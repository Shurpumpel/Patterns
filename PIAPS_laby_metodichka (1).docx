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tiff" ContentType="image/tif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B3A" w:rsidRPr="00883B3A" w:rsidRDefault="00883B3A" w:rsidP="00883B3A">
      <w:pPr>
        <w:autoSpaceDE w:val="0"/>
        <w:autoSpaceDN w:val="0"/>
        <w:adjustRightInd w:val="0"/>
        <w:jc w:val="both"/>
        <w:rPr>
          <w:rFonts w:ascii="Times New Roman" w:eastAsia="Helvetica-Bold" w:hAnsi="Times New Roman"/>
          <w:b/>
          <w:bCs/>
          <w:sz w:val="24"/>
          <w:szCs w:val="28"/>
        </w:rPr>
      </w:pPr>
      <w:r w:rsidRPr="00883B3A">
        <w:rPr>
          <w:rFonts w:ascii="Times New Roman" w:eastAsia="Helvetica-Bold" w:hAnsi="Times New Roman"/>
          <w:b/>
          <w:bCs/>
          <w:sz w:val="24"/>
          <w:szCs w:val="28"/>
        </w:rPr>
        <w:t>Что такое паттерн проектирования.</w:t>
      </w:r>
    </w:p>
    <w:p w:rsidR="00883B3A" w:rsidRPr="00883B3A" w:rsidRDefault="00883B3A" w:rsidP="00883B3A">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Термин "паттерн проектирования" </w:t>
      </w:r>
      <w:r w:rsidRPr="00883B3A">
        <w:rPr>
          <w:rFonts w:ascii="Times New Roman" w:hAnsi="Times New Roman"/>
          <w:sz w:val="24"/>
          <w:szCs w:val="28"/>
        </w:rPr>
        <w:t xml:space="preserve">пришел из архитектуры и ввел его в обращение Кристофер Александр, архитектор, </w:t>
      </w:r>
      <w:r w:rsidRPr="00883B3A">
        <w:rPr>
          <w:rFonts w:ascii="Times New Roman" w:eastAsia="Times-Roman" w:hAnsi="Times New Roman"/>
          <w:sz w:val="24"/>
          <w:szCs w:val="28"/>
        </w:rPr>
        <w:t xml:space="preserve">при решении задач, возникающих при проектировании зданий и городов [15]. Но его слова </w:t>
      </w:r>
      <w:r w:rsidRPr="00883B3A">
        <w:rPr>
          <w:rFonts w:ascii="Cambria Math" w:eastAsia="Times-Roman" w:hAnsi="Cambria Math" w:cs="Cambria Math"/>
          <w:sz w:val="24"/>
          <w:szCs w:val="28"/>
        </w:rPr>
        <w:t>≪</w:t>
      </w:r>
      <w:r w:rsidRPr="00883B3A">
        <w:rPr>
          <w:rFonts w:ascii="Times New Roman" w:eastAsia="Times-Roman" w:hAnsi="Times New Roman"/>
          <w:sz w:val="24"/>
          <w:szCs w:val="28"/>
        </w:rPr>
        <w:t>любой паттерн описывает задачу, которая снова и снова возникает в нашей работе, а также принцип ее решения, причем таким образом, что это решение можно потом использовать миллион раз, ничего не изобретая заново</w:t>
      </w:r>
      <w:r w:rsidRPr="00883B3A">
        <w:rPr>
          <w:rFonts w:ascii="Cambria Math" w:eastAsia="Times-Roman" w:hAnsi="Cambria Math" w:cs="Cambria Math"/>
          <w:sz w:val="24"/>
          <w:szCs w:val="28"/>
        </w:rPr>
        <w:t>≫</w:t>
      </w:r>
      <w:r w:rsidRPr="00883B3A">
        <w:rPr>
          <w:rFonts w:ascii="Times New Roman" w:eastAsia="Times-Roman" w:hAnsi="Times New Roman"/>
          <w:sz w:val="24"/>
          <w:szCs w:val="28"/>
        </w:rPr>
        <w:t xml:space="preserve"> верны и в отношении паттернов проектирования в ПО. </w:t>
      </w:r>
    </w:p>
    <w:p w:rsidR="00883B3A" w:rsidRPr="00883B3A" w:rsidRDefault="00883B3A" w:rsidP="00883B3A">
      <w:pPr>
        <w:ind w:firstLine="567"/>
        <w:jc w:val="both"/>
        <w:rPr>
          <w:rFonts w:ascii="Times New Roman" w:hAnsi="Times New Roman"/>
          <w:sz w:val="24"/>
          <w:szCs w:val="28"/>
        </w:rPr>
      </w:pPr>
      <w:r w:rsidRPr="00883B3A">
        <w:rPr>
          <w:rFonts w:ascii="Times New Roman" w:hAnsi="Times New Roman"/>
          <w:sz w:val="24"/>
          <w:szCs w:val="28"/>
        </w:rPr>
        <w:t>Что же такое паттерны (</w:t>
      </w:r>
      <w:r w:rsidRPr="00883B3A">
        <w:rPr>
          <w:rFonts w:ascii="Times New Roman" w:hAnsi="Times New Roman"/>
          <w:sz w:val="24"/>
          <w:szCs w:val="28"/>
          <w:lang w:val="en-US"/>
        </w:rPr>
        <w:t>GoF</w:t>
      </w:r>
      <w:r w:rsidRPr="00883B3A">
        <w:rPr>
          <w:rFonts w:ascii="Times New Roman" w:hAnsi="Times New Roman"/>
          <w:sz w:val="24"/>
          <w:szCs w:val="28"/>
        </w:rPr>
        <w:t xml:space="preserve">) – а именно так мы будем обозначать их отделяя от появившихся позже библиотек шаблонов С++, </w:t>
      </w:r>
      <w:r w:rsidRPr="00883B3A">
        <w:rPr>
          <w:rFonts w:ascii="Times New Roman" w:hAnsi="Times New Roman"/>
          <w:sz w:val="24"/>
          <w:szCs w:val="28"/>
          <w:lang w:val="en-US"/>
        </w:rPr>
        <w:t>JAVA</w:t>
      </w:r>
      <w:r w:rsidRPr="00883B3A">
        <w:rPr>
          <w:rFonts w:ascii="Times New Roman" w:hAnsi="Times New Roman"/>
          <w:sz w:val="24"/>
          <w:szCs w:val="28"/>
        </w:rPr>
        <w:t xml:space="preserve">, </w:t>
      </w:r>
      <w:r w:rsidRPr="00883B3A">
        <w:rPr>
          <w:rFonts w:ascii="Times New Roman" w:hAnsi="Times New Roman"/>
          <w:sz w:val="24"/>
          <w:szCs w:val="28"/>
          <w:lang w:val="en-US"/>
        </w:rPr>
        <w:t>PHP</w:t>
      </w:r>
      <w:r w:rsidRPr="00883B3A">
        <w:rPr>
          <w:rFonts w:ascii="Times New Roman" w:hAnsi="Times New Roman"/>
          <w:sz w:val="24"/>
          <w:szCs w:val="28"/>
        </w:rPr>
        <w:t xml:space="preserve"> и т.п.</w:t>
      </w:r>
    </w:p>
    <w:p w:rsidR="00883B3A" w:rsidRPr="00883B3A" w:rsidRDefault="00883B3A" w:rsidP="00883B3A">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В общем случае паттерн состоит из четырех основных элементов [14]:</w:t>
      </w:r>
    </w:p>
    <w:p w:rsidR="00883B3A" w:rsidRPr="00883B3A" w:rsidRDefault="00883B3A" w:rsidP="00883B3A">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1. Имя.</w:t>
      </w:r>
      <w:r w:rsidRPr="00883B3A">
        <w:rPr>
          <w:rFonts w:ascii="Times New Roman" w:hAnsi="Times New Roman"/>
          <w:sz w:val="24"/>
          <w:szCs w:val="28"/>
        </w:rPr>
        <w:t xml:space="preserve">  Сославшись на него, мы можем сразу описать проблему проектирования; ее решения и их последствия. Присваивание паттернам имен позволяет проектировать на более высоком уровне абстракции. С помощью словаря паттернов можно вести обсуждение с коллегами, упоминать паттерны в документации, в тонкостях представлять дизайн системы. </w:t>
      </w:r>
      <w:r w:rsidRPr="00883B3A">
        <w:rPr>
          <w:rFonts w:ascii="Times New Roman" w:eastAsia="Times-Roman" w:hAnsi="Times New Roman"/>
          <w:i/>
          <w:sz w:val="24"/>
          <w:szCs w:val="28"/>
        </w:rPr>
        <w:t>Название паттерна должно четко отражать его назначение.</w:t>
      </w:r>
    </w:p>
    <w:p w:rsidR="00883B3A" w:rsidRPr="00883B3A" w:rsidRDefault="00883B3A" w:rsidP="00883B3A">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 xml:space="preserve">2. Задача. </w:t>
      </w:r>
      <w:r w:rsidRPr="00883B3A">
        <w:rPr>
          <w:rFonts w:ascii="Times New Roman" w:hAnsi="Times New Roman"/>
          <w:sz w:val="24"/>
          <w:szCs w:val="28"/>
        </w:rPr>
        <w:t xml:space="preserve"> Описание того, когда следует применять паттерн. Необходимо сформулировать задачу и ее контекст. Может описываться конкретная проблема проектирования или перечень условий, при выполнении которых имеет смысл применять данный паттерн. </w:t>
      </w:r>
    </w:p>
    <w:p w:rsidR="00883B3A" w:rsidRPr="00883B3A" w:rsidRDefault="00883B3A" w:rsidP="00883B3A">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3. Решение.</w:t>
      </w:r>
      <w:r w:rsidRPr="00883B3A">
        <w:rPr>
          <w:rFonts w:ascii="Times New Roman" w:hAnsi="Times New Roman"/>
          <w:sz w:val="24"/>
          <w:szCs w:val="28"/>
        </w:rPr>
        <w:t xml:space="preserve">  Описание элементов, отношений между ними, функций каждого элемента. Конкретный дизайн или реализация не имеются в виду, поскольку паттерн применим в самых разных ситуациях. Дается абстрактное описание задачи проектирования и того, как она может быть решена с помощью некоего весьма обобщенного сочетания классов и объектов.</w:t>
      </w:r>
    </w:p>
    <w:p w:rsidR="00883B3A" w:rsidRPr="00883B3A" w:rsidRDefault="00883B3A" w:rsidP="00883B3A">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4. Результаты</w:t>
      </w:r>
      <w:r w:rsidRPr="00883B3A">
        <w:rPr>
          <w:rFonts w:ascii="Times New Roman" w:hAnsi="Times New Roman"/>
          <w:sz w:val="24"/>
          <w:szCs w:val="28"/>
        </w:rPr>
        <w:t xml:space="preserve"> -  это следствия применения паттерна и разного рода компромиссы. Хотя при описании проектных решений о последствиях часто не упоминают, знать о них необходимо, чтобы можно было выбрать между различными вариантами и оценить преимущества и недостатки данного паттерна.</w:t>
      </w:r>
    </w:p>
    <w:p w:rsidR="00883B3A" w:rsidRPr="00883B3A" w:rsidRDefault="00883B3A" w:rsidP="00883B3A">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Таким образом, под паттернами проектирования понимается описание взаимодействия объектов и классов, адаптированных для решения общей задачи проектирования в конкретном контексте.</w:t>
      </w:r>
    </w:p>
    <w:p w:rsidR="00883B3A" w:rsidRPr="00883B3A" w:rsidRDefault="00883B3A" w:rsidP="00D4568F">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 xml:space="preserve">Паттерн проектирования именует, абстрагирует и идентифицирует ключевые аспекты структуры общего решения, которые и позволяют применить его для повторно используемого дизайна. Он вычленяет участвующие классы и экземпляры, их роль и отношения, </w:t>
      </w:r>
      <w:r>
        <w:rPr>
          <w:rFonts w:ascii="Times New Roman" w:hAnsi="Times New Roman"/>
          <w:sz w:val="24"/>
          <w:szCs w:val="28"/>
        </w:rPr>
        <w:t>реализуемые методы</w:t>
      </w:r>
      <w:r w:rsidRPr="00883B3A">
        <w:rPr>
          <w:rFonts w:ascii="Times New Roman" w:hAnsi="Times New Roman"/>
          <w:sz w:val="24"/>
          <w:szCs w:val="28"/>
        </w:rPr>
        <w:t xml:space="preserve">. При описании каждого паттерна внимание акцентируется на конкретной задаче </w:t>
      </w:r>
      <w:r>
        <w:rPr>
          <w:rFonts w:ascii="Times New Roman" w:hAnsi="Times New Roman"/>
          <w:sz w:val="24"/>
          <w:szCs w:val="28"/>
        </w:rPr>
        <w:t>п</w:t>
      </w:r>
      <w:r w:rsidRPr="00883B3A">
        <w:rPr>
          <w:rFonts w:ascii="Times New Roman" w:hAnsi="Times New Roman"/>
          <w:sz w:val="24"/>
          <w:szCs w:val="28"/>
        </w:rPr>
        <w:t xml:space="preserve">роектирования. Анализируется, когда следует применять паттерн, можно ли его использовать с учетом других проектных ограничений, каковы будут последствия применения метода. </w:t>
      </w:r>
    </w:p>
    <w:p w:rsidR="00883B3A" w:rsidRDefault="00883B3A" w:rsidP="00883B3A">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Паттерны должны рассматриваться на определенном уровне абстракции. Под паттернами проектирования понимается </w:t>
      </w:r>
      <w:r w:rsidRPr="00883B3A">
        <w:rPr>
          <w:rFonts w:ascii="Times New Roman" w:eastAsia="Times-Italic" w:hAnsi="Times New Roman"/>
          <w:i/>
          <w:iCs/>
          <w:sz w:val="24"/>
          <w:szCs w:val="28"/>
        </w:rPr>
        <w:t>описание взаимодействия объектов и классов, адаптированных для решения общей задачи проектирования в конкретном контексте.</w:t>
      </w:r>
      <w:r w:rsidRPr="00883B3A">
        <w:rPr>
          <w:rFonts w:ascii="Times New Roman" w:eastAsia="Times-Roman" w:hAnsi="Times New Roman"/>
          <w:sz w:val="24"/>
          <w:szCs w:val="28"/>
        </w:rPr>
        <w:t xml:space="preserve"> Паттерн проектирования именует, абстрагирует и идентифицирует ключевые аспекты структуры общего решения, которые и позволяют применить его для создания повторно используемого дизайна или модифицировать алгоритм решения задачи без полной переделки структуры и кода программы. При описании каждого паттерна внимание акцентируется на конкретной задаче объектно-ориентированного проектирования. Анализируется, когда следует применять паттерн, можно ли его использовать с учетом проектных ограничений, каковы будут последствия применения метода.</w:t>
      </w:r>
    </w:p>
    <w:p w:rsidR="00883B3A" w:rsidRPr="00883B3A" w:rsidRDefault="00883B3A" w:rsidP="00883B3A">
      <w:pPr>
        <w:autoSpaceDE w:val="0"/>
        <w:autoSpaceDN w:val="0"/>
        <w:adjustRightInd w:val="0"/>
        <w:rPr>
          <w:rFonts w:ascii="Times New Roman" w:eastAsia="Helvetica-Bold" w:hAnsi="Times New Roman"/>
          <w:b/>
          <w:bCs/>
          <w:sz w:val="24"/>
          <w:szCs w:val="28"/>
        </w:rPr>
      </w:pPr>
      <w:r w:rsidRPr="00883B3A">
        <w:rPr>
          <w:rFonts w:ascii="Times New Roman" w:eastAsia="Helvetica-Bold" w:hAnsi="Times New Roman"/>
          <w:b/>
          <w:bCs/>
          <w:sz w:val="24"/>
          <w:szCs w:val="28"/>
        </w:rPr>
        <w:t xml:space="preserve">Каталог паттернов проектирования </w:t>
      </w:r>
      <w:r w:rsidRPr="00883B3A">
        <w:rPr>
          <w:rFonts w:ascii="Times New Roman" w:eastAsia="Times-Roman" w:hAnsi="Times New Roman"/>
          <w:sz w:val="24"/>
          <w:szCs w:val="28"/>
        </w:rPr>
        <w:t>(</w:t>
      </w:r>
      <w:r w:rsidRPr="00883B3A">
        <w:rPr>
          <w:rFonts w:ascii="Times New Roman" w:eastAsia="Times-Roman" w:hAnsi="Times New Roman"/>
          <w:sz w:val="24"/>
          <w:szCs w:val="28"/>
          <w:lang w:val="en-US"/>
        </w:rPr>
        <w:t>GoF</w:t>
      </w:r>
      <w:r w:rsidRPr="00883B3A">
        <w:rPr>
          <w:rFonts w:ascii="Times New Roman" w:eastAsia="Times-Roman" w:hAnsi="Times New Roman"/>
          <w:sz w:val="24"/>
          <w:szCs w:val="28"/>
        </w:rPr>
        <w:t>)</w:t>
      </w:r>
    </w:p>
    <w:p w:rsidR="00883B3A" w:rsidRPr="00883B3A" w:rsidRDefault="00883B3A" w:rsidP="00883B3A">
      <w:pPr>
        <w:autoSpaceDE w:val="0"/>
        <w:autoSpaceDN w:val="0"/>
        <w:adjustRightInd w:val="0"/>
        <w:ind w:firstLine="567"/>
        <w:jc w:val="both"/>
        <w:rPr>
          <w:rFonts w:ascii="Times New Roman" w:hAnsi="Times New Roman"/>
          <w:sz w:val="24"/>
          <w:szCs w:val="28"/>
        </w:rPr>
      </w:pPr>
      <w:r w:rsidRPr="00883B3A">
        <w:rPr>
          <w:rFonts w:ascii="Times New Roman" w:eastAsia="Times-Roman" w:hAnsi="Times New Roman"/>
          <w:sz w:val="24"/>
          <w:szCs w:val="28"/>
        </w:rPr>
        <w:t>Каталог паттернов проектирования (</w:t>
      </w:r>
      <w:r w:rsidRPr="00883B3A">
        <w:rPr>
          <w:rFonts w:ascii="Times New Roman" w:eastAsia="Times-Roman" w:hAnsi="Times New Roman"/>
          <w:sz w:val="24"/>
          <w:szCs w:val="28"/>
          <w:lang w:val="en-US"/>
        </w:rPr>
        <w:t>GoF</w:t>
      </w:r>
      <w:r w:rsidRPr="00883B3A">
        <w:rPr>
          <w:rFonts w:ascii="Times New Roman" w:eastAsia="Times-Roman" w:hAnsi="Times New Roman"/>
          <w:sz w:val="24"/>
          <w:szCs w:val="28"/>
        </w:rPr>
        <w:t xml:space="preserve">) содержит 23 паттерна. </w:t>
      </w:r>
      <w:r w:rsidRPr="00883B3A">
        <w:rPr>
          <w:rFonts w:ascii="Times New Roman" w:hAnsi="Times New Roman"/>
          <w:sz w:val="24"/>
          <w:szCs w:val="28"/>
        </w:rPr>
        <w:t>Паттерны проектирования различаются степенью детализации и уровнем абстракции и их можно разделить на две группы (табл.</w:t>
      </w:r>
      <w:r w:rsidRPr="00883B3A">
        <w:rPr>
          <w:rFonts w:ascii="Times New Roman" w:hAnsi="Times New Roman"/>
          <w:sz w:val="24"/>
          <w:szCs w:val="28"/>
          <w:lang w:val="en-US"/>
        </w:rPr>
        <w:t> </w:t>
      </w:r>
      <w:r w:rsidRPr="00883B3A">
        <w:rPr>
          <w:rFonts w:ascii="Times New Roman" w:hAnsi="Times New Roman"/>
          <w:sz w:val="24"/>
          <w:szCs w:val="28"/>
        </w:rPr>
        <w:t xml:space="preserve">1). Первая – уровень класса, вторая – объекта. </w:t>
      </w:r>
    </w:p>
    <w:p w:rsidR="00883B3A" w:rsidRPr="00883B3A" w:rsidRDefault="00D4568F" w:rsidP="00883B3A">
      <w:pPr>
        <w:widowControl w:val="0"/>
        <w:autoSpaceDE w:val="0"/>
        <w:autoSpaceDN w:val="0"/>
        <w:adjustRightInd w:val="0"/>
        <w:ind w:firstLine="567"/>
        <w:jc w:val="both"/>
        <w:rPr>
          <w:rFonts w:ascii="Times New Roman" w:hAnsi="Times New Roman"/>
          <w:sz w:val="24"/>
          <w:szCs w:val="28"/>
        </w:rPr>
      </w:pPr>
      <w:r>
        <w:rPr>
          <w:rFonts w:ascii="Times New Roman" w:hAnsi="Times New Roman"/>
          <w:sz w:val="24"/>
          <w:szCs w:val="28"/>
        </w:rPr>
        <w:t>К</w:t>
      </w:r>
      <w:r w:rsidR="00883B3A" w:rsidRPr="00883B3A">
        <w:rPr>
          <w:rFonts w:ascii="Times New Roman" w:hAnsi="Times New Roman"/>
          <w:sz w:val="24"/>
          <w:szCs w:val="28"/>
        </w:rPr>
        <w:t>аждая группа делится на порождающие паттерны, структурные паттерны и паттерны поведения. Первые связаны с процессом создания объектов. Вторые имеют отношение к композиции объектов и классов. Паттерны поведения характеризуют то, как классы или объекты взаимодействуют между собой.</w:t>
      </w:r>
    </w:p>
    <w:p w:rsidR="00883B3A" w:rsidRPr="00883B3A" w:rsidRDefault="00883B3A" w:rsidP="00883B3A">
      <w:pPr>
        <w:widowControl w:val="0"/>
        <w:autoSpaceDE w:val="0"/>
        <w:autoSpaceDN w:val="0"/>
        <w:adjustRightInd w:val="0"/>
        <w:jc w:val="both"/>
        <w:rPr>
          <w:rFonts w:ascii="Times New Roman" w:hAnsi="Times New Roman"/>
          <w:sz w:val="24"/>
          <w:szCs w:val="28"/>
        </w:rPr>
      </w:pPr>
      <w:r w:rsidRPr="00883B3A">
        <w:rPr>
          <w:rFonts w:ascii="Times New Roman" w:hAnsi="Times New Roman"/>
          <w:sz w:val="24"/>
          <w:szCs w:val="28"/>
        </w:rPr>
        <w:t>Таблица</w:t>
      </w:r>
      <w:r>
        <w:rPr>
          <w:rFonts w:ascii="Times New Roman" w:hAnsi="Times New Roman"/>
          <w:sz w:val="24"/>
          <w:szCs w:val="28"/>
        </w:rPr>
        <w:t xml:space="preserve"> </w:t>
      </w:r>
      <w:r w:rsidRPr="00883B3A">
        <w:rPr>
          <w:rFonts w:ascii="Times New Roman" w:hAnsi="Times New Roman"/>
          <w:sz w:val="24"/>
          <w:szCs w:val="28"/>
        </w:rPr>
        <w:t>1</w:t>
      </w:r>
      <w:r>
        <w:rPr>
          <w:rFonts w:ascii="Times New Roman" w:hAnsi="Times New Roman"/>
          <w:sz w:val="24"/>
          <w:szCs w:val="28"/>
        </w:rPr>
        <w:t>.</w:t>
      </w:r>
    </w:p>
    <w:p w:rsidR="00883B3A" w:rsidRPr="00883B3A" w:rsidRDefault="00883B3A" w:rsidP="00883B3A">
      <w:pPr>
        <w:widowControl w:val="0"/>
        <w:autoSpaceDE w:val="0"/>
        <w:autoSpaceDN w:val="0"/>
        <w:adjustRightInd w:val="0"/>
        <w:jc w:val="both"/>
        <w:rPr>
          <w:rFonts w:ascii="Times New Roman" w:hAnsi="Times New Roman"/>
          <w:sz w:val="24"/>
          <w:szCs w:val="28"/>
          <w:lang w:val="en-US"/>
        </w:rPr>
      </w:pPr>
      <w:r w:rsidRPr="00883B3A">
        <w:rPr>
          <w:rFonts w:ascii="Times New Roman" w:hAnsi="Times New Roman"/>
          <w:noProof/>
          <w:sz w:val="24"/>
          <w:szCs w:val="28"/>
          <w:lang w:val="en-US"/>
        </w:rPr>
        <w:drawing>
          <wp:inline distT="0" distB="0" distL="0" distR="0">
            <wp:extent cx="5270500" cy="2654300"/>
            <wp:effectExtent l="25400" t="0" r="0" b="0"/>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7"/>
                    <a:srcRect/>
                    <a:stretch>
                      <a:fillRect/>
                    </a:stretch>
                  </pic:blipFill>
                  <pic:spPr bwMode="auto">
                    <a:xfrm>
                      <a:off x="0" y="0"/>
                      <a:ext cx="5270500" cy="2654300"/>
                    </a:xfrm>
                    <a:prstGeom prst="rect">
                      <a:avLst/>
                    </a:prstGeom>
                    <a:noFill/>
                    <a:ln w="9525">
                      <a:noFill/>
                      <a:miter lim="800000"/>
                      <a:headEnd/>
                      <a:tailEnd/>
                    </a:ln>
                  </pic:spPr>
                </pic:pic>
              </a:graphicData>
            </a:graphic>
          </wp:inline>
        </w:drawing>
      </w:r>
    </w:p>
    <w:p w:rsidR="00D4568F" w:rsidRPr="00883B3A" w:rsidRDefault="00D4568F" w:rsidP="00D4568F">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 xml:space="preserve">Паттерны уровня </w:t>
      </w:r>
      <w:r w:rsidRPr="00883B3A">
        <w:rPr>
          <w:rFonts w:ascii="Times New Roman" w:hAnsi="Times New Roman"/>
          <w:b/>
          <w:sz w:val="24"/>
          <w:szCs w:val="28"/>
        </w:rPr>
        <w:t>классов</w:t>
      </w:r>
      <w:r w:rsidRPr="00883B3A">
        <w:rPr>
          <w:rFonts w:ascii="Times New Roman" w:hAnsi="Times New Roman"/>
          <w:sz w:val="24"/>
          <w:szCs w:val="28"/>
        </w:rPr>
        <w:t xml:space="preserve"> описывают отношения между классами и их подклассами. Такие отношения выражаются с помощью наследования и поэтому они статичны, то есть эти отношения зафиксированы на этапе компиляции. </w:t>
      </w:r>
    </w:p>
    <w:p w:rsidR="00D4568F" w:rsidRPr="00883B3A" w:rsidRDefault="00D4568F" w:rsidP="00D4568F">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Паттерны уровня</w:t>
      </w:r>
      <w:r w:rsidRPr="00883B3A">
        <w:rPr>
          <w:rFonts w:ascii="Times New Roman" w:hAnsi="Times New Roman"/>
          <w:b/>
          <w:sz w:val="24"/>
          <w:szCs w:val="28"/>
        </w:rPr>
        <w:t xml:space="preserve"> объектов </w:t>
      </w:r>
      <w:r w:rsidRPr="00883B3A">
        <w:rPr>
          <w:rFonts w:ascii="Times New Roman" w:hAnsi="Times New Roman"/>
          <w:sz w:val="24"/>
          <w:szCs w:val="28"/>
        </w:rPr>
        <w:t>описывают отношения между объектами, которые могут изменяться во время выполнения программы, и потому более динамичны. Почти все паттерны в какой-то мере используют наследование. Поэтому к категории “паттерны классов” отнесены только те, что сфокусированы лишь на отношениях между классами. Обратите внимание: большинство паттернов действуют на уровне объектов.</w:t>
      </w:r>
    </w:p>
    <w:p w:rsidR="00883B3A" w:rsidRPr="00D4568F" w:rsidRDefault="00D4568F" w:rsidP="00D4568F">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Порождающие</w:t>
      </w:r>
      <w:r w:rsidRPr="00883B3A">
        <w:rPr>
          <w:rFonts w:ascii="Times New Roman" w:hAnsi="Times New Roman"/>
          <w:sz w:val="24"/>
          <w:szCs w:val="28"/>
        </w:rPr>
        <w:t xml:space="preserve"> паттерны классов частично делегируют ответственность за создание объектов своим подклассам, тогда как порождающие паттерны объектов передают ответственность другому объекту. </w:t>
      </w:r>
      <w:r w:rsidRPr="00883B3A">
        <w:rPr>
          <w:rFonts w:ascii="Times New Roman" w:hAnsi="Times New Roman"/>
          <w:b/>
          <w:sz w:val="24"/>
          <w:szCs w:val="28"/>
        </w:rPr>
        <w:t>Структурные</w:t>
      </w:r>
      <w:r w:rsidRPr="00883B3A">
        <w:rPr>
          <w:rFonts w:ascii="Times New Roman" w:hAnsi="Times New Roman"/>
          <w:sz w:val="24"/>
          <w:szCs w:val="28"/>
        </w:rPr>
        <w:t xml:space="preserve"> паттерны классов используют наследование для составления классов, в то время как структурные паттерны объектов описывают способы сборки объектов из частей. </w:t>
      </w:r>
      <w:r w:rsidRPr="00883B3A">
        <w:rPr>
          <w:rFonts w:ascii="Times New Roman" w:hAnsi="Times New Roman"/>
          <w:b/>
          <w:sz w:val="24"/>
          <w:szCs w:val="28"/>
        </w:rPr>
        <w:t>Поведенческие</w:t>
      </w:r>
      <w:r w:rsidRPr="00883B3A">
        <w:rPr>
          <w:rFonts w:ascii="Times New Roman" w:hAnsi="Times New Roman"/>
          <w:sz w:val="24"/>
          <w:szCs w:val="28"/>
        </w:rPr>
        <w:t xml:space="preserve"> паттерны классов используют наследование для описания алгоритмов и потока управления, а поведенческие паттерны объектов описывают, как объекты, принадлежащие некоторой группе, совместно функционируют и выполняют задачу, которая ни одному отдельному объекту не под силу.</w:t>
      </w:r>
    </w:p>
    <w:p w:rsidR="00883B3A" w:rsidRDefault="00883B3A" w:rsidP="00D4568F">
      <w:pPr>
        <w:autoSpaceDE w:val="0"/>
        <w:autoSpaceDN w:val="0"/>
        <w:adjustRightInd w:val="0"/>
        <w:spacing w:before="240" w:after="0" w:line="240" w:lineRule="auto"/>
        <w:rPr>
          <w:rFonts w:ascii="Times New Roman" w:hAnsi="Times New Roman" w:cs="Times New Roman"/>
          <w:b/>
          <w:sz w:val="24"/>
          <w:szCs w:val="24"/>
        </w:rPr>
      </w:pPr>
    </w:p>
    <w:p w:rsidR="00044A1C" w:rsidRPr="000D29AA" w:rsidRDefault="00044A1C" w:rsidP="00B21374">
      <w:pPr>
        <w:autoSpaceDE w:val="0"/>
        <w:autoSpaceDN w:val="0"/>
        <w:adjustRightInd w:val="0"/>
        <w:spacing w:before="240" w:after="0" w:line="240" w:lineRule="auto"/>
        <w:jc w:val="center"/>
        <w:rPr>
          <w:rFonts w:ascii="Times New Roman" w:hAnsi="Times New Roman" w:cs="Times New Roman"/>
          <w:b/>
          <w:sz w:val="24"/>
          <w:szCs w:val="24"/>
        </w:rPr>
      </w:pPr>
      <w:r w:rsidRPr="000D29AA">
        <w:rPr>
          <w:rFonts w:ascii="Times New Roman" w:hAnsi="Times New Roman" w:cs="Times New Roman"/>
          <w:b/>
          <w:sz w:val="24"/>
          <w:szCs w:val="24"/>
        </w:rPr>
        <w:t>Л а б о</w:t>
      </w:r>
      <w:r w:rsidR="00DD086E" w:rsidRPr="000D29AA">
        <w:rPr>
          <w:rFonts w:ascii="Times New Roman" w:hAnsi="Times New Roman" w:cs="Times New Roman"/>
          <w:b/>
          <w:sz w:val="24"/>
          <w:szCs w:val="24"/>
        </w:rPr>
        <w:t xml:space="preserve"> </w:t>
      </w:r>
      <w:r w:rsidR="00883B3A">
        <w:rPr>
          <w:rFonts w:ascii="Times New Roman" w:hAnsi="Times New Roman" w:cs="Times New Roman"/>
          <w:b/>
          <w:sz w:val="24"/>
          <w:szCs w:val="24"/>
        </w:rPr>
        <w:t>р а т о р н а я р а б о т а №  1</w:t>
      </w:r>
    </w:p>
    <w:p w:rsidR="00647C6C" w:rsidRPr="000D29AA" w:rsidRDefault="00647C6C" w:rsidP="00647C6C">
      <w:pPr>
        <w:jc w:val="center"/>
        <w:rPr>
          <w:rFonts w:ascii="Times New Roman" w:hAnsi="Times New Roman" w:cs="Times New Roman"/>
          <w:sz w:val="24"/>
          <w:szCs w:val="24"/>
        </w:rPr>
      </w:pPr>
      <w:r w:rsidRPr="000D29AA">
        <w:rPr>
          <w:rFonts w:ascii="Times New Roman" w:hAnsi="Times New Roman" w:cs="Times New Roman"/>
          <w:sz w:val="24"/>
          <w:szCs w:val="24"/>
        </w:rPr>
        <w:t>«</w:t>
      </w:r>
      <w:r w:rsidRPr="000D29AA">
        <w:rPr>
          <w:rFonts w:ascii="Times New Roman" w:eastAsia="Times New Roman" w:hAnsi="Times New Roman" w:cs="Times New Roman"/>
          <w:b/>
          <w:bCs/>
          <w:sz w:val="24"/>
          <w:szCs w:val="24"/>
          <w:lang w:eastAsia="ru-RU"/>
        </w:rPr>
        <w:t xml:space="preserve">Реализация одного из порождающих </w:t>
      </w:r>
      <w:r w:rsidR="0089239F">
        <w:rPr>
          <w:rFonts w:ascii="Times New Roman" w:eastAsia="Times New Roman" w:hAnsi="Times New Roman" w:cs="Times New Roman"/>
          <w:b/>
          <w:bCs/>
          <w:sz w:val="24"/>
          <w:szCs w:val="24"/>
          <w:lang w:eastAsia="ru-RU"/>
        </w:rPr>
        <w:t>паттерны</w:t>
      </w:r>
      <w:r w:rsidRPr="000D29AA">
        <w:rPr>
          <w:rFonts w:ascii="Times New Roman" w:eastAsia="Times New Roman" w:hAnsi="Times New Roman" w:cs="Times New Roman"/>
          <w:b/>
          <w:bCs/>
          <w:sz w:val="24"/>
          <w:szCs w:val="24"/>
          <w:lang w:eastAsia="ru-RU"/>
        </w:rPr>
        <w:t xml:space="preserve"> проектирования</w:t>
      </w:r>
      <w:r w:rsidRPr="000D29AA">
        <w:rPr>
          <w:rFonts w:ascii="Times New Roman" w:hAnsi="Times New Roman" w:cs="Times New Roman"/>
          <w:sz w:val="24"/>
          <w:szCs w:val="24"/>
        </w:rPr>
        <w:t>»</w:t>
      </w:r>
    </w:p>
    <w:p w:rsidR="00044A1C" w:rsidRPr="000D29AA" w:rsidRDefault="00044A1C" w:rsidP="00044A1C">
      <w:pPr>
        <w:autoSpaceDE w:val="0"/>
        <w:autoSpaceDN w:val="0"/>
        <w:adjustRightInd w:val="0"/>
        <w:spacing w:after="0" w:line="240" w:lineRule="auto"/>
        <w:rPr>
          <w:rFonts w:ascii="Times New Roman" w:hAnsi="Times New Roman" w:cs="Times New Roman"/>
          <w:sz w:val="24"/>
          <w:szCs w:val="24"/>
        </w:rPr>
      </w:pPr>
    </w:p>
    <w:p w:rsidR="00647C6C" w:rsidRPr="000D29AA" w:rsidRDefault="00044A1C" w:rsidP="00647C6C">
      <w:pPr>
        <w:rPr>
          <w:rFonts w:ascii="Times New Roman" w:hAnsi="Times New Roman" w:cs="Times New Roman"/>
          <w:sz w:val="24"/>
          <w:szCs w:val="24"/>
        </w:rPr>
      </w:pPr>
      <w:r w:rsidRPr="000D29AA">
        <w:rPr>
          <w:rFonts w:ascii="Times New Roman" w:hAnsi="Times New Roman" w:cs="Times New Roman"/>
          <w:b/>
          <w:bCs/>
          <w:sz w:val="24"/>
          <w:szCs w:val="24"/>
        </w:rPr>
        <w:t xml:space="preserve">Цель работы: </w:t>
      </w:r>
      <w:r w:rsidR="00647C6C" w:rsidRPr="000D29AA">
        <w:rPr>
          <w:rFonts w:ascii="Times New Roman" w:hAnsi="Times New Roman" w:cs="Times New Roman"/>
          <w:sz w:val="24"/>
          <w:szCs w:val="24"/>
        </w:rPr>
        <w:t xml:space="preserve">Научиться применять порождающие </w:t>
      </w:r>
      <w:r w:rsidR="0089239F">
        <w:rPr>
          <w:rFonts w:ascii="Times New Roman" w:hAnsi="Times New Roman" w:cs="Times New Roman"/>
          <w:sz w:val="24"/>
          <w:szCs w:val="24"/>
        </w:rPr>
        <w:t>паттерны</w:t>
      </w:r>
      <w:r w:rsidR="00647C6C" w:rsidRPr="000D29AA">
        <w:rPr>
          <w:rFonts w:ascii="Times New Roman" w:hAnsi="Times New Roman" w:cs="Times New Roman"/>
          <w:sz w:val="24"/>
          <w:szCs w:val="24"/>
        </w:rPr>
        <w:t xml:space="preserve"> проектирования.</w:t>
      </w:r>
    </w:p>
    <w:p w:rsidR="00044A1C" w:rsidRPr="000D29AA" w:rsidRDefault="00044A1C" w:rsidP="00044A1C">
      <w:pPr>
        <w:rPr>
          <w:rFonts w:ascii="Times New Roman" w:hAnsi="Times New Roman" w:cs="Times New Roman"/>
          <w:sz w:val="24"/>
          <w:szCs w:val="24"/>
        </w:rPr>
      </w:pPr>
      <w:r w:rsidRPr="000D29AA">
        <w:rPr>
          <w:rFonts w:ascii="Times New Roman" w:hAnsi="Times New Roman" w:cs="Times New Roman"/>
          <w:b/>
          <w:bCs/>
          <w:sz w:val="24"/>
          <w:szCs w:val="24"/>
        </w:rPr>
        <w:t xml:space="preserve">Продолжительность работы </w:t>
      </w:r>
      <w:r w:rsidRPr="000D29AA">
        <w:rPr>
          <w:rFonts w:ascii="Times New Roman" w:hAnsi="Times New Roman" w:cs="Times New Roman"/>
          <w:sz w:val="24"/>
          <w:szCs w:val="24"/>
        </w:rPr>
        <w:t>- 4 часа.</w:t>
      </w:r>
    </w:p>
    <w:p w:rsidR="00FA3CCD" w:rsidRPr="000D29AA" w:rsidRDefault="00FA3CCD" w:rsidP="00FA3CCD">
      <w:pPr>
        <w:autoSpaceDE w:val="0"/>
        <w:autoSpaceDN w:val="0"/>
        <w:adjustRightInd w:val="0"/>
        <w:spacing w:after="0" w:line="240" w:lineRule="auto"/>
        <w:jc w:val="center"/>
        <w:rPr>
          <w:rFonts w:ascii="Times New Roman" w:hAnsi="Times New Roman" w:cs="Times New Roman"/>
          <w:b/>
          <w:sz w:val="24"/>
          <w:szCs w:val="24"/>
        </w:rPr>
      </w:pPr>
      <w:r w:rsidRPr="000D29AA">
        <w:rPr>
          <w:rFonts w:ascii="Times New Roman" w:hAnsi="Times New Roman" w:cs="Times New Roman"/>
          <w:b/>
          <w:sz w:val="24"/>
          <w:szCs w:val="24"/>
        </w:rPr>
        <w:t>Содержание</w:t>
      </w:r>
    </w:p>
    <w:p w:rsidR="0089239F" w:rsidRDefault="00320F9B" w:rsidP="00647C6C">
      <w:pPr>
        <w:pStyle w:val="Heading2"/>
        <w:rPr>
          <w:rFonts w:ascii="Times New Roman" w:hAnsi="Times New Roman" w:cs="Times New Roman"/>
          <w:b w:val="0"/>
          <w:color w:val="auto"/>
          <w:sz w:val="24"/>
          <w:szCs w:val="24"/>
        </w:rPr>
      </w:pPr>
      <w:r w:rsidRPr="000D29AA">
        <w:rPr>
          <w:rFonts w:ascii="Times New Roman" w:hAnsi="Times New Roman" w:cs="Times New Roman"/>
          <w:b w:val="0"/>
          <w:color w:val="auto"/>
          <w:sz w:val="24"/>
          <w:szCs w:val="24"/>
        </w:rPr>
        <w:t xml:space="preserve">1. </w:t>
      </w:r>
      <w:bookmarkStart w:id="0" w:name="_Toc313086751"/>
      <w:r w:rsidR="00647C6C" w:rsidRPr="000D29AA">
        <w:rPr>
          <w:rFonts w:ascii="Times New Roman" w:hAnsi="Times New Roman" w:cs="Times New Roman"/>
          <w:b w:val="0"/>
          <w:color w:val="auto"/>
          <w:sz w:val="24"/>
          <w:szCs w:val="24"/>
        </w:rPr>
        <w:t>Теоретический материал</w:t>
      </w:r>
      <w:bookmarkEnd w:id="0"/>
      <w:r w:rsidR="001A7F3E" w:rsidRPr="000D29AA">
        <w:rPr>
          <w:rFonts w:ascii="Times New Roman" w:hAnsi="Times New Roman" w:cs="Times New Roman"/>
          <w:b w:val="0"/>
          <w:color w:val="auto"/>
          <w:sz w:val="24"/>
          <w:szCs w:val="24"/>
        </w:rPr>
        <w:t>.</w:t>
      </w:r>
      <w:r w:rsidR="00FA3CCD" w:rsidRPr="000D29AA">
        <w:rPr>
          <w:rFonts w:ascii="Times New Roman" w:hAnsi="Times New Roman" w:cs="Times New Roman"/>
          <w:b w:val="0"/>
          <w:color w:val="auto"/>
          <w:sz w:val="24"/>
          <w:szCs w:val="24"/>
        </w:rPr>
        <w:t>....................................................</w:t>
      </w:r>
      <w:r w:rsidR="00E75B69" w:rsidRPr="000D29AA">
        <w:rPr>
          <w:rFonts w:ascii="Times New Roman" w:hAnsi="Times New Roman" w:cs="Times New Roman"/>
          <w:b w:val="0"/>
          <w:color w:val="auto"/>
          <w:sz w:val="24"/>
          <w:szCs w:val="24"/>
        </w:rPr>
        <w:t>..................</w:t>
      </w:r>
      <w:r w:rsidR="00647C6C" w:rsidRPr="000D29AA">
        <w:rPr>
          <w:rFonts w:ascii="Times New Roman" w:hAnsi="Times New Roman" w:cs="Times New Roman"/>
          <w:b w:val="0"/>
          <w:color w:val="auto"/>
          <w:sz w:val="24"/>
          <w:szCs w:val="24"/>
        </w:rPr>
        <w:t>.................</w:t>
      </w:r>
      <w:r w:rsidR="00E75B69" w:rsidRPr="000D29AA">
        <w:rPr>
          <w:rFonts w:ascii="Times New Roman" w:hAnsi="Times New Roman" w:cs="Times New Roman"/>
          <w:b w:val="0"/>
          <w:color w:val="auto"/>
          <w:sz w:val="24"/>
          <w:szCs w:val="24"/>
        </w:rPr>
        <w:t>................</w:t>
      </w:r>
      <w:r w:rsidR="001A7F3E" w:rsidRPr="000D29AA">
        <w:rPr>
          <w:rFonts w:ascii="Times New Roman" w:hAnsi="Times New Roman" w:cs="Times New Roman"/>
          <w:b w:val="0"/>
          <w:color w:val="auto"/>
          <w:sz w:val="24"/>
          <w:szCs w:val="24"/>
        </w:rPr>
        <w:t>..</w:t>
      </w:r>
      <w:r w:rsidR="0089239F" w:rsidRPr="000D29AA">
        <w:rPr>
          <w:rFonts w:ascii="Times New Roman" w:hAnsi="Times New Roman" w:cs="Times New Roman"/>
          <w:b w:val="0"/>
          <w:color w:val="auto"/>
          <w:sz w:val="24"/>
          <w:szCs w:val="24"/>
        </w:rPr>
        <w:t xml:space="preserve"> </w:t>
      </w:r>
      <w:r w:rsidR="001A7F3E" w:rsidRPr="000D29AA">
        <w:rPr>
          <w:rFonts w:ascii="Times New Roman" w:hAnsi="Times New Roman" w:cs="Times New Roman"/>
          <w:b w:val="0"/>
          <w:color w:val="auto"/>
          <w:sz w:val="24"/>
          <w:szCs w:val="24"/>
        </w:rPr>
        <w:br/>
      </w:r>
      <w:r w:rsidR="0089239F">
        <w:rPr>
          <w:rFonts w:ascii="Times New Roman" w:hAnsi="Times New Roman" w:cs="Times New Roman"/>
          <w:b w:val="0"/>
          <w:color w:val="auto"/>
          <w:sz w:val="24"/>
          <w:szCs w:val="24"/>
        </w:rPr>
        <w:t xml:space="preserve">2. Паттерн проектирования </w:t>
      </w:r>
      <w:r w:rsidR="0089239F" w:rsidRPr="0089239F">
        <w:rPr>
          <w:rFonts w:ascii="Times New Roman" w:hAnsi="Times New Roman" w:cs="Times New Roman"/>
          <w:b w:val="0"/>
          <w:color w:val="auto"/>
          <w:sz w:val="24"/>
          <w:szCs w:val="28"/>
        </w:rPr>
        <w:t>Abstract Factory</w:t>
      </w:r>
      <w:r w:rsidR="0089239F" w:rsidRPr="00264764">
        <w:rPr>
          <w:rFonts w:cs="Times New Roman"/>
          <w:sz w:val="28"/>
          <w:szCs w:val="28"/>
        </w:rPr>
        <w:t xml:space="preserve"> </w:t>
      </w:r>
      <w:r w:rsidR="0089239F">
        <w:rPr>
          <w:rFonts w:ascii="Times New Roman" w:hAnsi="Times New Roman" w:cs="Times New Roman"/>
          <w:b w:val="0"/>
          <w:color w:val="auto"/>
          <w:sz w:val="24"/>
          <w:szCs w:val="24"/>
        </w:rPr>
        <w:t>(Абстрактная фабрика</w:t>
      </w:r>
      <w:r w:rsidR="0089239F" w:rsidRPr="000D29AA">
        <w:rPr>
          <w:rFonts w:ascii="Times New Roman" w:hAnsi="Times New Roman" w:cs="Times New Roman"/>
          <w:b w:val="0"/>
          <w:color w:val="auto"/>
          <w:sz w:val="24"/>
          <w:szCs w:val="24"/>
        </w:rPr>
        <w:t>)</w:t>
      </w:r>
      <w:r w:rsidR="0089239F">
        <w:rPr>
          <w:rFonts w:ascii="Times New Roman" w:hAnsi="Times New Roman" w:cs="Times New Roman"/>
          <w:b w:val="0"/>
          <w:color w:val="auto"/>
          <w:sz w:val="24"/>
          <w:szCs w:val="24"/>
        </w:rPr>
        <w:t>............</w:t>
      </w:r>
      <w:r w:rsidR="0089239F" w:rsidRPr="000D29AA">
        <w:rPr>
          <w:rFonts w:ascii="Times New Roman" w:hAnsi="Times New Roman" w:cs="Times New Roman"/>
          <w:b w:val="0"/>
          <w:color w:val="auto"/>
          <w:sz w:val="24"/>
          <w:szCs w:val="24"/>
        </w:rPr>
        <w:t>......................</w:t>
      </w:r>
      <w:r w:rsidR="0089239F">
        <w:rPr>
          <w:rFonts w:ascii="Times New Roman" w:hAnsi="Times New Roman" w:cs="Times New Roman"/>
          <w:b w:val="0"/>
          <w:color w:val="auto"/>
          <w:sz w:val="24"/>
          <w:szCs w:val="24"/>
        </w:rPr>
        <w:t>...</w:t>
      </w:r>
    </w:p>
    <w:p w:rsidR="0089239F" w:rsidRDefault="0089239F" w:rsidP="0089239F">
      <w:pPr>
        <w:pStyle w:val="Heading2"/>
        <w:rPr>
          <w:rFonts w:ascii="Times New Roman" w:hAnsi="Times New Roman" w:cs="Times New Roman"/>
          <w:b w:val="0"/>
          <w:color w:val="auto"/>
          <w:sz w:val="24"/>
          <w:szCs w:val="24"/>
        </w:rPr>
      </w:pPr>
      <w:r>
        <w:rPr>
          <w:rFonts w:ascii="Times New Roman" w:hAnsi="Times New Roman" w:cs="Times New Roman"/>
          <w:b w:val="0"/>
          <w:color w:val="auto"/>
          <w:sz w:val="24"/>
          <w:szCs w:val="24"/>
        </w:rPr>
        <w:t>3</w:t>
      </w:r>
      <w:r w:rsidR="00320F9B" w:rsidRPr="000D29AA">
        <w:rPr>
          <w:rFonts w:ascii="Times New Roman" w:hAnsi="Times New Roman" w:cs="Times New Roman"/>
          <w:b w:val="0"/>
          <w:color w:val="auto"/>
          <w:sz w:val="24"/>
          <w:szCs w:val="24"/>
        </w:rPr>
        <w:t xml:space="preserve">. </w:t>
      </w:r>
      <w:bookmarkStart w:id="1" w:name="_Toc313086753"/>
      <w:r>
        <w:rPr>
          <w:rFonts w:ascii="Times New Roman" w:hAnsi="Times New Roman" w:cs="Times New Roman"/>
          <w:b w:val="0"/>
          <w:color w:val="auto"/>
          <w:sz w:val="24"/>
          <w:szCs w:val="24"/>
        </w:rPr>
        <w:t xml:space="preserve">Паттерн </w:t>
      </w:r>
      <w:r w:rsidR="00647C6C" w:rsidRPr="000D29AA">
        <w:rPr>
          <w:rFonts w:ascii="Times New Roman" w:hAnsi="Times New Roman" w:cs="Times New Roman"/>
          <w:b w:val="0"/>
          <w:color w:val="auto"/>
          <w:sz w:val="24"/>
          <w:szCs w:val="24"/>
        </w:rPr>
        <w:t xml:space="preserve">проектирования </w:t>
      </w:r>
      <w:r w:rsidR="00647C6C" w:rsidRPr="000D29AA">
        <w:rPr>
          <w:rFonts w:ascii="Times New Roman" w:hAnsi="Times New Roman" w:cs="Times New Roman"/>
          <w:b w:val="0"/>
          <w:color w:val="auto"/>
          <w:sz w:val="24"/>
          <w:szCs w:val="24"/>
          <w:lang w:val="en-US"/>
        </w:rPr>
        <w:t>Singleton</w:t>
      </w:r>
      <w:r w:rsidR="00647C6C" w:rsidRPr="000D29AA">
        <w:rPr>
          <w:rFonts w:ascii="Times New Roman" w:hAnsi="Times New Roman" w:cs="Times New Roman"/>
          <w:b w:val="0"/>
          <w:color w:val="auto"/>
          <w:sz w:val="24"/>
          <w:szCs w:val="24"/>
        </w:rPr>
        <w:t xml:space="preserve"> (Одиночка</w:t>
      </w:r>
      <w:bookmarkEnd w:id="1"/>
      <w:r w:rsidR="00647C6C" w:rsidRPr="000D29AA">
        <w:rPr>
          <w:rFonts w:ascii="Times New Roman" w:hAnsi="Times New Roman" w:cs="Times New Roman"/>
          <w:b w:val="0"/>
          <w:color w:val="auto"/>
          <w:sz w:val="24"/>
          <w:szCs w:val="24"/>
        </w:rPr>
        <w:t>)</w:t>
      </w:r>
      <w:r w:rsidR="00FA3CCD" w:rsidRPr="000D29AA">
        <w:rPr>
          <w:rFonts w:ascii="Times New Roman" w:hAnsi="Times New Roman" w:cs="Times New Roman"/>
          <w:b w:val="0"/>
          <w:color w:val="auto"/>
          <w:sz w:val="24"/>
          <w:szCs w:val="24"/>
        </w:rPr>
        <w:t>...........</w:t>
      </w:r>
      <w:r w:rsidR="00E75B69" w:rsidRPr="000D29AA">
        <w:rPr>
          <w:rFonts w:ascii="Times New Roman" w:hAnsi="Times New Roman" w:cs="Times New Roman"/>
          <w:b w:val="0"/>
          <w:color w:val="auto"/>
          <w:sz w:val="24"/>
          <w:szCs w:val="24"/>
        </w:rPr>
        <w:t>.............................................</w:t>
      </w:r>
      <w:r w:rsidR="00647C6C" w:rsidRPr="000D29AA">
        <w:rPr>
          <w:rFonts w:ascii="Times New Roman" w:hAnsi="Times New Roman" w:cs="Times New Roman"/>
          <w:b w:val="0"/>
          <w:color w:val="auto"/>
          <w:sz w:val="24"/>
          <w:szCs w:val="24"/>
        </w:rPr>
        <w:t>........</w:t>
      </w:r>
      <w:r w:rsidR="00E75B69" w:rsidRPr="000D29AA">
        <w:rPr>
          <w:rFonts w:ascii="Times New Roman" w:hAnsi="Times New Roman" w:cs="Times New Roman"/>
          <w:b w:val="0"/>
          <w:color w:val="auto"/>
          <w:sz w:val="24"/>
          <w:szCs w:val="24"/>
        </w:rPr>
        <w:t>.</w:t>
      </w:r>
      <w:r w:rsidR="000D0A60" w:rsidRPr="000D29AA">
        <w:rPr>
          <w:rFonts w:ascii="Times New Roman" w:hAnsi="Times New Roman" w:cs="Times New Roman"/>
          <w:b w:val="0"/>
          <w:color w:val="auto"/>
          <w:sz w:val="24"/>
          <w:szCs w:val="24"/>
        </w:rPr>
        <w:t>.</w:t>
      </w:r>
      <w:r>
        <w:rPr>
          <w:rFonts w:ascii="Times New Roman" w:hAnsi="Times New Roman" w:cs="Times New Roman"/>
          <w:b w:val="0"/>
          <w:color w:val="auto"/>
          <w:sz w:val="24"/>
          <w:szCs w:val="24"/>
        </w:rPr>
        <w:t>...</w:t>
      </w:r>
      <w:r w:rsidR="001A7F3E" w:rsidRPr="000D29AA">
        <w:rPr>
          <w:rFonts w:ascii="Times New Roman" w:hAnsi="Times New Roman" w:cs="Times New Roman"/>
          <w:b w:val="0"/>
          <w:color w:val="auto"/>
          <w:sz w:val="24"/>
          <w:szCs w:val="24"/>
        </w:rPr>
        <w:br/>
      </w:r>
      <w:r>
        <w:rPr>
          <w:rFonts w:ascii="Times New Roman" w:hAnsi="Times New Roman" w:cs="Times New Roman"/>
          <w:b w:val="0"/>
          <w:color w:val="auto"/>
          <w:sz w:val="24"/>
          <w:szCs w:val="24"/>
        </w:rPr>
        <w:t>4</w:t>
      </w:r>
      <w:r w:rsidR="00320F9B" w:rsidRPr="000D29AA">
        <w:rPr>
          <w:rFonts w:ascii="Times New Roman" w:hAnsi="Times New Roman" w:cs="Times New Roman"/>
          <w:b w:val="0"/>
          <w:color w:val="auto"/>
          <w:sz w:val="24"/>
          <w:szCs w:val="24"/>
        </w:rPr>
        <w:t>.</w:t>
      </w:r>
      <w:r w:rsidR="00FA3CCD" w:rsidRPr="000D29AA">
        <w:rPr>
          <w:rFonts w:ascii="Times New Roman" w:hAnsi="Times New Roman" w:cs="Times New Roman"/>
          <w:b w:val="0"/>
          <w:color w:val="auto"/>
          <w:sz w:val="24"/>
          <w:szCs w:val="24"/>
        </w:rPr>
        <w:t xml:space="preserve"> Порядок выполнения лабораторной работы...............................</w:t>
      </w:r>
      <w:r w:rsidR="00647C6C" w:rsidRPr="000D29AA">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t>....................</w:t>
      </w:r>
      <w:r w:rsidR="00647C6C" w:rsidRPr="000D29AA">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t>...</w:t>
      </w:r>
      <w:r>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br/>
      </w:r>
      <w:r>
        <w:rPr>
          <w:rFonts w:ascii="Times New Roman" w:hAnsi="Times New Roman" w:cs="Times New Roman"/>
          <w:b w:val="0"/>
          <w:color w:val="auto"/>
          <w:sz w:val="24"/>
          <w:szCs w:val="24"/>
        </w:rPr>
        <w:t>5</w:t>
      </w:r>
      <w:r w:rsidR="00FA3CCD" w:rsidRPr="000D29AA">
        <w:rPr>
          <w:rFonts w:ascii="Times New Roman" w:hAnsi="Times New Roman" w:cs="Times New Roman"/>
          <w:b w:val="0"/>
          <w:color w:val="auto"/>
          <w:sz w:val="24"/>
          <w:szCs w:val="24"/>
        </w:rPr>
        <w:t>. Требования к отчету....</w:t>
      </w:r>
      <w:r w:rsidR="00320F9B" w:rsidRPr="000D29AA">
        <w:rPr>
          <w:rFonts w:ascii="Times New Roman" w:hAnsi="Times New Roman" w:cs="Times New Roman"/>
          <w:b w:val="0"/>
          <w:color w:val="auto"/>
          <w:sz w:val="24"/>
          <w:szCs w:val="24"/>
        </w:rPr>
        <w:t>..........................</w:t>
      </w:r>
      <w:r w:rsidR="00FA3CCD" w:rsidRPr="000D29AA">
        <w:rPr>
          <w:rFonts w:ascii="Times New Roman" w:hAnsi="Times New Roman" w:cs="Times New Roman"/>
          <w:b w:val="0"/>
          <w:color w:val="auto"/>
          <w:sz w:val="24"/>
          <w:szCs w:val="24"/>
        </w:rPr>
        <w:t>.</w:t>
      </w:r>
      <w:r w:rsidR="00647C6C" w:rsidRPr="000D29AA">
        <w:rPr>
          <w:rFonts w:ascii="Times New Roman" w:hAnsi="Times New Roman" w:cs="Times New Roman"/>
          <w:b w:val="0"/>
          <w:color w:val="auto"/>
          <w:sz w:val="24"/>
          <w:szCs w:val="24"/>
        </w:rPr>
        <w:t>..................</w:t>
      </w:r>
      <w:r w:rsidR="00FA3CCD" w:rsidRPr="000D29AA">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t>.........................</w:t>
      </w:r>
      <w:r w:rsidR="00647C6C" w:rsidRPr="000D29AA">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br/>
      </w:r>
      <w:r>
        <w:rPr>
          <w:rFonts w:ascii="Times New Roman" w:hAnsi="Times New Roman" w:cs="Times New Roman"/>
          <w:b w:val="0"/>
          <w:color w:val="auto"/>
          <w:sz w:val="24"/>
          <w:szCs w:val="24"/>
        </w:rPr>
        <w:t>6</w:t>
      </w:r>
      <w:r w:rsidR="00FA3CCD" w:rsidRPr="000D29AA">
        <w:rPr>
          <w:rFonts w:ascii="Times New Roman" w:hAnsi="Times New Roman" w:cs="Times New Roman"/>
          <w:b w:val="0"/>
          <w:color w:val="auto"/>
          <w:sz w:val="24"/>
          <w:szCs w:val="24"/>
        </w:rPr>
        <w:t>. В</w:t>
      </w:r>
      <w:r w:rsidR="000D0A60" w:rsidRPr="000D29AA">
        <w:rPr>
          <w:rFonts w:ascii="Times New Roman" w:hAnsi="Times New Roman" w:cs="Times New Roman"/>
          <w:b w:val="0"/>
          <w:color w:val="auto"/>
          <w:sz w:val="24"/>
          <w:szCs w:val="24"/>
        </w:rPr>
        <w:t>опросы</w:t>
      </w:r>
      <w:r w:rsidR="00FA3CCD" w:rsidRPr="000D29AA">
        <w:rPr>
          <w:rFonts w:ascii="Times New Roman" w:hAnsi="Times New Roman" w:cs="Times New Roman"/>
          <w:b w:val="0"/>
          <w:color w:val="auto"/>
          <w:sz w:val="24"/>
          <w:szCs w:val="24"/>
        </w:rPr>
        <w:t>.......</w:t>
      </w:r>
      <w:r w:rsidR="00320F9B" w:rsidRPr="000D29AA">
        <w:rPr>
          <w:rFonts w:ascii="Times New Roman" w:hAnsi="Times New Roman" w:cs="Times New Roman"/>
          <w:b w:val="0"/>
          <w:color w:val="auto"/>
          <w:sz w:val="24"/>
          <w:szCs w:val="24"/>
        </w:rPr>
        <w:t>.......................</w:t>
      </w:r>
      <w:r w:rsidR="00FA3CCD" w:rsidRPr="000D29AA">
        <w:rPr>
          <w:rFonts w:ascii="Times New Roman" w:hAnsi="Times New Roman" w:cs="Times New Roman"/>
          <w:b w:val="0"/>
          <w:color w:val="auto"/>
          <w:sz w:val="24"/>
          <w:szCs w:val="24"/>
        </w:rPr>
        <w:t>.......................................................</w:t>
      </w:r>
      <w:r w:rsidR="000D0A60" w:rsidRPr="000D29AA">
        <w:rPr>
          <w:rFonts w:ascii="Times New Roman" w:hAnsi="Times New Roman" w:cs="Times New Roman"/>
          <w:b w:val="0"/>
          <w:color w:val="auto"/>
          <w:sz w:val="24"/>
          <w:szCs w:val="24"/>
        </w:rPr>
        <w:t>................</w:t>
      </w:r>
      <w:r>
        <w:rPr>
          <w:rFonts w:ascii="Times New Roman" w:hAnsi="Times New Roman" w:cs="Times New Roman"/>
          <w:b w:val="0"/>
          <w:color w:val="auto"/>
          <w:sz w:val="24"/>
          <w:szCs w:val="24"/>
        </w:rPr>
        <w:t>...............................</w:t>
      </w:r>
    </w:p>
    <w:p w:rsidR="00647C6C" w:rsidRPr="0089239F" w:rsidRDefault="00647C6C" w:rsidP="0089239F"/>
    <w:p w:rsidR="00E55692" w:rsidRPr="0089239F" w:rsidRDefault="00E55692" w:rsidP="00577F4C">
      <w:pPr>
        <w:pStyle w:val="NoSpacing"/>
        <w:rPr>
          <w:rFonts w:ascii="Times New Roman" w:hAnsi="Times New Roman" w:cs="Times New Roman"/>
          <w:b/>
          <w:szCs w:val="24"/>
        </w:rPr>
      </w:pPr>
      <w:r w:rsidRPr="0089239F">
        <w:rPr>
          <w:rFonts w:ascii="Times New Roman" w:hAnsi="Times New Roman" w:cs="Times New Roman"/>
          <w:b/>
          <w:szCs w:val="24"/>
        </w:rPr>
        <w:t>Порождающие паттерны.</w:t>
      </w:r>
    </w:p>
    <w:p w:rsidR="00E55692" w:rsidRPr="000D29AA" w:rsidRDefault="00E55692" w:rsidP="00E55692">
      <w:pPr>
        <w:pStyle w:val="NoSpacing"/>
        <w:rPr>
          <w:rFonts w:ascii="Times New Roman" w:hAnsi="Times New Roman" w:cs="Times New Roman"/>
          <w:szCs w:val="24"/>
        </w:rPr>
      </w:pPr>
      <w:r w:rsidRPr="000D29AA">
        <w:rPr>
          <w:rFonts w:ascii="Times New Roman" w:hAnsi="Times New Roman" w:cs="Times New Roman"/>
          <w:szCs w:val="24"/>
        </w:rPr>
        <w:t>Порождающие паттерны проектирования абстрагируют процесс инстанцирования объектов. Они позволяют сделать код независимым от способа создания, композиции и представления используемых в его работе объектов.</w:t>
      </w:r>
    </w:p>
    <w:p w:rsidR="00E55692" w:rsidRPr="000D29AA" w:rsidRDefault="00E55692" w:rsidP="00577F4C">
      <w:pPr>
        <w:pStyle w:val="NoSpacing"/>
        <w:rPr>
          <w:rFonts w:ascii="Times New Roman" w:hAnsi="Times New Roman" w:cs="Times New Roman"/>
          <w:szCs w:val="24"/>
        </w:rPr>
      </w:pPr>
    </w:p>
    <w:p w:rsidR="00E55692" w:rsidRPr="0089239F" w:rsidRDefault="00E55692" w:rsidP="00577F4C">
      <w:pPr>
        <w:pStyle w:val="NoSpacing"/>
        <w:rPr>
          <w:rFonts w:ascii="Times New Roman" w:hAnsi="Times New Roman" w:cs="Times New Roman"/>
          <w:b/>
          <w:szCs w:val="24"/>
        </w:rPr>
      </w:pPr>
      <w:r w:rsidRPr="0089239F">
        <w:rPr>
          <w:rFonts w:ascii="Times New Roman" w:hAnsi="Times New Roman" w:cs="Times New Roman"/>
          <w:b/>
          <w:szCs w:val="24"/>
        </w:rPr>
        <w:t xml:space="preserve">Список </w:t>
      </w:r>
      <w:r w:rsidR="00D4568F" w:rsidRPr="0089239F">
        <w:rPr>
          <w:rFonts w:ascii="Times New Roman" w:hAnsi="Times New Roman" w:cs="Times New Roman"/>
          <w:b/>
          <w:szCs w:val="24"/>
        </w:rPr>
        <w:t xml:space="preserve">порождающих </w:t>
      </w:r>
      <w:r w:rsidRPr="0089239F">
        <w:rPr>
          <w:rFonts w:ascii="Times New Roman" w:hAnsi="Times New Roman" w:cs="Times New Roman"/>
          <w:b/>
          <w:szCs w:val="24"/>
        </w:rPr>
        <w:t>паттернов (</w:t>
      </w:r>
      <w:r w:rsidRPr="0089239F">
        <w:rPr>
          <w:rFonts w:ascii="Times New Roman" w:hAnsi="Times New Roman" w:cs="Times New Roman"/>
          <w:b/>
          <w:szCs w:val="24"/>
          <w:lang w:val="en-GB"/>
        </w:rPr>
        <w:t>GoF)</w:t>
      </w:r>
      <w:r w:rsidRPr="0089239F">
        <w:rPr>
          <w:rFonts w:ascii="Times New Roman" w:hAnsi="Times New Roman" w:cs="Times New Roman"/>
          <w:b/>
          <w:szCs w:val="24"/>
        </w:rPr>
        <w:t>:</w:t>
      </w:r>
    </w:p>
    <w:p w:rsidR="00E55692" w:rsidRPr="000D29AA" w:rsidRDefault="00E55692" w:rsidP="00577F4C">
      <w:pPr>
        <w:pStyle w:val="NoSpacing"/>
        <w:rPr>
          <w:rFonts w:ascii="Times New Roman" w:hAnsi="Times New Roman" w:cs="Times New Roman"/>
          <w:szCs w:val="24"/>
        </w:rPr>
      </w:pPr>
      <w:r w:rsidRPr="000D29AA">
        <w:rPr>
          <w:rFonts w:ascii="Times New Roman" w:hAnsi="Times New Roman" w:cs="Times New Roman"/>
          <w:szCs w:val="24"/>
        </w:rPr>
        <w:t>Фабричный</w:t>
      </w:r>
      <w:r w:rsidRPr="000D29AA">
        <w:rPr>
          <w:rFonts w:ascii="Times New Roman" w:hAnsi="Times New Roman" w:cs="Times New Roman"/>
          <w:szCs w:val="24"/>
          <w:lang w:val="en-US"/>
        </w:rPr>
        <w:t xml:space="preserve"> </w:t>
      </w:r>
      <w:r w:rsidRPr="000D29AA">
        <w:rPr>
          <w:rFonts w:ascii="Times New Roman" w:hAnsi="Times New Roman" w:cs="Times New Roman"/>
          <w:szCs w:val="24"/>
        </w:rPr>
        <w:t>метод</w:t>
      </w:r>
      <w:r w:rsidRPr="000D29AA">
        <w:rPr>
          <w:rFonts w:ascii="Times New Roman" w:hAnsi="Times New Roman" w:cs="Times New Roman"/>
          <w:szCs w:val="24"/>
          <w:lang w:val="en-US"/>
        </w:rPr>
        <w:t xml:space="preserve"> (Factory method);</w:t>
      </w:r>
    </w:p>
    <w:p w:rsidR="00E55692" w:rsidRPr="000D29AA" w:rsidRDefault="00E55692" w:rsidP="00577F4C">
      <w:pPr>
        <w:pStyle w:val="NoSpacing"/>
        <w:rPr>
          <w:rFonts w:ascii="Times New Roman" w:hAnsi="Times New Roman" w:cs="Times New Roman"/>
          <w:szCs w:val="24"/>
        </w:rPr>
      </w:pPr>
      <w:r w:rsidRPr="000D29AA">
        <w:rPr>
          <w:rFonts w:ascii="Times New Roman" w:hAnsi="Times New Roman" w:cs="Times New Roman"/>
          <w:szCs w:val="24"/>
        </w:rPr>
        <w:t>Абстрактная фабрика (</w:t>
      </w:r>
      <w:r w:rsidRPr="000D29AA">
        <w:rPr>
          <w:rFonts w:ascii="Times New Roman" w:hAnsi="Times New Roman" w:cs="Times New Roman"/>
          <w:szCs w:val="24"/>
          <w:lang w:val="en-US"/>
        </w:rPr>
        <w:t>Abstract</w:t>
      </w:r>
      <w:r w:rsidRPr="000D29AA">
        <w:rPr>
          <w:rFonts w:ascii="Times New Roman" w:hAnsi="Times New Roman" w:cs="Times New Roman"/>
          <w:szCs w:val="24"/>
        </w:rPr>
        <w:t xml:space="preserve"> </w:t>
      </w:r>
      <w:r w:rsidRPr="000D29AA">
        <w:rPr>
          <w:rFonts w:ascii="Times New Roman" w:hAnsi="Times New Roman" w:cs="Times New Roman"/>
          <w:szCs w:val="24"/>
          <w:lang w:val="en-US"/>
        </w:rPr>
        <w:t>Factory</w:t>
      </w:r>
      <w:r w:rsidRPr="000D29AA">
        <w:rPr>
          <w:rFonts w:ascii="Times New Roman" w:hAnsi="Times New Roman" w:cs="Times New Roman"/>
          <w:szCs w:val="24"/>
        </w:rPr>
        <w:t>);</w:t>
      </w:r>
    </w:p>
    <w:p w:rsidR="00E55692" w:rsidRPr="000D29AA" w:rsidRDefault="00E55692" w:rsidP="00577F4C">
      <w:pPr>
        <w:pStyle w:val="NoSpacing"/>
        <w:rPr>
          <w:rFonts w:ascii="Times New Roman" w:hAnsi="Times New Roman" w:cs="Times New Roman"/>
          <w:szCs w:val="24"/>
        </w:rPr>
      </w:pPr>
      <w:r w:rsidRPr="000D29AA">
        <w:rPr>
          <w:rFonts w:ascii="Times New Roman" w:hAnsi="Times New Roman" w:cs="Times New Roman"/>
          <w:szCs w:val="24"/>
        </w:rPr>
        <w:t>Строитель (</w:t>
      </w:r>
      <w:r w:rsidRPr="000D29AA">
        <w:rPr>
          <w:rFonts w:ascii="Times New Roman" w:hAnsi="Times New Roman" w:cs="Times New Roman"/>
          <w:szCs w:val="24"/>
          <w:lang w:val="en-US"/>
        </w:rPr>
        <w:t>Builder</w:t>
      </w:r>
      <w:r w:rsidRPr="000D29AA">
        <w:rPr>
          <w:rFonts w:ascii="Times New Roman" w:hAnsi="Times New Roman" w:cs="Times New Roman"/>
          <w:szCs w:val="24"/>
        </w:rPr>
        <w:t xml:space="preserve">); </w:t>
      </w:r>
    </w:p>
    <w:p w:rsidR="00E55692" w:rsidRPr="000D29AA" w:rsidRDefault="00E55692" w:rsidP="00577F4C">
      <w:pPr>
        <w:pStyle w:val="NoSpacing"/>
        <w:rPr>
          <w:rFonts w:ascii="Times New Roman" w:hAnsi="Times New Roman" w:cs="Times New Roman"/>
          <w:szCs w:val="24"/>
        </w:rPr>
      </w:pPr>
      <w:r w:rsidRPr="000D29AA">
        <w:rPr>
          <w:rFonts w:ascii="Times New Roman" w:hAnsi="Times New Roman" w:cs="Times New Roman"/>
          <w:szCs w:val="24"/>
        </w:rPr>
        <w:t>Прототип (</w:t>
      </w:r>
      <w:r w:rsidRPr="000D29AA">
        <w:rPr>
          <w:rFonts w:ascii="Times New Roman" w:hAnsi="Times New Roman" w:cs="Times New Roman"/>
          <w:szCs w:val="24"/>
          <w:lang w:val="en-US"/>
        </w:rPr>
        <w:t>Prototype</w:t>
      </w:r>
      <w:r w:rsidRPr="000D29AA">
        <w:rPr>
          <w:rFonts w:ascii="Times New Roman" w:hAnsi="Times New Roman" w:cs="Times New Roman"/>
          <w:szCs w:val="24"/>
        </w:rPr>
        <w:t xml:space="preserve">); </w:t>
      </w:r>
    </w:p>
    <w:p w:rsidR="00577F4C" w:rsidRPr="000D29AA" w:rsidRDefault="00E55692" w:rsidP="00577F4C">
      <w:pPr>
        <w:pStyle w:val="NoSpacing"/>
        <w:rPr>
          <w:rFonts w:ascii="Times New Roman" w:hAnsi="Times New Roman" w:cs="Times New Roman"/>
          <w:szCs w:val="24"/>
          <w:lang w:val="en-GB"/>
        </w:rPr>
      </w:pPr>
      <w:r w:rsidRPr="000D29AA">
        <w:rPr>
          <w:rFonts w:ascii="Times New Roman" w:hAnsi="Times New Roman" w:cs="Times New Roman"/>
          <w:szCs w:val="24"/>
        </w:rPr>
        <w:t>Одиночка (</w:t>
      </w:r>
      <w:r w:rsidRPr="000D29AA">
        <w:rPr>
          <w:rFonts w:ascii="Times New Roman" w:hAnsi="Times New Roman" w:cs="Times New Roman"/>
          <w:szCs w:val="24"/>
          <w:lang w:val="en-US"/>
        </w:rPr>
        <w:t>Singleton</w:t>
      </w:r>
      <w:r w:rsidRPr="000D29AA">
        <w:rPr>
          <w:rFonts w:ascii="Times New Roman" w:hAnsi="Times New Roman" w:cs="Times New Roman"/>
          <w:szCs w:val="24"/>
        </w:rPr>
        <w:t>).</w:t>
      </w:r>
    </w:p>
    <w:p w:rsidR="00BB7B53" w:rsidRPr="000D29AA" w:rsidRDefault="00BB7B53" w:rsidP="00577F4C">
      <w:pPr>
        <w:pStyle w:val="NoSpacing"/>
        <w:rPr>
          <w:rFonts w:ascii="Times New Roman" w:hAnsi="Times New Roman" w:cs="Times New Roman"/>
          <w:szCs w:val="24"/>
          <w:lang w:val="en-GB"/>
        </w:rPr>
      </w:pPr>
    </w:p>
    <w:p w:rsidR="00BB7B53" w:rsidRPr="000D29AA" w:rsidRDefault="00BB7B53" w:rsidP="002A1162">
      <w:pPr>
        <w:pStyle w:val="NoSpacing"/>
        <w:rPr>
          <w:rFonts w:ascii="Times New Roman" w:hAnsi="Times New Roman" w:cs="Times New Roman"/>
          <w:szCs w:val="24"/>
          <w:lang w:val="en-GB"/>
        </w:rPr>
      </w:pPr>
      <w:r w:rsidRPr="000D29AA">
        <w:rPr>
          <w:rFonts w:ascii="Times New Roman" w:eastAsia="Helvetica-Bold" w:hAnsi="Times New Roman" w:cs="Times New Roman"/>
          <w:b/>
          <w:bCs/>
          <w:szCs w:val="24"/>
        </w:rPr>
        <w:t>Паттерн</w:t>
      </w:r>
      <w:r w:rsidRPr="000D29AA">
        <w:rPr>
          <w:rFonts w:ascii="Times New Roman" w:eastAsia="Helvetica-Bold" w:hAnsi="Times New Roman" w:cs="Times New Roman"/>
          <w:b/>
          <w:bCs/>
          <w:szCs w:val="24"/>
          <w:lang w:val="en-GB"/>
        </w:rPr>
        <w:t xml:space="preserve"> </w:t>
      </w:r>
      <w:r w:rsidR="002A1162" w:rsidRPr="000D29AA">
        <w:rPr>
          <w:rFonts w:ascii="Times New Roman" w:hAnsi="Times New Roman" w:cs="Times New Roman"/>
          <w:szCs w:val="24"/>
        </w:rPr>
        <w:t>Абстрактная</w:t>
      </w:r>
      <w:r w:rsidR="002A1162" w:rsidRPr="000D29AA">
        <w:rPr>
          <w:rFonts w:ascii="Times New Roman" w:hAnsi="Times New Roman" w:cs="Times New Roman"/>
          <w:szCs w:val="24"/>
          <w:lang w:val="en-GB"/>
        </w:rPr>
        <w:t xml:space="preserve"> </w:t>
      </w:r>
      <w:r w:rsidR="002A1162" w:rsidRPr="000D29AA">
        <w:rPr>
          <w:rFonts w:ascii="Times New Roman" w:hAnsi="Times New Roman" w:cs="Times New Roman"/>
          <w:szCs w:val="24"/>
        </w:rPr>
        <w:t>фабрика</w:t>
      </w:r>
      <w:r w:rsidR="002A1162" w:rsidRPr="000D29AA">
        <w:rPr>
          <w:rFonts w:ascii="Times New Roman" w:hAnsi="Times New Roman" w:cs="Times New Roman"/>
          <w:szCs w:val="24"/>
          <w:lang w:val="en-GB"/>
        </w:rPr>
        <w:t xml:space="preserve"> (</w:t>
      </w:r>
      <w:r w:rsidR="002A1162" w:rsidRPr="000D29AA">
        <w:rPr>
          <w:rFonts w:ascii="Times New Roman" w:hAnsi="Times New Roman" w:cs="Times New Roman"/>
          <w:szCs w:val="24"/>
          <w:lang w:val="en-US"/>
        </w:rPr>
        <w:t>Abstract</w:t>
      </w:r>
      <w:r w:rsidR="002A1162" w:rsidRPr="000D29AA">
        <w:rPr>
          <w:rFonts w:ascii="Times New Roman" w:hAnsi="Times New Roman" w:cs="Times New Roman"/>
          <w:szCs w:val="24"/>
          <w:lang w:val="en-GB"/>
        </w:rPr>
        <w:t xml:space="preserve"> </w:t>
      </w:r>
      <w:r w:rsidR="002A1162" w:rsidRPr="000D29AA">
        <w:rPr>
          <w:rFonts w:ascii="Times New Roman" w:hAnsi="Times New Roman" w:cs="Times New Roman"/>
          <w:szCs w:val="24"/>
          <w:lang w:val="en-US"/>
        </w:rPr>
        <w:t>Factory</w:t>
      </w:r>
      <w:r w:rsidR="002A1162" w:rsidRPr="000D29AA">
        <w:rPr>
          <w:rFonts w:ascii="Times New Roman" w:hAnsi="Times New Roman" w:cs="Times New Roman"/>
          <w:szCs w:val="24"/>
          <w:lang w:val="en-GB"/>
        </w:rPr>
        <w:t>)</w:t>
      </w:r>
    </w:p>
    <w:p w:rsidR="002A1162" w:rsidRPr="000D29AA" w:rsidRDefault="002A1162" w:rsidP="002A1162">
      <w:pPr>
        <w:pStyle w:val="NoSpacing"/>
        <w:rPr>
          <w:rFonts w:ascii="Times New Roman" w:hAnsi="Times New Roman" w:cs="Times New Roman"/>
          <w:szCs w:val="24"/>
          <w:lang w:val="en-GB"/>
        </w:rPr>
      </w:pPr>
    </w:p>
    <w:p w:rsidR="00BB7B53" w:rsidRPr="000D29AA" w:rsidRDefault="00BB7B53" w:rsidP="00BB7B53">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Название и классификация паттерна</w:t>
      </w:r>
    </w:p>
    <w:p w:rsidR="00BB7B53" w:rsidRPr="000D29AA" w:rsidRDefault="00BB7B53"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Абстрактная фабрика - паттерн, порождающий объекты.</w:t>
      </w:r>
    </w:p>
    <w:p w:rsidR="00BB7B53" w:rsidRPr="000D29AA" w:rsidRDefault="00BB7B53" w:rsidP="00BB7B53">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Назначение</w:t>
      </w:r>
    </w:p>
    <w:p w:rsidR="00BB7B53" w:rsidRPr="00D4568F" w:rsidRDefault="00BB7B53"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Предоставляет интерфейс для создания семейств взаимосвязанных или взаимозависимых объектов, не специфицируя их конкретных классов.</w:t>
      </w:r>
    </w:p>
    <w:p w:rsidR="00BB7B53" w:rsidRPr="000D29AA" w:rsidRDefault="00BB7B53" w:rsidP="00BB7B53">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Применимость</w:t>
      </w:r>
    </w:p>
    <w:p w:rsidR="00455664" w:rsidRPr="00455664" w:rsidRDefault="00455664" w:rsidP="00455664">
      <w:pPr>
        <w:pStyle w:val="a0"/>
        <w:rPr>
          <w:rFonts w:cs="Times New Roman"/>
          <w:kern w:val="28"/>
          <w:sz w:val="24"/>
          <w:szCs w:val="28"/>
        </w:rPr>
      </w:pPr>
      <w:r w:rsidRPr="00455664">
        <w:rPr>
          <w:rFonts w:cs="Times New Roman"/>
          <w:kern w:val="28"/>
          <w:sz w:val="24"/>
          <w:szCs w:val="28"/>
        </w:rPr>
        <w:t>Использование паттерна Abstract Factory (абстрактная фабрика) целесообразно если:</w:t>
      </w:r>
    </w:p>
    <w:p w:rsidR="00BB7B53" w:rsidRPr="000D29AA" w:rsidRDefault="002A1162"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w:t>
      </w:r>
      <w:r w:rsidR="00BB7B53" w:rsidRPr="000D29AA">
        <w:rPr>
          <w:rFonts w:ascii="Times New Roman" w:eastAsia="Times-Roman" w:hAnsi="Times New Roman" w:cs="Times New Roman"/>
          <w:sz w:val="24"/>
          <w:szCs w:val="24"/>
        </w:rPr>
        <w:t xml:space="preserve"> система не должна зависеть от того, как создаются, компонуются и представляются входящие в нее объекты;</w:t>
      </w:r>
    </w:p>
    <w:p w:rsidR="00BB7B53" w:rsidRPr="000D29AA" w:rsidRDefault="002A1162"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w:t>
      </w:r>
      <w:r w:rsidR="00BB7B53" w:rsidRPr="000D29AA">
        <w:rPr>
          <w:rFonts w:ascii="Times New Roman" w:eastAsia="Times-Roman" w:hAnsi="Times New Roman" w:cs="Times New Roman"/>
          <w:sz w:val="24"/>
          <w:szCs w:val="24"/>
        </w:rPr>
        <w:t>входящие в семейство взаимосвязанные объекты должны использоваться</w:t>
      </w:r>
      <w:r w:rsidRPr="000D29AA">
        <w:rPr>
          <w:rFonts w:ascii="Times New Roman" w:eastAsia="Times-Roman" w:hAnsi="Times New Roman" w:cs="Times New Roman"/>
          <w:sz w:val="24"/>
          <w:szCs w:val="24"/>
        </w:rPr>
        <w:t xml:space="preserve"> </w:t>
      </w:r>
      <w:r w:rsidR="00BB7B53" w:rsidRPr="000D29AA">
        <w:rPr>
          <w:rFonts w:ascii="Times New Roman" w:eastAsia="Times-Roman" w:hAnsi="Times New Roman" w:cs="Times New Roman"/>
          <w:sz w:val="24"/>
          <w:szCs w:val="24"/>
        </w:rPr>
        <w:t>вместе и вам необходимо обеспечить выполнение этого ограничения;</w:t>
      </w:r>
    </w:p>
    <w:p w:rsidR="00BB7B53" w:rsidRPr="000D29AA" w:rsidRDefault="002A1162"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w:t>
      </w:r>
      <w:r w:rsidR="00BB7B53" w:rsidRPr="000D29AA">
        <w:rPr>
          <w:rFonts w:ascii="Times New Roman" w:eastAsia="Times-Roman" w:hAnsi="Times New Roman" w:cs="Times New Roman"/>
          <w:sz w:val="24"/>
          <w:szCs w:val="24"/>
        </w:rPr>
        <w:t xml:space="preserve"> система должна конфигурироваться одним из семейств составляющих ее</w:t>
      </w:r>
      <w:r w:rsidRPr="000D29AA">
        <w:rPr>
          <w:rFonts w:ascii="Times New Roman" w:eastAsia="Times-Roman" w:hAnsi="Times New Roman" w:cs="Times New Roman"/>
          <w:sz w:val="24"/>
          <w:szCs w:val="24"/>
        </w:rPr>
        <w:t xml:space="preserve"> объектов, </w:t>
      </w:r>
      <w:r w:rsidR="00BB7B53" w:rsidRPr="000D29AA">
        <w:rPr>
          <w:rFonts w:ascii="Times New Roman" w:eastAsia="Times-Roman" w:hAnsi="Times New Roman" w:cs="Times New Roman"/>
          <w:sz w:val="24"/>
          <w:szCs w:val="24"/>
        </w:rPr>
        <w:t>а вы хотите предоставить библиотеку объектов, раскрывая только их интерфейсы, но не реализацию.</w:t>
      </w:r>
    </w:p>
    <w:p w:rsidR="00BB7B53" w:rsidRPr="000D29AA" w:rsidRDefault="00BB7B53" w:rsidP="00BB7B53">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Структура</w:t>
      </w:r>
    </w:p>
    <w:p w:rsidR="00BB7B53" w:rsidRPr="00455664" w:rsidRDefault="00455664" w:rsidP="00BB7B53">
      <w:pPr>
        <w:autoSpaceDE w:val="0"/>
        <w:autoSpaceDN w:val="0"/>
        <w:adjustRightInd w:val="0"/>
        <w:rPr>
          <w:rFonts w:ascii="Times New Roman" w:eastAsia="Helvetica-BoldOblique" w:hAnsi="Times New Roman" w:cs="Times New Roman"/>
          <w:b/>
          <w:bCs/>
          <w:i/>
          <w:iCs/>
          <w:sz w:val="24"/>
          <w:szCs w:val="24"/>
        </w:rPr>
      </w:pPr>
      <w:r w:rsidRPr="00264764">
        <w:rPr>
          <w:sz w:val="28"/>
          <w:szCs w:val="28"/>
        </w:rPr>
        <w:object w:dxaOrig="6915" w:dyaOrig="3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71pt;height:235pt" o:ole="">
            <v:imagedata r:id="rId8" o:title=""/>
          </v:shape>
          <o:OLEObject Type="Embed" ProgID="Unknown" ShapeID="_x0000_i1030" DrawAspect="Content" ObjectID="_1393909409" r:id="rId9"/>
        </w:object>
      </w:r>
    </w:p>
    <w:p w:rsidR="00BB7B53" w:rsidRPr="000D29AA" w:rsidRDefault="00BB7B53" w:rsidP="00BB7B53">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Участники</w:t>
      </w:r>
    </w:p>
    <w:p w:rsidR="00455664" w:rsidRPr="00455664" w:rsidRDefault="00455664" w:rsidP="00455664">
      <w:pPr>
        <w:autoSpaceDE w:val="0"/>
        <w:autoSpaceDN w:val="0"/>
        <w:adjustRightInd w:val="0"/>
        <w:jc w:val="both"/>
        <w:rPr>
          <w:rFonts w:ascii="Times New Roman" w:eastAsia="Times-Roman" w:hAnsi="Times New Roman"/>
          <w:sz w:val="24"/>
          <w:szCs w:val="28"/>
        </w:rPr>
      </w:pPr>
      <w:r w:rsidRPr="00455664">
        <w:rPr>
          <w:rFonts w:ascii="Times New Roman" w:eastAsia="Times-Bold" w:hAnsi="Times New Roman"/>
          <w:b/>
          <w:bCs/>
          <w:sz w:val="24"/>
          <w:szCs w:val="28"/>
        </w:rPr>
        <w:t xml:space="preserve">- </w:t>
      </w:r>
      <w:r w:rsidRPr="00455664">
        <w:rPr>
          <w:rFonts w:ascii="Times New Roman" w:eastAsia="Times-Bold" w:hAnsi="Times New Roman"/>
          <w:b/>
          <w:bCs/>
          <w:sz w:val="24"/>
          <w:szCs w:val="28"/>
          <w:lang w:val="en-US"/>
        </w:rPr>
        <w:t>AbstractFactory</w:t>
      </w:r>
      <w:r w:rsidRPr="00455664">
        <w:rPr>
          <w:rFonts w:ascii="Times New Roman" w:eastAsia="Times-Roman" w:hAnsi="Times New Roman"/>
          <w:sz w:val="24"/>
          <w:szCs w:val="28"/>
        </w:rPr>
        <w:t xml:space="preserve"> - абстрактная фабрика: объявляет интерфейс для операций, создающих абстрактные объекты-продукты;</w:t>
      </w:r>
    </w:p>
    <w:p w:rsidR="00455664" w:rsidRPr="00455664" w:rsidRDefault="00455664" w:rsidP="00455664">
      <w:pPr>
        <w:autoSpaceDE w:val="0"/>
        <w:autoSpaceDN w:val="0"/>
        <w:adjustRightInd w:val="0"/>
        <w:jc w:val="both"/>
        <w:rPr>
          <w:rFonts w:ascii="Times New Roman" w:eastAsia="Times-Roman" w:hAnsi="Times New Roman"/>
          <w:sz w:val="24"/>
          <w:szCs w:val="28"/>
        </w:rPr>
      </w:pPr>
      <w:r w:rsidRPr="00455664">
        <w:rPr>
          <w:rFonts w:ascii="Times New Roman" w:eastAsia="Times-Bold" w:hAnsi="Times New Roman"/>
          <w:b/>
          <w:bCs/>
          <w:sz w:val="24"/>
          <w:szCs w:val="28"/>
        </w:rPr>
        <w:t xml:space="preserve">- </w:t>
      </w:r>
      <w:r w:rsidRPr="00455664">
        <w:rPr>
          <w:rFonts w:ascii="Times New Roman" w:eastAsia="Times-Bold" w:hAnsi="Times New Roman"/>
          <w:b/>
          <w:bCs/>
          <w:sz w:val="24"/>
          <w:szCs w:val="28"/>
          <w:lang w:val="en-US"/>
        </w:rPr>
        <w:t>ConcreteFactory</w:t>
      </w:r>
      <w:r w:rsidRPr="00455664">
        <w:rPr>
          <w:rFonts w:ascii="Times New Roman" w:eastAsia="Times-Bold" w:hAnsi="Times New Roman"/>
          <w:b/>
          <w:bCs/>
          <w:sz w:val="24"/>
          <w:szCs w:val="28"/>
        </w:rPr>
        <w:t xml:space="preserve"> </w:t>
      </w:r>
      <w:r w:rsidRPr="00455664">
        <w:rPr>
          <w:rFonts w:ascii="Times New Roman" w:eastAsia="Times-Roman" w:hAnsi="Times New Roman"/>
          <w:sz w:val="24"/>
          <w:szCs w:val="28"/>
        </w:rPr>
        <w:t>(</w:t>
      </w:r>
      <w:r w:rsidRPr="00455664">
        <w:rPr>
          <w:rFonts w:ascii="Times New Roman" w:eastAsia="Times-Bold" w:hAnsi="Times New Roman"/>
          <w:bCs/>
          <w:sz w:val="24"/>
          <w:szCs w:val="28"/>
          <w:lang w:val="en-US"/>
        </w:rPr>
        <w:t>ConcreteFactory</w:t>
      </w:r>
      <w:r w:rsidRPr="00455664">
        <w:rPr>
          <w:rFonts w:ascii="Times New Roman" w:eastAsia="Times-Bold" w:hAnsi="Times New Roman"/>
          <w:bCs/>
          <w:sz w:val="24"/>
          <w:szCs w:val="28"/>
        </w:rPr>
        <w:t xml:space="preserve">1, </w:t>
      </w:r>
      <w:r w:rsidRPr="00455664">
        <w:rPr>
          <w:rFonts w:ascii="Times New Roman" w:eastAsia="Times-Bold" w:hAnsi="Times New Roman"/>
          <w:bCs/>
          <w:sz w:val="24"/>
          <w:szCs w:val="28"/>
          <w:lang w:val="en-US"/>
        </w:rPr>
        <w:t>ConcreteFactory</w:t>
      </w:r>
      <w:r w:rsidRPr="00455664">
        <w:rPr>
          <w:rFonts w:ascii="Times New Roman" w:eastAsia="Times-Bold" w:hAnsi="Times New Roman"/>
          <w:bCs/>
          <w:sz w:val="24"/>
          <w:szCs w:val="28"/>
        </w:rPr>
        <w:t>2</w:t>
      </w:r>
      <w:r w:rsidRPr="00455664">
        <w:rPr>
          <w:rFonts w:ascii="Times New Roman" w:eastAsia="Times-Roman" w:hAnsi="Times New Roman"/>
          <w:sz w:val="24"/>
          <w:szCs w:val="28"/>
        </w:rPr>
        <w:t>) - конкретная фабрика: реализует операции, создающие конкретные объекты-продукты;</w:t>
      </w:r>
    </w:p>
    <w:p w:rsidR="00455664" w:rsidRPr="00455664" w:rsidRDefault="00455664" w:rsidP="00455664">
      <w:pPr>
        <w:autoSpaceDE w:val="0"/>
        <w:autoSpaceDN w:val="0"/>
        <w:adjustRightInd w:val="0"/>
        <w:jc w:val="both"/>
        <w:rPr>
          <w:rFonts w:ascii="Times New Roman" w:eastAsia="Times-Roman" w:hAnsi="Times New Roman"/>
          <w:sz w:val="24"/>
          <w:szCs w:val="28"/>
        </w:rPr>
      </w:pPr>
      <w:r w:rsidRPr="00455664">
        <w:rPr>
          <w:rFonts w:ascii="Times New Roman" w:eastAsia="Times-Roman" w:hAnsi="Times New Roman"/>
          <w:sz w:val="24"/>
          <w:szCs w:val="28"/>
        </w:rPr>
        <w:t xml:space="preserve">- </w:t>
      </w:r>
      <w:r w:rsidRPr="00455664">
        <w:rPr>
          <w:rFonts w:ascii="Times New Roman" w:eastAsia="Times-Bold" w:hAnsi="Times New Roman"/>
          <w:b/>
          <w:bCs/>
          <w:sz w:val="24"/>
          <w:szCs w:val="28"/>
          <w:lang w:val="en-US"/>
        </w:rPr>
        <w:t>AbstractProduct</w:t>
      </w:r>
      <w:r w:rsidRPr="00455664">
        <w:rPr>
          <w:rFonts w:ascii="Times New Roman" w:eastAsia="Times-Bold" w:hAnsi="Times New Roman"/>
          <w:b/>
          <w:bCs/>
          <w:sz w:val="24"/>
          <w:szCs w:val="28"/>
        </w:rPr>
        <w:t xml:space="preserve"> </w:t>
      </w:r>
      <w:r w:rsidRPr="00455664">
        <w:rPr>
          <w:rFonts w:ascii="Times New Roman" w:eastAsia="Times-Roman" w:hAnsi="Times New Roman"/>
          <w:sz w:val="24"/>
          <w:szCs w:val="28"/>
        </w:rPr>
        <w:t>(</w:t>
      </w:r>
      <w:r w:rsidRPr="00455664">
        <w:rPr>
          <w:rFonts w:ascii="Times New Roman" w:eastAsia="Times-Bold" w:hAnsi="Times New Roman"/>
          <w:bCs/>
          <w:sz w:val="24"/>
          <w:szCs w:val="28"/>
          <w:lang w:val="en-US"/>
        </w:rPr>
        <w:t>AbstractProduct</w:t>
      </w:r>
      <w:r w:rsidRPr="00455664">
        <w:rPr>
          <w:rFonts w:ascii="Times New Roman" w:eastAsia="Times-Bold" w:hAnsi="Times New Roman"/>
          <w:bCs/>
          <w:sz w:val="24"/>
          <w:szCs w:val="28"/>
        </w:rPr>
        <w:t xml:space="preserve">А, </w:t>
      </w:r>
      <w:r w:rsidRPr="00455664">
        <w:rPr>
          <w:rFonts w:ascii="Times New Roman" w:eastAsia="Times-Bold" w:hAnsi="Times New Roman"/>
          <w:bCs/>
          <w:sz w:val="24"/>
          <w:szCs w:val="28"/>
          <w:lang w:val="en-US"/>
        </w:rPr>
        <w:t>AbstractProduct</w:t>
      </w:r>
      <w:r w:rsidRPr="00455664">
        <w:rPr>
          <w:rFonts w:ascii="Times New Roman" w:eastAsia="Times-Bold" w:hAnsi="Times New Roman"/>
          <w:bCs/>
          <w:sz w:val="24"/>
          <w:szCs w:val="28"/>
        </w:rPr>
        <w:t>В</w:t>
      </w:r>
      <w:r w:rsidRPr="00455664">
        <w:rPr>
          <w:rFonts w:ascii="Times New Roman" w:eastAsia="Times-Roman" w:hAnsi="Times New Roman"/>
          <w:sz w:val="24"/>
          <w:szCs w:val="28"/>
        </w:rPr>
        <w:t>) - абстрактный продукт: объявляет интерфейс для типа объекта-продукта;</w:t>
      </w:r>
    </w:p>
    <w:p w:rsidR="00455664" w:rsidRPr="00455664" w:rsidRDefault="00455664" w:rsidP="00455664">
      <w:pPr>
        <w:autoSpaceDE w:val="0"/>
        <w:autoSpaceDN w:val="0"/>
        <w:adjustRightInd w:val="0"/>
        <w:jc w:val="both"/>
        <w:rPr>
          <w:rFonts w:ascii="Times New Roman" w:eastAsia="Times-Roman" w:hAnsi="Times New Roman"/>
          <w:sz w:val="24"/>
          <w:szCs w:val="28"/>
        </w:rPr>
      </w:pPr>
      <w:r w:rsidRPr="00455664">
        <w:rPr>
          <w:rFonts w:ascii="Times New Roman" w:eastAsia="Times-Bold" w:hAnsi="Times New Roman"/>
          <w:b/>
          <w:bCs/>
          <w:sz w:val="24"/>
          <w:szCs w:val="28"/>
        </w:rPr>
        <w:t xml:space="preserve">- </w:t>
      </w:r>
      <w:r w:rsidRPr="00455664">
        <w:rPr>
          <w:rFonts w:ascii="Times New Roman" w:eastAsia="Times-Bold" w:hAnsi="Times New Roman"/>
          <w:b/>
          <w:bCs/>
          <w:sz w:val="24"/>
          <w:szCs w:val="28"/>
          <w:lang w:val="en-US"/>
        </w:rPr>
        <w:t>ConcreteProduct</w:t>
      </w:r>
      <w:r w:rsidRPr="00455664">
        <w:rPr>
          <w:rFonts w:ascii="Times New Roman" w:eastAsia="Times-Bold" w:hAnsi="Times New Roman"/>
          <w:b/>
          <w:bCs/>
          <w:sz w:val="24"/>
          <w:szCs w:val="28"/>
        </w:rPr>
        <w:t xml:space="preserve"> </w:t>
      </w:r>
      <w:r w:rsidRPr="00455664">
        <w:rPr>
          <w:rFonts w:ascii="Times New Roman" w:eastAsia="Times-Roman" w:hAnsi="Times New Roman"/>
          <w:sz w:val="24"/>
          <w:szCs w:val="28"/>
        </w:rPr>
        <w:t>(</w:t>
      </w:r>
      <w:r w:rsidRPr="00455664">
        <w:rPr>
          <w:rFonts w:ascii="Times New Roman" w:eastAsia="Times-Bold" w:hAnsi="Times New Roman"/>
          <w:bCs/>
          <w:sz w:val="24"/>
          <w:szCs w:val="28"/>
          <w:lang w:val="en-US"/>
        </w:rPr>
        <w:t>Product</w:t>
      </w:r>
      <w:r w:rsidRPr="00455664">
        <w:rPr>
          <w:rFonts w:ascii="Times New Roman" w:eastAsia="Times-Bold" w:hAnsi="Times New Roman"/>
          <w:bCs/>
          <w:sz w:val="24"/>
          <w:szCs w:val="28"/>
        </w:rPr>
        <w:t xml:space="preserve">А, </w:t>
      </w:r>
      <w:r w:rsidRPr="00455664">
        <w:rPr>
          <w:rFonts w:ascii="Times New Roman" w:eastAsia="Times-Bold" w:hAnsi="Times New Roman"/>
          <w:bCs/>
          <w:sz w:val="24"/>
          <w:szCs w:val="28"/>
          <w:lang w:val="en-US"/>
        </w:rPr>
        <w:t>Product</w:t>
      </w:r>
      <w:r w:rsidRPr="00455664">
        <w:rPr>
          <w:rFonts w:ascii="Times New Roman" w:eastAsia="Times-Bold" w:hAnsi="Times New Roman"/>
          <w:bCs/>
          <w:sz w:val="24"/>
          <w:szCs w:val="28"/>
        </w:rPr>
        <w:t>В</w:t>
      </w:r>
      <w:r w:rsidRPr="00455664">
        <w:rPr>
          <w:rFonts w:ascii="Times New Roman" w:eastAsia="Times-Roman" w:hAnsi="Times New Roman"/>
          <w:sz w:val="24"/>
          <w:szCs w:val="28"/>
        </w:rPr>
        <w:t>) - конкретный продукт: определяет объект-продукт, создаваемый соответствующей конкретной - реализует интерфейс Abstract Product;</w:t>
      </w:r>
    </w:p>
    <w:p w:rsidR="00455664" w:rsidRPr="00455664" w:rsidRDefault="00455664" w:rsidP="00455664">
      <w:pPr>
        <w:autoSpaceDE w:val="0"/>
        <w:autoSpaceDN w:val="0"/>
        <w:adjustRightInd w:val="0"/>
        <w:jc w:val="both"/>
        <w:rPr>
          <w:rFonts w:ascii="Times New Roman" w:eastAsia="Times-Roman" w:hAnsi="Times New Roman"/>
          <w:sz w:val="24"/>
          <w:szCs w:val="28"/>
        </w:rPr>
      </w:pPr>
      <w:r w:rsidRPr="00455664">
        <w:rPr>
          <w:rFonts w:ascii="Times New Roman" w:eastAsia="Times-Roman" w:hAnsi="Times New Roman"/>
          <w:sz w:val="24"/>
          <w:szCs w:val="28"/>
        </w:rPr>
        <w:t xml:space="preserve">- </w:t>
      </w:r>
      <w:r w:rsidRPr="00455664">
        <w:rPr>
          <w:rFonts w:ascii="Times New Roman" w:eastAsia="Times-Bold" w:hAnsi="Times New Roman"/>
          <w:b/>
          <w:bCs/>
          <w:sz w:val="24"/>
          <w:szCs w:val="28"/>
        </w:rPr>
        <w:t xml:space="preserve">Client </w:t>
      </w:r>
      <w:r w:rsidRPr="00455664">
        <w:rPr>
          <w:rFonts w:ascii="Times New Roman" w:eastAsia="Times-Roman" w:hAnsi="Times New Roman"/>
          <w:sz w:val="24"/>
          <w:szCs w:val="28"/>
        </w:rPr>
        <w:t>- клиент: пользуется исключительно интерфейсами, которые объявлены в классах AbstractFactory и AbstractProduct.</w:t>
      </w:r>
    </w:p>
    <w:p w:rsidR="002A1162" w:rsidRPr="000D29AA" w:rsidRDefault="00BB7B53" w:rsidP="00BB7B53">
      <w:pPr>
        <w:autoSpaceDE w:val="0"/>
        <w:autoSpaceDN w:val="0"/>
        <w:adjustRightInd w:val="0"/>
        <w:rPr>
          <w:rFonts w:ascii="Times New Roman" w:eastAsia="Helvetica-BoldOblique" w:hAnsi="Times New Roman" w:cs="Times New Roman"/>
          <w:b/>
          <w:bCs/>
          <w:i/>
          <w:iCs/>
          <w:sz w:val="24"/>
          <w:szCs w:val="24"/>
          <w:lang w:val="en-GB"/>
        </w:rPr>
      </w:pPr>
      <w:r w:rsidRPr="000D29AA">
        <w:rPr>
          <w:rFonts w:ascii="Times New Roman" w:eastAsia="Helvetica-BoldOblique" w:hAnsi="Times New Roman" w:cs="Times New Roman"/>
          <w:b/>
          <w:bCs/>
          <w:i/>
          <w:iCs/>
          <w:sz w:val="24"/>
          <w:szCs w:val="24"/>
        </w:rPr>
        <w:t>Отношения</w:t>
      </w:r>
    </w:p>
    <w:p w:rsidR="00455664" w:rsidRPr="00455664" w:rsidRDefault="00455664" w:rsidP="00455664">
      <w:pPr>
        <w:pStyle w:val="a0"/>
        <w:rPr>
          <w:rFonts w:cs="Times New Roman"/>
          <w:kern w:val="28"/>
          <w:sz w:val="24"/>
          <w:szCs w:val="28"/>
        </w:rPr>
      </w:pPr>
      <w:r w:rsidRPr="00455664">
        <w:rPr>
          <w:rFonts w:cs="Times New Roman"/>
          <w:kern w:val="28"/>
          <w:sz w:val="24"/>
          <w:szCs w:val="28"/>
        </w:rPr>
        <w:t xml:space="preserve">- Обычно во время выполнения создается единственный экземпляр класса ConcreteFactory. Эта конкретная фабрика создает объекты-продукты, имеющие вполне определенную реализацию. Для создания других видов объектов клиент должен воспользоваться другой конкретной фабрикой; </w:t>
      </w:r>
    </w:p>
    <w:p w:rsidR="00455664" w:rsidRPr="00455664" w:rsidRDefault="00455664" w:rsidP="00455664">
      <w:pPr>
        <w:pStyle w:val="a0"/>
        <w:rPr>
          <w:rFonts w:cs="Times New Roman"/>
          <w:kern w:val="28"/>
          <w:sz w:val="24"/>
          <w:szCs w:val="28"/>
        </w:rPr>
      </w:pPr>
      <w:r w:rsidRPr="00455664">
        <w:rPr>
          <w:rFonts w:cs="Times New Roman"/>
          <w:kern w:val="28"/>
          <w:sz w:val="24"/>
          <w:szCs w:val="28"/>
        </w:rPr>
        <w:t>- AbstractFactory передоверяет создание объектов-продуктов своему подклассу ConcreteFactory.</w:t>
      </w:r>
    </w:p>
    <w:p w:rsidR="00455664" w:rsidRPr="00264764" w:rsidRDefault="00455664" w:rsidP="00455664">
      <w:pPr>
        <w:autoSpaceDE w:val="0"/>
        <w:autoSpaceDN w:val="0"/>
        <w:adjustRightInd w:val="0"/>
        <w:jc w:val="both"/>
        <w:rPr>
          <w:rFonts w:eastAsia="Times-Roman"/>
          <w:sz w:val="28"/>
          <w:szCs w:val="28"/>
        </w:rPr>
      </w:pPr>
    </w:p>
    <w:p w:rsidR="00BB7B53" w:rsidRPr="000D29AA" w:rsidRDefault="00BB7B53" w:rsidP="00BB7B53">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Результаты</w:t>
      </w:r>
    </w:p>
    <w:p w:rsidR="00BB7B53" w:rsidRPr="000D29AA" w:rsidRDefault="00BB7B53"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Паттерн абстрактная фабрика обладает следующими плюсами и минусами: </w:t>
      </w:r>
    </w:p>
    <w:p w:rsidR="00BB7B53" w:rsidRPr="000D29AA" w:rsidRDefault="00BB7B53"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изолирует конкретные классы. </w:t>
      </w:r>
      <w:r w:rsidRPr="000D29AA">
        <w:rPr>
          <w:rFonts w:ascii="Times New Roman" w:eastAsia="Times-Roman" w:hAnsi="Times New Roman" w:cs="Times New Roman"/>
          <w:sz w:val="24"/>
          <w:szCs w:val="24"/>
        </w:rPr>
        <w:t>Помогает контролировать классы объектов, создаваемых приложением. Поскольку фабрика инкапсулирует ответственность за создание классов и сам процесс их создания, то она изолирует клиента от деталей реализации классов. Клиенты манипулируют экземплярами через их абстрактные интерфейсы. Имена изготавливаемых классов известны только конкретной фабрике, в коде клиента они не упоминаются;</w:t>
      </w:r>
    </w:p>
    <w:p w:rsidR="00BB7B53" w:rsidRPr="000D29AA" w:rsidRDefault="00BB7B53" w:rsidP="00BB7B53">
      <w:pPr>
        <w:autoSpaceDE w:val="0"/>
        <w:autoSpaceDN w:val="0"/>
        <w:adjustRightInd w:val="0"/>
        <w:rPr>
          <w:rFonts w:ascii="Times New Roman" w:eastAsia="Times-Roman" w:hAnsi="Times New Roman" w:cs="Times New Roman"/>
          <w:sz w:val="24"/>
          <w:szCs w:val="24"/>
          <w:lang w:val="en-GB"/>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упрощает замену семейств продуктов. </w:t>
      </w:r>
      <w:r w:rsidRPr="000D29AA">
        <w:rPr>
          <w:rFonts w:ascii="Times New Roman" w:eastAsia="Times-Roman" w:hAnsi="Times New Roman" w:cs="Times New Roman"/>
          <w:sz w:val="24"/>
          <w:szCs w:val="24"/>
        </w:rPr>
        <w:t xml:space="preserve">Класс конкретной фабрики появляется в приложении только один раз: при инстанцировании. Это облегчает замену используемой приложением конкретной фабрики. </w:t>
      </w:r>
    </w:p>
    <w:p w:rsidR="00BB7B53" w:rsidRPr="000D29AA" w:rsidRDefault="00BB7B53"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гарантирует сочетаемость продуктов. </w:t>
      </w:r>
      <w:r w:rsidRPr="000D29AA">
        <w:rPr>
          <w:rFonts w:ascii="Times New Roman" w:eastAsia="Times-Roman" w:hAnsi="Times New Roman" w:cs="Times New Roman"/>
          <w:sz w:val="24"/>
          <w:szCs w:val="24"/>
        </w:rPr>
        <w:t>Если продукты некоторого семейства  спроектированы для совместного использования, то важно, чтобы приложение в каждый момент времени работало только с продуктами единственного семейства. Класс AbstractFactory позволяет легко соблюсти это ограничение;</w:t>
      </w:r>
    </w:p>
    <w:p w:rsidR="00455664" w:rsidRDefault="00BB7B53" w:rsidP="00BB7B53">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поддержать новый вид продуктов трудно. </w:t>
      </w:r>
      <w:r w:rsidRPr="000D29AA">
        <w:rPr>
          <w:rFonts w:ascii="Times New Roman" w:eastAsia="Times-Roman" w:hAnsi="Times New Roman" w:cs="Times New Roman"/>
          <w:sz w:val="24"/>
          <w:szCs w:val="24"/>
        </w:rPr>
        <w:t xml:space="preserve">Расширение абстрактной фабрики для изготовления новых видов продуктов - непростая задача. Интерфейс AbstractFactory фиксирует набор продуктов, которые можно создать. Для поддержки новых продуктов необходимо расширить интерфейс фабрики, то есть изменить класс AbstractFactory и все его подклассы. </w:t>
      </w:r>
    </w:p>
    <w:p w:rsidR="00455664" w:rsidRDefault="00455664" w:rsidP="00BB7B53">
      <w:pPr>
        <w:autoSpaceDE w:val="0"/>
        <w:autoSpaceDN w:val="0"/>
        <w:adjustRightInd w:val="0"/>
        <w:rPr>
          <w:rFonts w:ascii="Times New Roman" w:eastAsia="Times-Roman" w:hAnsi="Times New Roman" w:cs="Times New Roman"/>
          <w:sz w:val="24"/>
          <w:szCs w:val="24"/>
        </w:rPr>
      </w:pPr>
    </w:p>
    <w:p w:rsidR="00455664" w:rsidRPr="00264764" w:rsidRDefault="00455664" w:rsidP="00455664">
      <w:pPr>
        <w:pStyle w:val="Heading2"/>
        <w:rPr>
          <w:rFonts w:ascii="Times New Roman" w:hAnsi="Times New Roman"/>
          <w:i/>
          <w:color w:val="auto"/>
          <w:sz w:val="28"/>
          <w:szCs w:val="28"/>
        </w:rPr>
      </w:pPr>
      <w:r w:rsidRPr="00264764">
        <w:rPr>
          <w:rFonts w:ascii="Times New Roman" w:hAnsi="Times New Roman"/>
          <w:i/>
          <w:color w:val="auto"/>
          <w:sz w:val="28"/>
          <w:szCs w:val="28"/>
        </w:rPr>
        <w:t>Пример кода для паттерна Abstract Factory</w:t>
      </w:r>
    </w:p>
    <w:p w:rsidR="00455664" w:rsidRPr="00264764" w:rsidRDefault="00455664" w:rsidP="00455664">
      <w:pPr>
        <w:rPr>
          <w:sz w:val="28"/>
          <w:szCs w:val="28"/>
        </w:rPr>
      </w:pPr>
    </w:p>
    <w:p w:rsidR="00455664" w:rsidRPr="0089239F" w:rsidRDefault="00455664" w:rsidP="00455664">
      <w:pPr>
        <w:pStyle w:val="a7"/>
        <w:ind w:firstLine="567"/>
        <w:jc w:val="both"/>
        <w:rPr>
          <w:rStyle w:val="a6"/>
          <w:rFonts w:ascii="Times New Roman" w:hAnsi="Times New Roman" w:cs="Times New Roman"/>
          <w:kern w:val="28"/>
          <w:szCs w:val="28"/>
        </w:rPr>
      </w:pPr>
      <w:r w:rsidRPr="0089239F">
        <w:rPr>
          <w:rFonts w:cs="Times New Roman"/>
          <w:kern w:val="28"/>
          <w:szCs w:val="28"/>
        </w:rPr>
        <w:t>Приведем реализацию паттерна Abstract Factory для военной стратегии "Пунические войны". При этом предполагается, что число и типы создаваемых в игре боевых единиц идентичны для обеих армий. Каждая армия имеет в своем составе пехотинцев (</w:t>
      </w:r>
      <w:r w:rsidRPr="0089239F">
        <w:rPr>
          <w:rStyle w:val="a6"/>
          <w:rFonts w:ascii="Times New Roman" w:hAnsi="Times New Roman" w:cs="Times New Roman"/>
          <w:kern w:val="28"/>
          <w:szCs w:val="28"/>
          <w:lang w:val="en-US"/>
        </w:rPr>
        <w:t>Infantryman</w:t>
      </w:r>
      <w:r w:rsidRPr="0089239F">
        <w:rPr>
          <w:rStyle w:val="a6"/>
          <w:rFonts w:ascii="Times New Roman" w:hAnsi="Times New Roman" w:cs="Times New Roman"/>
          <w:kern w:val="28"/>
          <w:szCs w:val="28"/>
        </w:rPr>
        <w:t>), лучников (</w:t>
      </w:r>
      <w:r w:rsidRPr="0089239F">
        <w:rPr>
          <w:rStyle w:val="a6"/>
          <w:rFonts w:ascii="Times New Roman" w:hAnsi="Times New Roman" w:cs="Times New Roman"/>
          <w:kern w:val="28"/>
          <w:szCs w:val="28"/>
          <w:lang w:val="en-US"/>
        </w:rPr>
        <w:t>Archer</w:t>
      </w:r>
      <w:r w:rsidRPr="0089239F">
        <w:rPr>
          <w:rStyle w:val="a6"/>
          <w:rFonts w:ascii="Times New Roman" w:hAnsi="Times New Roman" w:cs="Times New Roman"/>
          <w:kern w:val="28"/>
          <w:szCs w:val="28"/>
        </w:rPr>
        <w:t>) и кавалерию (</w:t>
      </w:r>
      <w:r w:rsidRPr="0089239F">
        <w:rPr>
          <w:rStyle w:val="a6"/>
          <w:rFonts w:ascii="Times New Roman" w:hAnsi="Times New Roman" w:cs="Times New Roman"/>
          <w:kern w:val="28"/>
          <w:szCs w:val="28"/>
          <w:lang w:val="en-US"/>
        </w:rPr>
        <w:t>Horseman</w:t>
      </w:r>
      <w:r w:rsidRPr="0089239F">
        <w:rPr>
          <w:rStyle w:val="a6"/>
          <w:rFonts w:ascii="Times New Roman" w:hAnsi="Times New Roman" w:cs="Times New Roman"/>
          <w:kern w:val="28"/>
          <w:szCs w:val="28"/>
        </w:rPr>
        <w:t>).</w:t>
      </w:r>
    </w:p>
    <w:p w:rsidR="00455664" w:rsidRPr="0089239F" w:rsidRDefault="00455664" w:rsidP="00455664">
      <w:pPr>
        <w:pStyle w:val="a7"/>
        <w:ind w:firstLine="567"/>
        <w:jc w:val="both"/>
        <w:rPr>
          <w:rStyle w:val="a6"/>
          <w:rFonts w:ascii="Times New Roman" w:hAnsi="Times New Roman" w:cs="Times New Roman"/>
          <w:kern w:val="28"/>
          <w:szCs w:val="28"/>
        </w:rPr>
      </w:pPr>
    </w:p>
    <w:p w:rsidR="00455664" w:rsidRPr="0089239F" w:rsidRDefault="00455664" w:rsidP="00455664">
      <w:pPr>
        <w:pStyle w:val="a7"/>
        <w:ind w:firstLine="567"/>
        <w:jc w:val="both"/>
        <w:rPr>
          <w:rStyle w:val="a6"/>
          <w:rFonts w:ascii="Times New Roman" w:hAnsi="Times New Roman" w:cs="Times New Roman"/>
          <w:kern w:val="28"/>
          <w:szCs w:val="28"/>
        </w:rPr>
      </w:pPr>
      <w:r w:rsidRPr="0089239F">
        <w:rPr>
          <w:rStyle w:val="a6"/>
          <w:rFonts w:ascii="Times New Roman" w:hAnsi="Times New Roman" w:cs="Times New Roman"/>
          <w:kern w:val="28"/>
          <w:szCs w:val="28"/>
        </w:rPr>
        <w:t>Структура паттерна для данного случая представлена ниже</w:t>
      </w:r>
      <w:r w:rsidR="0089239F">
        <w:rPr>
          <w:rStyle w:val="a6"/>
          <w:rFonts w:ascii="Times New Roman" w:hAnsi="Times New Roman" w:cs="Times New Roman"/>
          <w:kern w:val="28"/>
          <w:szCs w:val="28"/>
        </w:rPr>
        <w:t xml:space="preserve"> </w:t>
      </w:r>
      <w:r w:rsidR="0089239F">
        <w:rPr>
          <w:rStyle w:val="a6"/>
          <w:rFonts w:ascii="Times New Roman" w:hAnsi="Times New Roman" w:cs="Times New Roman"/>
          <w:kern w:val="28"/>
          <w:szCs w:val="28"/>
          <w:lang w:val="ru-RU"/>
        </w:rPr>
        <w:t>на рис. 1</w:t>
      </w:r>
      <w:r w:rsidRPr="0089239F">
        <w:rPr>
          <w:rStyle w:val="a6"/>
          <w:rFonts w:ascii="Times New Roman" w:hAnsi="Times New Roman" w:cs="Times New Roman"/>
          <w:kern w:val="28"/>
          <w:szCs w:val="28"/>
        </w:rPr>
        <w:t>.</w:t>
      </w:r>
    </w:p>
    <w:p w:rsidR="00455664" w:rsidRPr="0089239F" w:rsidRDefault="00455664" w:rsidP="00455664">
      <w:pPr>
        <w:pStyle w:val="a7"/>
        <w:ind w:firstLine="567"/>
        <w:jc w:val="both"/>
        <w:rPr>
          <w:rStyle w:val="a6"/>
          <w:rFonts w:ascii="Times New Roman" w:hAnsi="Times New Roman" w:cs="Times New Roman"/>
          <w:kern w:val="28"/>
          <w:szCs w:val="28"/>
        </w:rPr>
      </w:pPr>
    </w:p>
    <w:p w:rsidR="00455664" w:rsidRPr="00264764" w:rsidRDefault="00455664" w:rsidP="00455664">
      <w:pPr>
        <w:pStyle w:val="a7"/>
        <w:keepNext/>
        <w:rPr>
          <w:rFonts w:cs="Times New Roman"/>
          <w:sz w:val="28"/>
          <w:szCs w:val="28"/>
        </w:rPr>
      </w:pPr>
      <w:r w:rsidRPr="00264764">
        <w:rPr>
          <w:rFonts w:cs="Times New Roman"/>
          <w:sz w:val="28"/>
          <w:szCs w:val="28"/>
        </w:rPr>
        <w:object w:dxaOrig="16424" w:dyaOrig="9936">
          <v:shape id="_x0000_i1034" type="#_x0000_t75" style="width:481pt;height:291pt" o:ole="">
            <v:imagedata r:id="rId10" o:title=""/>
          </v:shape>
          <o:OLEObject Type="Embed" ProgID="Unknown" ShapeID="_x0000_i1034" DrawAspect="Content" ObjectID="_1393909410" r:id="rId11"/>
        </w:object>
      </w:r>
    </w:p>
    <w:p w:rsidR="00455664" w:rsidRPr="0089239F" w:rsidRDefault="00455664" w:rsidP="00455664">
      <w:pPr>
        <w:pStyle w:val="Caption"/>
        <w:jc w:val="center"/>
        <w:rPr>
          <w:b w:val="0"/>
          <w:color w:val="auto"/>
          <w:sz w:val="24"/>
          <w:szCs w:val="28"/>
        </w:rPr>
      </w:pPr>
      <w:r w:rsidRPr="0089239F">
        <w:rPr>
          <w:b w:val="0"/>
          <w:color w:val="auto"/>
          <w:sz w:val="24"/>
          <w:szCs w:val="28"/>
        </w:rPr>
        <w:t xml:space="preserve">Рисунок </w:t>
      </w:r>
      <w:r w:rsidRPr="0089239F">
        <w:rPr>
          <w:b w:val="0"/>
          <w:color w:val="auto"/>
          <w:sz w:val="24"/>
          <w:szCs w:val="28"/>
        </w:rPr>
        <w:fldChar w:fldCharType="begin"/>
      </w:r>
      <w:r w:rsidRPr="0089239F">
        <w:rPr>
          <w:b w:val="0"/>
          <w:color w:val="auto"/>
          <w:sz w:val="24"/>
          <w:szCs w:val="28"/>
        </w:rPr>
        <w:instrText xml:space="preserve"> SEQ Рисунок \* ARABIC </w:instrText>
      </w:r>
      <w:r w:rsidRPr="0089239F">
        <w:rPr>
          <w:b w:val="0"/>
          <w:color w:val="auto"/>
          <w:sz w:val="24"/>
          <w:szCs w:val="28"/>
        </w:rPr>
        <w:fldChar w:fldCharType="separate"/>
      </w:r>
      <w:r w:rsidRPr="0089239F">
        <w:rPr>
          <w:b w:val="0"/>
          <w:noProof/>
          <w:color w:val="auto"/>
          <w:sz w:val="24"/>
          <w:szCs w:val="28"/>
        </w:rPr>
        <w:t>1</w:t>
      </w:r>
      <w:r w:rsidRPr="0089239F">
        <w:rPr>
          <w:b w:val="0"/>
          <w:color w:val="auto"/>
          <w:sz w:val="24"/>
          <w:szCs w:val="28"/>
        </w:rPr>
        <w:fldChar w:fldCharType="end"/>
      </w:r>
      <w:r w:rsidRPr="0089239F">
        <w:rPr>
          <w:b w:val="0"/>
          <w:color w:val="auto"/>
          <w:sz w:val="24"/>
          <w:szCs w:val="28"/>
        </w:rPr>
        <w:t>. UML-диаграмма классов для военной стратегии "Пунические войны"</w:t>
      </w:r>
    </w:p>
    <w:p w:rsidR="00455664" w:rsidRPr="00264764" w:rsidRDefault="00455664" w:rsidP="00455664">
      <w:pPr>
        <w:pStyle w:val="a7"/>
        <w:rPr>
          <w:rStyle w:val="a6"/>
          <w:rFonts w:cs="Times New Roman"/>
          <w:sz w:val="28"/>
          <w:szCs w:val="28"/>
        </w:rPr>
      </w:pPr>
    </w:p>
    <w:p w:rsidR="00455664" w:rsidRPr="0089239F" w:rsidRDefault="00455664" w:rsidP="00455664">
      <w:pPr>
        <w:pStyle w:val="a7"/>
        <w:rPr>
          <w:rStyle w:val="a6"/>
          <w:rFonts w:cs="Times New Roman"/>
          <w:b/>
          <w:szCs w:val="28"/>
        </w:rPr>
      </w:pPr>
      <w:r w:rsidRPr="0089239F">
        <w:rPr>
          <w:rStyle w:val="a6"/>
          <w:rFonts w:cs="Times New Roman"/>
          <w:b/>
          <w:szCs w:val="28"/>
        </w:rPr>
        <w:t>#include &lt;iostream&gt;</w:t>
      </w:r>
    </w:p>
    <w:p w:rsidR="00455664" w:rsidRPr="0089239F" w:rsidRDefault="00455664" w:rsidP="00455664">
      <w:pPr>
        <w:pStyle w:val="a7"/>
        <w:rPr>
          <w:rStyle w:val="a6"/>
          <w:rFonts w:cs="Times New Roman"/>
          <w:b/>
          <w:szCs w:val="28"/>
        </w:rPr>
      </w:pPr>
      <w:r w:rsidRPr="0089239F">
        <w:rPr>
          <w:rStyle w:val="a6"/>
          <w:rFonts w:cs="Times New Roman"/>
          <w:b/>
          <w:szCs w:val="28"/>
        </w:rPr>
        <w:t>#include &lt;vector&gt;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Абстрактные базовые классы всех возможных видов воинов</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Infantryman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public:</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void</w:t>
      </w:r>
      <w:r w:rsidRPr="0089239F">
        <w:rPr>
          <w:rFonts w:cs="Times New Roman"/>
          <w:b/>
          <w:szCs w:val="28"/>
          <w:lang w:val="en-US"/>
        </w:rPr>
        <w:t xml:space="preserve"> </w:t>
      </w:r>
      <w:r w:rsidRPr="0089239F">
        <w:rPr>
          <w:rStyle w:val="a6"/>
          <w:rFonts w:cs="Times New Roman"/>
          <w:b/>
          <w:szCs w:val="28"/>
          <w:lang w:val="en-US"/>
        </w:rPr>
        <w:t xml:space="preserve">info() = 0;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~Infantryman()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Archer</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public:</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void</w:t>
      </w:r>
      <w:r w:rsidRPr="0089239F">
        <w:rPr>
          <w:rFonts w:cs="Times New Roman"/>
          <w:b/>
          <w:szCs w:val="28"/>
          <w:lang w:val="en-US"/>
        </w:rPr>
        <w:t xml:space="preserve"> </w:t>
      </w:r>
      <w:r w:rsidRPr="0089239F">
        <w:rPr>
          <w:rStyle w:val="a6"/>
          <w:rFonts w:cs="Times New Roman"/>
          <w:b/>
          <w:szCs w:val="28"/>
          <w:lang w:val="en-US"/>
        </w:rPr>
        <w:t>info() = 0;</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~Archer()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Horseman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void</w:t>
      </w:r>
      <w:r w:rsidRPr="0089239F">
        <w:rPr>
          <w:rFonts w:cs="Times New Roman"/>
          <w:b/>
          <w:szCs w:val="28"/>
          <w:lang w:val="en-US"/>
        </w:rPr>
        <w:t xml:space="preserve"> </w:t>
      </w:r>
      <w:r w:rsidRPr="0089239F">
        <w:rPr>
          <w:rStyle w:val="a6"/>
          <w:rFonts w:cs="Times New Roman"/>
          <w:b/>
          <w:szCs w:val="28"/>
          <w:lang w:val="en-US"/>
        </w:rPr>
        <w:t>info() = 0;</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virtual</w:t>
      </w:r>
      <w:r w:rsidRPr="0089239F">
        <w:rPr>
          <w:rFonts w:cs="Times New Roman"/>
          <w:b/>
          <w:szCs w:val="28"/>
        </w:rPr>
        <w:t xml:space="preserve"> </w:t>
      </w:r>
      <w:r w:rsidRPr="0089239F">
        <w:rPr>
          <w:rStyle w:val="a6"/>
          <w:rFonts w:cs="Times New Roman"/>
          <w:b/>
          <w:szCs w:val="28"/>
        </w:rPr>
        <w:t>~</w:t>
      </w:r>
      <w:r w:rsidRPr="0089239F">
        <w:rPr>
          <w:rStyle w:val="a6"/>
          <w:rFonts w:cs="Times New Roman"/>
          <w:b/>
          <w:szCs w:val="28"/>
          <w:lang w:val="en-US"/>
        </w:rPr>
        <w:t>Horseman</w:t>
      </w:r>
      <w:r w:rsidRPr="0089239F">
        <w:rPr>
          <w:rStyle w:val="a6"/>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Классы всех видов воинов Римской армии</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RomanInfantryman: public</w:t>
      </w:r>
      <w:r w:rsidRPr="0089239F">
        <w:rPr>
          <w:rFonts w:cs="Times New Roman"/>
          <w:b/>
          <w:szCs w:val="28"/>
          <w:lang w:val="en-US"/>
        </w:rPr>
        <w:t xml:space="preserve"> </w:t>
      </w:r>
      <w:r w:rsidRPr="0089239F">
        <w:rPr>
          <w:rStyle w:val="a6"/>
          <w:rFonts w:cs="Times New Roman"/>
          <w:b/>
          <w:szCs w:val="28"/>
          <w:lang w:val="en-US"/>
        </w:rPr>
        <w:t>Infantryman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public:</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 xml:space="preserve">info()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"RomanInfantryman"</w:t>
      </w:r>
      <w:r w:rsidRPr="0089239F">
        <w:rPr>
          <w:rFonts w:cs="Times New Roman"/>
          <w:b/>
          <w:szCs w:val="28"/>
          <w:lang w:val="en-US"/>
        </w:rPr>
        <w:t xml:space="preserve"> </w:t>
      </w:r>
      <w:r w:rsidRPr="0089239F">
        <w:rPr>
          <w:rStyle w:val="a6"/>
          <w:rFonts w:cs="Times New Roman"/>
          <w:b/>
          <w:szCs w:val="28"/>
          <w:lang w:val="en-US"/>
        </w:rPr>
        <w:t xml:space="preserve">&lt;&lt; endl;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RomanArcher: public</w:t>
      </w:r>
      <w:r w:rsidRPr="0089239F">
        <w:rPr>
          <w:rFonts w:cs="Times New Roman"/>
          <w:b/>
          <w:szCs w:val="28"/>
          <w:lang w:val="en-US"/>
        </w:rPr>
        <w:t xml:space="preserve"> </w:t>
      </w:r>
      <w:r w:rsidRPr="0089239F">
        <w:rPr>
          <w:rStyle w:val="a6"/>
          <w:rFonts w:cs="Times New Roman"/>
          <w:b/>
          <w:szCs w:val="28"/>
          <w:lang w:val="en-US"/>
        </w:rPr>
        <w:t>Archer</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public:</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 xml:space="preserve">info()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"RomanArcher"</w:t>
      </w:r>
      <w:r w:rsidRPr="0089239F">
        <w:rPr>
          <w:rFonts w:cs="Times New Roman"/>
          <w:b/>
          <w:szCs w:val="28"/>
          <w:lang w:val="en-US"/>
        </w:rPr>
        <w:t xml:space="preserve"> </w:t>
      </w:r>
      <w:r w:rsidRPr="0089239F">
        <w:rPr>
          <w:rStyle w:val="a6"/>
          <w:rFonts w:cs="Times New Roman"/>
          <w:b/>
          <w:szCs w:val="28"/>
          <w:lang w:val="en-US"/>
        </w:rPr>
        <w:t xml:space="preserve">&lt;&lt; endl;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RomanHorseman: public</w:t>
      </w:r>
      <w:r w:rsidRPr="0089239F">
        <w:rPr>
          <w:rFonts w:cs="Times New Roman"/>
          <w:b/>
          <w:szCs w:val="28"/>
          <w:lang w:val="en-US"/>
        </w:rPr>
        <w:t xml:space="preserve"> </w:t>
      </w:r>
      <w:r w:rsidRPr="0089239F">
        <w:rPr>
          <w:rStyle w:val="a6"/>
          <w:rFonts w:cs="Times New Roman"/>
          <w:b/>
          <w:szCs w:val="28"/>
          <w:lang w:val="en-US"/>
        </w:rPr>
        <w:t>Horseman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 xml:space="preserve">info()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"RomanHorseman"</w:t>
      </w:r>
      <w:r w:rsidRPr="0089239F">
        <w:rPr>
          <w:rFonts w:cs="Times New Roman"/>
          <w:b/>
          <w:szCs w:val="28"/>
          <w:lang w:val="en-US"/>
        </w:rPr>
        <w:t xml:space="preserve"> </w:t>
      </w:r>
      <w:r w:rsidRPr="0089239F">
        <w:rPr>
          <w:rStyle w:val="a6"/>
          <w:rFonts w:cs="Times New Roman"/>
          <w:b/>
          <w:szCs w:val="28"/>
          <w:lang w:val="en-US"/>
        </w:rPr>
        <w:t xml:space="preserve">&lt;&lt; endl; </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w:t>
      </w: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Классы всех видов воинов армии Карфагена</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CarthaginianInfantryman: public</w:t>
      </w:r>
      <w:r w:rsidRPr="0089239F">
        <w:rPr>
          <w:rFonts w:cs="Times New Roman"/>
          <w:b/>
          <w:szCs w:val="28"/>
          <w:lang w:val="en-US"/>
        </w:rPr>
        <w:t xml:space="preserve"> </w:t>
      </w:r>
      <w:r w:rsidRPr="0089239F">
        <w:rPr>
          <w:rStyle w:val="a6"/>
          <w:rFonts w:cs="Times New Roman"/>
          <w:b/>
          <w:szCs w:val="28"/>
          <w:lang w:val="en-US"/>
        </w:rPr>
        <w:t>Infantryman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public:</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 xml:space="preserve">info()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"CarthaginianInfantryman"</w:t>
      </w:r>
      <w:r w:rsidRPr="0089239F">
        <w:rPr>
          <w:rFonts w:cs="Times New Roman"/>
          <w:b/>
          <w:szCs w:val="28"/>
          <w:lang w:val="en-US"/>
        </w:rPr>
        <w:t xml:space="preserve"> </w:t>
      </w:r>
      <w:r w:rsidRPr="0089239F">
        <w:rPr>
          <w:rStyle w:val="a6"/>
          <w:rFonts w:cs="Times New Roman"/>
          <w:b/>
          <w:szCs w:val="28"/>
          <w:lang w:val="en-US"/>
        </w:rPr>
        <w:t xml:space="preserve">&lt;&lt; endl;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CarthaginianArcher: public</w:t>
      </w:r>
      <w:r w:rsidRPr="0089239F">
        <w:rPr>
          <w:rFonts w:cs="Times New Roman"/>
          <w:b/>
          <w:szCs w:val="28"/>
          <w:lang w:val="en-US"/>
        </w:rPr>
        <w:t xml:space="preserve"> </w:t>
      </w:r>
      <w:r w:rsidRPr="0089239F">
        <w:rPr>
          <w:rStyle w:val="a6"/>
          <w:rFonts w:cs="Times New Roman"/>
          <w:b/>
          <w:szCs w:val="28"/>
          <w:lang w:val="en-US"/>
        </w:rPr>
        <w:t>Archer</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public:</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 xml:space="preserve">info()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"CarthaginianArcher"</w:t>
      </w:r>
      <w:r w:rsidRPr="0089239F">
        <w:rPr>
          <w:rFonts w:cs="Times New Roman"/>
          <w:b/>
          <w:szCs w:val="28"/>
          <w:lang w:val="en-US"/>
        </w:rPr>
        <w:t xml:space="preserve"> </w:t>
      </w:r>
      <w:r w:rsidRPr="0089239F">
        <w:rPr>
          <w:rStyle w:val="a6"/>
          <w:rFonts w:cs="Times New Roman"/>
          <w:b/>
          <w:szCs w:val="28"/>
          <w:lang w:val="en-US"/>
        </w:rPr>
        <w:t xml:space="preserve">&lt;&lt; endl;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CarthaginianHorseman: public</w:t>
      </w:r>
      <w:r w:rsidRPr="0089239F">
        <w:rPr>
          <w:rFonts w:cs="Times New Roman"/>
          <w:b/>
          <w:szCs w:val="28"/>
          <w:lang w:val="en-US"/>
        </w:rPr>
        <w:t xml:space="preserve"> </w:t>
      </w:r>
      <w:r w:rsidRPr="0089239F">
        <w:rPr>
          <w:rStyle w:val="a6"/>
          <w:rFonts w:cs="Times New Roman"/>
          <w:b/>
          <w:szCs w:val="28"/>
          <w:lang w:val="en-US"/>
        </w:rPr>
        <w:t>Horseman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info()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"CarthaginianHorseman"</w:t>
      </w:r>
      <w:r w:rsidRPr="0089239F">
        <w:rPr>
          <w:rFonts w:cs="Times New Roman"/>
          <w:b/>
          <w:szCs w:val="28"/>
          <w:lang w:val="en-US"/>
        </w:rPr>
        <w:t xml:space="preserve"> </w:t>
      </w:r>
      <w:r w:rsidRPr="0089239F">
        <w:rPr>
          <w:rStyle w:val="a6"/>
          <w:rFonts w:cs="Times New Roman"/>
          <w:b/>
          <w:szCs w:val="28"/>
          <w:lang w:val="en-US"/>
        </w:rPr>
        <w:t>&lt;&lt; endl;</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w:t>
      </w: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Абстрактная фабрика для производства воинов</w:t>
      </w:r>
    </w:p>
    <w:p w:rsidR="00455664" w:rsidRPr="0089239F" w:rsidRDefault="00455664" w:rsidP="00455664">
      <w:pPr>
        <w:pStyle w:val="a7"/>
        <w:rPr>
          <w:rStyle w:val="a6"/>
          <w:rFonts w:cs="Times New Roman"/>
          <w:b/>
          <w:szCs w:val="28"/>
        </w:rPr>
      </w:pPr>
      <w:r w:rsidRPr="0089239F">
        <w:rPr>
          <w:rStyle w:val="a6"/>
          <w:rFonts w:cs="Times New Roman"/>
          <w:b/>
          <w:szCs w:val="28"/>
        </w:rPr>
        <w:t>class</w:t>
      </w:r>
      <w:r w:rsidRPr="0089239F">
        <w:rPr>
          <w:rFonts w:cs="Times New Roman"/>
          <w:b/>
          <w:szCs w:val="28"/>
        </w:rPr>
        <w:t xml:space="preserve"> </w:t>
      </w:r>
      <w:r w:rsidRPr="0089239F">
        <w:rPr>
          <w:rStyle w:val="a6"/>
          <w:rFonts w:cs="Times New Roman"/>
          <w:b/>
          <w:szCs w:val="28"/>
        </w:rPr>
        <w:t>ArmyFactory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Infantryman* createInfantryman() = 0;</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Archer* createArcher() = 0;</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Horseman* createHorseman() = 0;</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virtual</w:t>
      </w:r>
      <w:r w:rsidRPr="0089239F">
        <w:rPr>
          <w:rFonts w:cs="Times New Roman"/>
          <w:b/>
          <w:szCs w:val="28"/>
          <w:lang w:val="en-US"/>
        </w:rPr>
        <w:t xml:space="preserve"> </w:t>
      </w:r>
      <w:r w:rsidRPr="0089239F">
        <w:rPr>
          <w:rStyle w:val="a6"/>
          <w:rFonts w:cs="Times New Roman"/>
          <w:b/>
          <w:szCs w:val="28"/>
          <w:lang w:val="en-US"/>
        </w:rPr>
        <w:t>~ArmyFactory() {}</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Фабрика для создания воинов Римской армии</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RomanArmyFactory: public</w:t>
      </w:r>
      <w:r w:rsidRPr="0089239F">
        <w:rPr>
          <w:rFonts w:cs="Times New Roman"/>
          <w:b/>
          <w:szCs w:val="28"/>
          <w:lang w:val="en-US"/>
        </w:rPr>
        <w:t xml:space="preserve"> </w:t>
      </w:r>
      <w:r w:rsidRPr="0089239F">
        <w:rPr>
          <w:rStyle w:val="a6"/>
          <w:rFonts w:cs="Times New Roman"/>
          <w:b/>
          <w:szCs w:val="28"/>
          <w:lang w:val="en-US"/>
        </w:rPr>
        <w:t>ArmyFactory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Infantryman* createInfantryman()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new</w:t>
      </w:r>
      <w:r w:rsidRPr="0089239F">
        <w:rPr>
          <w:rFonts w:cs="Times New Roman"/>
          <w:b/>
          <w:szCs w:val="28"/>
          <w:lang w:val="en-US"/>
        </w:rPr>
        <w:t xml:space="preserve"> </w:t>
      </w:r>
      <w:r w:rsidRPr="0089239F">
        <w:rPr>
          <w:rStyle w:val="a6"/>
          <w:rFonts w:cs="Times New Roman"/>
          <w:b/>
          <w:szCs w:val="28"/>
          <w:lang w:val="en-US"/>
        </w:rPr>
        <w:t xml:space="preserve">RomanInfantryman;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Archer* createArcher()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new</w:t>
      </w:r>
      <w:r w:rsidRPr="0089239F">
        <w:rPr>
          <w:rFonts w:cs="Times New Roman"/>
          <w:b/>
          <w:szCs w:val="28"/>
          <w:lang w:val="en-US"/>
        </w:rPr>
        <w:t xml:space="preserve"> </w:t>
      </w:r>
      <w:r w:rsidRPr="0089239F">
        <w:rPr>
          <w:rStyle w:val="a6"/>
          <w:rFonts w:cs="Times New Roman"/>
          <w:b/>
          <w:szCs w:val="28"/>
          <w:lang w:val="en-US"/>
        </w:rPr>
        <w:t xml:space="preserve">RomanArcher;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Horseman* createHorseman()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new</w:t>
      </w:r>
      <w:r w:rsidRPr="0089239F">
        <w:rPr>
          <w:rFonts w:cs="Times New Roman"/>
          <w:b/>
          <w:szCs w:val="28"/>
          <w:lang w:val="en-US"/>
        </w:rPr>
        <w:t xml:space="preserve"> </w:t>
      </w:r>
      <w:r w:rsidRPr="0089239F">
        <w:rPr>
          <w:rStyle w:val="a6"/>
          <w:rFonts w:cs="Times New Roman"/>
          <w:b/>
          <w:szCs w:val="28"/>
          <w:lang w:val="en-US"/>
        </w:rPr>
        <w:t xml:space="preserve">RomanHorseman; </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w:t>
      </w: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Фабрика для создания воинов армии Карфагена</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CarthaginianArmyFactory: public</w:t>
      </w:r>
      <w:r w:rsidRPr="0089239F">
        <w:rPr>
          <w:rFonts w:cs="Times New Roman"/>
          <w:b/>
          <w:szCs w:val="28"/>
          <w:lang w:val="en-US"/>
        </w:rPr>
        <w:t xml:space="preserve"> </w:t>
      </w:r>
      <w:r w:rsidRPr="0089239F">
        <w:rPr>
          <w:rStyle w:val="a6"/>
          <w:rFonts w:cs="Times New Roman"/>
          <w:b/>
          <w:szCs w:val="28"/>
          <w:lang w:val="en-US"/>
        </w:rPr>
        <w:t>ArmyFactory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Infantryman* createInfantryman()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new</w:t>
      </w:r>
      <w:r w:rsidRPr="0089239F">
        <w:rPr>
          <w:rFonts w:cs="Times New Roman"/>
          <w:b/>
          <w:szCs w:val="28"/>
          <w:lang w:val="en-US"/>
        </w:rPr>
        <w:t xml:space="preserve"> </w:t>
      </w:r>
      <w:r w:rsidRPr="0089239F">
        <w:rPr>
          <w:rStyle w:val="a6"/>
          <w:rFonts w:cs="Times New Roman"/>
          <w:b/>
          <w:szCs w:val="28"/>
          <w:lang w:val="en-US"/>
        </w:rPr>
        <w:t xml:space="preserve">CarthaginianInfantryman;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Archer* createArcher()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new</w:t>
      </w:r>
      <w:r w:rsidRPr="0089239F">
        <w:rPr>
          <w:rFonts w:cs="Times New Roman"/>
          <w:b/>
          <w:szCs w:val="28"/>
          <w:lang w:val="en-US"/>
        </w:rPr>
        <w:t xml:space="preserve"> </w:t>
      </w:r>
      <w:r w:rsidRPr="0089239F">
        <w:rPr>
          <w:rStyle w:val="a6"/>
          <w:rFonts w:cs="Times New Roman"/>
          <w:b/>
          <w:szCs w:val="28"/>
          <w:lang w:val="en-US"/>
        </w:rPr>
        <w:t xml:space="preserve">CarthaginianArcher;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Horseman* createHorseman()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new</w:t>
      </w:r>
      <w:r w:rsidRPr="0089239F">
        <w:rPr>
          <w:rFonts w:cs="Times New Roman"/>
          <w:b/>
          <w:szCs w:val="28"/>
          <w:lang w:val="en-US"/>
        </w:rPr>
        <w:t xml:space="preserve"> </w:t>
      </w:r>
      <w:r w:rsidRPr="0089239F">
        <w:rPr>
          <w:rStyle w:val="a6"/>
          <w:rFonts w:cs="Times New Roman"/>
          <w:b/>
          <w:szCs w:val="28"/>
          <w:lang w:val="en-US"/>
        </w:rPr>
        <w:t xml:space="preserve">CarthaginianHorseman; </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w:t>
      </w: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Класс, содержащий всех воинов той или иной армии</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 xml:space="preserve">Army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~Army()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int</w:t>
      </w:r>
      <w:r w:rsidRPr="0089239F">
        <w:rPr>
          <w:rFonts w:cs="Times New Roman"/>
          <w:b/>
          <w:szCs w:val="28"/>
          <w:lang w:val="en-US"/>
        </w:rPr>
        <w:t xml:space="preserve"> </w:t>
      </w:r>
      <w:r w:rsidRPr="0089239F">
        <w:rPr>
          <w:rStyle w:val="a6"/>
          <w:rFonts w:cs="Times New Roman"/>
          <w:b/>
          <w:szCs w:val="28"/>
          <w:lang w:val="en-US"/>
        </w:rPr>
        <w:t>i;</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for(i=0; i&lt;vi.size(); ++i)  delete</w:t>
      </w:r>
      <w:r w:rsidRPr="0089239F">
        <w:rPr>
          <w:rFonts w:cs="Times New Roman"/>
          <w:b/>
          <w:szCs w:val="28"/>
          <w:lang w:val="en-US"/>
        </w:rPr>
        <w:t xml:space="preserve"> </w:t>
      </w:r>
      <w:r w:rsidRPr="0089239F">
        <w:rPr>
          <w:rStyle w:val="a6"/>
          <w:rFonts w:cs="Times New Roman"/>
          <w:b/>
          <w:szCs w:val="28"/>
          <w:lang w:val="en-US"/>
        </w:rPr>
        <w:t xml:space="preserve">vi[i];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for(i=0; i&lt;va.size(); ++i)  delete</w:t>
      </w:r>
      <w:r w:rsidRPr="0089239F">
        <w:rPr>
          <w:rFonts w:cs="Times New Roman"/>
          <w:b/>
          <w:szCs w:val="28"/>
          <w:lang w:val="en-US"/>
        </w:rPr>
        <w:t xml:space="preserve"> </w:t>
      </w:r>
      <w:r w:rsidRPr="0089239F">
        <w:rPr>
          <w:rStyle w:val="a6"/>
          <w:rFonts w:cs="Times New Roman"/>
          <w:b/>
          <w:szCs w:val="28"/>
          <w:lang w:val="en-US"/>
        </w:rPr>
        <w:t xml:space="preserve">va[i];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for(i=0; i&lt;vh.size(); ++i)  delete</w:t>
      </w:r>
      <w:r w:rsidRPr="0089239F">
        <w:rPr>
          <w:rFonts w:cs="Times New Roman"/>
          <w:b/>
          <w:szCs w:val="28"/>
          <w:lang w:val="en-US"/>
        </w:rPr>
        <w:t xml:space="preserve"> </w:t>
      </w:r>
      <w:r w:rsidRPr="0089239F">
        <w:rPr>
          <w:rStyle w:val="a6"/>
          <w:rFonts w:cs="Times New Roman"/>
          <w:b/>
          <w:szCs w:val="28"/>
          <w:lang w:val="en-US"/>
        </w:rPr>
        <w:t xml:space="preserve">vh[i];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void</w:t>
      </w:r>
      <w:r w:rsidRPr="0089239F">
        <w:rPr>
          <w:rFonts w:cs="Times New Roman"/>
          <w:b/>
          <w:szCs w:val="28"/>
          <w:lang w:val="en-US"/>
        </w:rPr>
        <w:t xml:space="preserve"> </w:t>
      </w:r>
      <w:r w:rsidRPr="0089239F">
        <w:rPr>
          <w:rStyle w:val="a6"/>
          <w:rFonts w:cs="Times New Roman"/>
          <w:b/>
          <w:szCs w:val="28"/>
          <w:lang w:val="en-US"/>
        </w:rPr>
        <w:t xml:space="preserve">info()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int</w:t>
      </w:r>
      <w:r w:rsidRPr="0089239F">
        <w:rPr>
          <w:rFonts w:cs="Times New Roman"/>
          <w:b/>
          <w:szCs w:val="28"/>
          <w:lang w:val="en-US"/>
        </w:rPr>
        <w:t xml:space="preserve"> </w:t>
      </w:r>
      <w:r w:rsidRPr="0089239F">
        <w:rPr>
          <w:rStyle w:val="a6"/>
          <w:rFonts w:cs="Times New Roman"/>
          <w:b/>
          <w:szCs w:val="28"/>
          <w:lang w:val="en-US"/>
        </w:rPr>
        <w:t>i;</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for(i=0; i&lt;vi.size(); ++i)  vi[i]-&gt;info();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for(i=0; i&lt;va.size(); ++i)  va[i]-&gt;info();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for(i=0; i&lt;vh.size(); ++i)  vh[i]-&gt;info();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vector&lt;Infantryman*&gt; vi;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vector&lt;Archer*&gt; va; </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w:t>
      </w:r>
      <w:r w:rsidRPr="0089239F">
        <w:rPr>
          <w:rStyle w:val="a6"/>
          <w:rFonts w:cs="Times New Roman"/>
          <w:b/>
          <w:szCs w:val="28"/>
        </w:rPr>
        <w:t xml:space="preserve">vector&lt;Horseman*&gt; vh;     </w:t>
      </w:r>
    </w:p>
    <w:p w:rsidR="00455664" w:rsidRPr="0089239F" w:rsidRDefault="00455664" w:rsidP="00455664">
      <w:pPr>
        <w:pStyle w:val="a7"/>
        <w:rPr>
          <w:rStyle w:val="a6"/>
          <w:rFonts w:cs="Times New Roman"/>
          <w:b/>
          <w:szCs w:val="28"/>
        </w:rPr>
      </w:pPr>
      <w:r w:rsidRPr="0089239F">
        <w:rPr>
          <w:rStyle w:val="a6"/>
          <w:rFonts w:cs="Times New Roman"/>
          <w:b/>
          <w:szCs w:val="28"/>
        </w:rPr>
        <w:t>};</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w:t>
      </w:r>
      <w:r w:rsidRPr="0089239F">
        <w:rPr>
          <w:rFonts w:cs="Times New Roman"/>
          <w:b/>
          <w:szCs w:val="28"/>
        </w:rPr>
        <w:t> </w:t>
      </w:r>
    </w:p>
    <w:p w:rsidR="00455664" w:rsidRPr="0089239F" w:rsidRDefault="00455664" w:rsidP="00455664">
      <w:pPr>
        <w:pStyle w:val="a7"/>
        <w:rPr>
          <w:rStyle w:val="a6"/>
          <w:rFonts w:cs="Times New Roman"/>
          <w:b/>
          <w:szCs w:val="28"/>
        </w:rPr>
      </w:pPr>
      <w:r w:rsidRPr="0089239F">
        <w:rPr>
          <w:rStyle w:val="a6"/>
          <w:rFonts w:cs="Times New Roman"/>
          <w:b/>
          <w:szCs w:val="28"/>
        </w:rPr>
        <w:t>// Здесь создается армия той или иной стороны</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class</w:t>
      </w:r>
      <w:r w:rsidRPr="0089239F">
        <w:rPr>
          <w:rFonts w:cs="Times New Roman"/>
          <w:b/>
          <w:szCs w:val="28"/>
          <w:lang w:val="en-US"/>
        </w:rPr>
        <w:t xml:space="preserve"> </w:t>
      </w:r>
      <w:r w:rsidRPr="0089239F">
        <w:rPr>
          <w:rStyle w:val="a6"/>
          <w:rFonts w:cs="Times New Roman"/>
          <w:b/>
          <w:szCs w:val="28"/>
          <w:lang w:val="en-US"/>
        </w:rPr>
        <w:t>Game</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public: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Army* createArmy( ArmyFactory&amp; factory )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Army* p = new</w:t>
      </w:r>
      <w:r w:rsidRPr="0089239F">
        <w:rPr>
          <w:rFonts w:cs="Times New Roman"/>
          <w:b/>
          <w:szCs w:val="28"/>
          <w:lang w:val="en-US"/>
        </w:rPr>
        <w:t xml:space="preserve"> </w:t>
      </w:r>
      <w:r w:rsidRPr="0089239F">
        <w:rPr>
          <w:rStyle w:val="a6"/>
          <w:rFonts w:cs="Times New Roman"/>
          <w:b/>
          <w:szCs w:val="28"/>
          <w:lang w:val="en-US"/>
        </w:rPr>
        <w:t>Army;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p-&gt;vi.push_back( factory.createInfantryman());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p-&gt;va.push_back( factory.createArcher());</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p-&gt;vh.push_back( factory.createHorseman());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return</w:t>
      </w:r>
      <w:r w:rsidRPr="0089239F">
        <w:rPr>
          <w:rFonts w:cs="Times New Roman"/>
          <w:b/>
          <w:szCs w:val="28"/>
          <w:lang w:val="en-US"/>
        </w:rPr>
        <w:t xml:space="preserve"> </w:t>
      </w:r>
      <w:r w:rsidRPr="0089239F">
        <w:rPr>
          <w:rStyle w:val="a6"/>
          <w:rFonts w:cs="Times New Roman"/>
          <w:b/>
          <w:szCs w:val="28"/>
          <w:lang w:val="en-US"/>
        </w:rPr>
        <w:t>p;</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int</w:t>
      </w:r>
      <w:r w:rsidRPr="0089239F">
        <w:rPr>
          <w:rFonts w:cs="Times New Roman"/>
          <w:b/>
          <w:szCs w:val="28"/>
          <w:lang w:val="en-US"/>
        </w:rPr>
        <w:t xml:space="preserve"> </w:t>
      </w:r>
      <w:r w:rsidRPr="0089239F">
        <w:rPr>
          <w:rStyle w:val="a6"/>
          <w:rFonts w:cs="Times New Roman"/>
          <w:b/>
          <w:szCs w:val="28"/>
          <w:lang w:val="en-US"/>
        </w:rPr>
        <w:t>main()</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xml:space="preserve">{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Game game;</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RomanArmyFactory ra_factory;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CarthaginianArmyFactory ca_factory;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w:t>
      </w:r>
      <w:r w:rsidRPr="0089239F">
        <w:rPr>
          <w:rFonts w:cs="Times New Roman"/>
          <w:b/>
          <w:szCs w:val="28"/>
          <w:lang w:val="en-US"/>
        </w:rPr>
        <w:t> </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Army * ra = game.createArmy( ra_factory);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Army * ca = game.createArmy( ca_factory);</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"Roman army:"</w:t>
      </w:r>
      <w:r w:rsidRPr="0089239F">
        <w:rPr>
          <w:rFonts w:cs="Times New Roman"/>
          <w:b/>
          <w:szCs w:val="28"/>
          <w:lang w:val="en-US"/>
        </w:rPr>
        <w:t xml:space="preserve"> </w:t>
      </w:r>
      <w:r w:rsidRPr="0089239F">
        <w:rPr>
          <w:rStyle w:val="a6"/>
          <w:rFonts w:cs="Times New Roman"/>
          <w:b/>
          <w:szCs w:val="28"/>
          <w:lang w:val="en-US"/>
        </w:rPr>
        <w:t>&lt;&lt; endl;</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ra-&gt;info();</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cout &lt;&lt; "\nCarthaginian army:"</w:t>
      </w:r>
      <w:r w:rsidRPr="0089239F">
        <w:rPr>
          <w:rFonts w:cs="Times New Roman"/>
          <w:b/>
          <w:szCs w:val="28"/>
          <w:lang w:val="en-US"/>
        </w:rPr>
        <w:t xml:space="preserve"> </w:t>
      </w:r>
      <w:r w:rsidRPr="0089239F">
        <w:rPr>
          <w:rStyle w:val="a6"/>
          <w:rFonts w:cs="Times New Roman"/>
          <w:b/>
          <w:szCs w:val="28"/>
          <w:lang w:val="en-US"/>
        </w:rPr>
        <w:t>&lt;&lt; endl;</w:t>
      </w:r>
    </w:p>
    <w:p w:rsidR="00455664" w:rsidRPr="0089239F" w:rsidRDefault="00455664" w:rsidP="00455664">
      <w:pPr>
        <w:pStyle w:val="a7"/>
        <w:rPr>
          <w:rStyle w:val="a6"/>
          <w:rFonts w:cs="Times New Roman"/>
          <w:b/>
          <w:szCs w:val="28"/>
          <w:lang w:val="en-US"/>
        </w:rPr>
      </w:pPr>
      <w:r w:rsidRPr="0089239F">
        <w:rPr>
          <w:rStyle w:val="a6"/>
          <w:rFonts w:cs="Times New Roman"/>
          <w:b/>
          <w:szCs w:val="28"/>
          <w:lang w:val="en-US"/>
        </w:rPr>
        <w:t>    ca-&gt;info();</w:t>
      </w:r>
    </w:p>
    <w:p w:rsidR="00455664" w:rsidRPr="0089239F" w:rsidRDefault="00455664" w:rsidP="00455664">
      <w:pPr>
        <w:pStyle w:val="a7"/>
        <w:rPr>
          <w:rStyle w:val="a6"/>
          <w:rFonts w:cs="Times New Roman"/>
          <w:b/>
          <w:szCs w:val="28"/>
        </w:rPr>
      </w:pPr>
      <w:r w:rsidRPr="0089239F">
        <w:rPr>
          <w:rStyle w:val="a6"/>
          <w:rFonts w:cs="Times New Roman"/>
          <w:b/>
          <w:szCs w:val="28"/>
          <w:lang w:val="en-US"/>
        </w:rPr>
        <w:t>    </w:t>
      </w:r>
      <w:r w:rsidRPr="0089239F">
        <w:rPr>
          <w:rStyle w:val="a6"/>
          <w:rFonts w:cs="Times New Roman"/>
          <w:b/>
          <w:szCs w:val="28"/>
        </w:rPr>
        <w:t>// ...</w:t>
      </w:r>
    </w:p>
    <w:p w:rsidR="00455664" w:rsidRPr="0089239F" w:rsidRDefault="00455664" w:rsidP="00455664">
      <w:pPr>
        <w:pStyle w:val="a7"/>
        <w:rPr>
          <w:rStyle w:val="a6"/>
          <w:rFonts w:cs="Times New Roman"/>
          <w:szCs w:val="28"/>
        </w:rPr>
      </w:pPr>
    </w:p>
    <w:p w:rsidR="00455664" w:rsidRPr="0089239F" w:rsidRDefault="00455664" w:rsidP="00455664">
      <w:pPr>
        <w:pStyle w:val="a0"/>
        <w:rPr>
          <w:rFonts w:cs="Times New Roman"/>
          <w:sz w:val="24"/>
          <w:szCs w:val="28"/>
        </w:rPr>
      </w:pPr>
      <w:r w:rsidRPr="0089239F">
        <w:rPr>
          <w:rFonts w:cs="Times New Roman"/>
          <w:sz w:val="24"/>
          <w:szCs w:val="28"/>
        </w:rPr>
        <w:t>Вывод программы будет следующим:</w:t>
      </w:r>
    </w:p>
    <w:p w:rsidR="00455664" w:rsidRPr="0089239F" w:rsidRDefault="00455664" w:rsidP="00455664">
      <w:pPr>
        <w:pStyle w:val="BodyText"/>
        <w:rPr>
          <w:rFonts w:cs="Times New Roman"/>
          <w:sz w:val="24"/>
          <w:szCs w:val="28"/>
        </w:rPr>
      </w:pPr>
    </w:p>
    <w:p w:rsidR="00455664" w:rsidRPr="0089239F" w:rsidRDefault="00455664" w:rsidP="00455664">
      <w:pPr>
        <w:rPr>
          <w:rStyle w:val="a6"/>
          <w:rFonts w:ascii="Times New Roman" w:hAnsi="Times New Roman" w:cs="Times New Roman"/>
          <w:b/>
          <w:sz w:val="24"/>
          <w:szCs w:val="28"/>
        </w:rPr>
      </w:pPr>
      <w:r w:rsidRPr="0089239F">
        <w:rPr>
          <w:rStyle w:val="a6"/>
          <w:rFonts w:ascii="Times New Roman" w:hAnsi="Times New Roman" w:cs="Times New Roman"/>
          <w:b/>
          <w:sz w:val="24"/>
          <w:szCs w:val="28"/>
          <w:lang w:val="en-US"/>
        </w:rPr>
        <w:t>Roman</w:t>
      </w:r>
      <w:r w:rsidRPr="0089239F">
        <w:rPr>
          <w:rStyle w:val="a6"/>
          <w:rFonts w:ascii="Times New Roman" w:hAnsi="Times New Roman" w:cs="Times New Roman"/>
          <w:b/>
          <w:sz w:val="24"/>
          <w:szCs w:val="28"/>
        </w:rPr>
        <w:t xml:space="preserve"> </w:t>
      </w:r>
      <w:r w:rsidRPr="0089239F">
        <w:rPr>
          <w:rStyle w:val="a6"/>
          <w:rFonts w:ascii="Times New Roman" w:hAnsi="Times New Roman" w:cs="Times New Roman"/>
          <w:b/>
          <w:sz w:val="24"/>
          <w:szCs w:val="28"/>
          <w:lang w:val="en-US"/>
        </w:rPr>
        <w:t>army</w:t>
      </w:r>
      <w:r w:rsidRPr="0089239F">
        <w:rPr>
          <w:rStyle w:val="a6"/>
          <w:rFonts w:ascii="Times New Roman" w:hAnsi="Times New Roman" w:cs="Times New Roman"/>
          <w:b/>
          <w:sz w:val="24"/>
          <w:szCs w:val="28"/>
        </w:rPr>
        <w:t>:</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RomanInfantryman</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RomanArcher</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RomanHorseman</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 </w:t>
      </w:r>
      <w:r w:rsidRPr="0089239F">
        <w:rPr>
          <w:b/>
          <w:sz w:val="24"/>
          <w:szCs w:val="28"/>
          <w:lang w:val="en-US"/>
        </w:rPr>
        <w:t> </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Carthaginian army:</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CarthaginianInfantryman</w:t>
      </w:r>
    </w:p>
    <w:p w:rsidR="00455664" w:rsidRP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CarthaginianArcher</w:t>
      </w:r>
    </w:p>
    <w:p w:rsidR="0089239F" w:rsidRDefault="00455664" w:rsidP="00455664">
      <w:pPr>
        <w:rPr>
          <w:rStyle w:val="a6"/>
          <w:rFonts w:ascii="Times New Roman" w:hAnsi="Times New Roman" w:cs="Times New Roman"/>
          <w:b/>
          <w:sz w:val="24"/>
          <w:szCs w:val="28"/>
          <w:lang w:val="en-US"/>
        </w:rPr>
      </w:pPr>
      <w:r w:rsidRPr="0089239F">
        <w:rPr>
          <w:rStyle w:val="a6"/>
          <w:rFonts w:ascii="Times New Roman" w:hAnsi="Times New Roman" w:cs="Times New Roman"/>
          <w:b/>
          <w:sz w:val="24"/>
          <w:szCs w:val="28"/>
          <w:lang w:val="en-US"/>
        </w:rPr>
        <w:t>CarthaginianHorseman</w:t>
      </w:r>
    </w:p>
    <w:p w:rsidR="00455664" w:rsidRPr="0089239F" w:rsidRDefault="00455664" w:rsidP="00455664">
      <w:pPr>
        <w:rPr>
          <w:b/>
          <w:sz w:val="24"/>
          <w:szCs w:val="28"/>
          <w:lang w:val="en-US"/>
        </w:rPr>
      </w:pPr>
    </w:p>
    <w:p w:rsidR="0089239F" w:rsidRDefault="0089239F" w:rsidP="0089239F">
      <w:pPr>
        <w:pStyle w:val="NoSpacing"/>
        <w:rPr>
          <w:rFonts w:ascii="Times New Roman" w:hAnsi="Times New Roman" w:cs="Times New Roman"/>
          <w:b/>
          <w:szCs w:val="24"/>
        </w:rPr>
      </w:pPr>
      <w:r w:rsidRPr="0089239F">
        <w:rPr>
          <w:rFonts w:ascii="Times New Roman" w:hAnsi="Times New Roman" w:cs="Times New Roman"/>
          <w:b/>
          <w:szCs w:val="24"/>
        </w:rPr>
        <w:t>Паттерн Одиночка (</w:t>
      </w:r>
      <w:r w:rsidRPr="0089239F">
        <w:rPr>
          <w:rFonts w:ascii="Times New Roman" w:hAnsi="Times New Roman" w:cs="Times New Roman"/>
          <w:b/>
          <w:szCs w:val="24"/>
          <w:lang w:val="en-US"/>
        </w:rPr>
        <w:t>Singleton</w:t>
      </w:r>
      <w:r w:rsidRPr="0089239F">
        <w:rPr>
          <w:rFonts w:ascii="Times New Roman" w:hAnsi="Times New Roman" w:cs="Times New Roman"/>
          <w:b/>
          <w:szCs w:val="24"/>
        </w:rPr>
        <w:t>).</w:t>
      </w:r>
    </w:p>
    <w:p w:rsidR="00BB7B53" w:rsidRPr="0089239F" w:rsidRDefault="00BB7B53" w:rsidP="0089239F">
      <w:pPr>
        <w:pStyle w:val="NoSpacing"/>
        <w:rPr>
          <w:rFonts w:ascii="Times New Roman" w:hAnsi="Times New Roman" w:cs="Times New Roman"/>
          <w:b/>
          <w:szCs w:val="24"/>
          <w:lang w:val="en-GB"/>
        </w:rPr>
      </w:pP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Название и классификация паттерна</w:t>
      </w:r>
    </w:p>
    <w:p w:rsidR="000D29AA" w:rsidRPr="000D29AA" w:rsidRDefault="000D29AA" w:rsidP="000D29AA">
      <w:pPr>
        <w:widowControl w:val="0"/>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Одиночка - паттерн, порождающий объекты</w:t>
      </w: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Назначение</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Гарантирует, что у класса есть только один экземпляр, и предоставляет к нему</w:t>
      </w:r>
      <w:r w:rsidR="00455664">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глобальную точку доступа.</w:t>
      </w: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Применимость</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Используйте паттерн одиночка, когда:</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Pr>
          <w:rFonts w:ascii="Times New Roman" w:eastAsia="Times-Roman" w:hAnsi="Times New Roman" w:cs="Times New Roman"/>
          <w:sz w:val="24"/>
          <w:szCs w:val="24"/>
        </w:rPr>
        <w:t>-</w:t>
      </w:r>
      <w:r w:rsidRPr="000D29AA">
        <w:rPr>
          <w:rFonts w:ascii="Times New Roman" w:eastAsia="Times-Roman" w:hAnsi="Times New Roman" w:cs="Times New Roman"/>
          <w:sz w:val="24"/>
          <w:szCs w:val="24"/>
        </w:rPr>
        <w:t xml:space="preserve"> должен быть ровно один экземпляр некоторого класса, легко доступный</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всем клиентам;</w:t>
      </w:r>
    </w:p>
    <w:p w:rsidR="00455664" w:rsidRDefault="000D29AA" w:rsidP="00455664">
      <w:pPr>
        <w:autoSpaceDE w:val="0"/>
        <w:autoSpaceDN w:val="0"/>
        <w:adjustRightInd w:val="0"/>
        <w:rPr>
          <w:rFonts w:ascii="Times New Roman" w:eastAsia="Times-Roman" w:hAnsi="Times New Roman" w:cs="Times New Roman"/>
          <w:sz w:val="24"/>
          <w:szCs w:val="24"/>
        </w:rPr>
      </w:pPr>
      <w:r>
        <w:rPr>
          <w:rFonts w:ascii="Times New Roman" w:eastAsia="Times-Roman" w:hAnsi="Times New Roman" w:cs="Times New Roman"/>
          <w:sz w:val="24"/>
          <w:szCs w:val="24"/>
        </w:rPr>
        <w:t>-</w:t>
      </w:r>
      <w:r w:rsidRPr="000D29AA">
        <w:rPr>
          <w:rFonts w:ascii="Times New Roman" w:eastAsia="Times-Roman" w:hAnsi="Times New Roman" w:cs="Times New Roman"/>
          <w:sz w:val="24"/>
          <w:szCs w:val="24"/>
        </w:rPr>
        <w:t xml:space="preserve"> единственный экземпляр должен расши</w:t>
      </w:r>
      <w:r>
        <w:rPr>
          <w:rFonts w:ascii="Times New Roman" w:eastAsia="Times-Roman" w:hAnsi="Times New Roman" w:cs="Times New Roman"/>
          <w:sz w:val="24"/>
          <w:szCs w:val="24"/>
        </w:rPr>
        <w:t>ряться путем порождения подклас</w:t>
      </w:r>
      <w:r w:rsidRPr="000D29AA">
        <w:rPr>
          <w:rFonts w:ascii="Times New Roman" w:eastAsia="Times-Roman" w:hAnsi="Times New Roman" w:cs="Times New Roman"/>
          <w:sz w:val="24"/>
          <w:szCs w:val="24"/>
        </w:rPr>
        <w:t>сов, и клиентам нужно иметь возможност</w:t>
      </w:r>
      <w:r>
        <w:rPr>
          <w:rFonts w:ascii="Times New Roman" w:eastAsia="Times-Roman" w:hAnsi="Times New Roman" w:cs="Times New Roman"/>
          <w:sz w:val="24"/>
          <w:szCs w:val="24"/>
        </w:rPr>
        <w:t>ь работать с расширенным экземп</w:t>
      </w:r>
      <w:r w:rsidRPr="000D29AA">
        <w:rPr>
          <w:rFonts w:ascii="Times New Roman" w:eastAsia="Times-Roman" w:hAnsi="Times New Roman" w:cs="Times New Roman"/>
          <w:sz w:val="24"/>
          <w:szCs w:val="24"/>
        </w:rPr>
        <w:t>ляром без модификации своего кода.</w:t>
      </w:r>
    </w:p>
    <w:p w:rsidR="00455664" w:rsidRDefault="00455664" w:rsidP="00455664">
      <w:pPr>
        <w:autoSpaceDE w:val="0"/>
        <w:autoSpaceDN w:val="0"/>
        <w:adjustRightInd w:val="0"/>
        <w:rPr>
          <w:rFonts w:ascii="Times New Roman" w:eastAsia="Times-Roman" w:hAnsi="Times New Roman" w:cs="Times New Roman"/>
          <w:sz w:val="24"/>
          <w:szCs w:val="24"/>
        </w:rPr>
      </w:pPr>
    </w:p>
    <w:p w:rsidR="00455664" w:rsidRDefault="00455664" w:rsidP="00455664">
      <w:pPr>
        <w:autoSpaceDE w:val="0"/>
        <w:autoSpaceDN w:val="0"/>
        <w:adjustRightInd w:val="0"/>
        <w:rPr>
          <w:rFonts w:ascii="Times New Roman" w:eastAsia="Times-Roman" w:hAnsi="Times New Roman" w:cs="Times New Roman"/>
          <w:sz w:val="24"/>
          <w:szCs w:val="24"/>
        </w:rPr>
      </w:pPr>
    </w:p>
    <w:p w:rsidR="000D29AA" w:rsidRPr="00455664" w:rsidRDefault="000D29AA" w:rsidP="00455664">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b/>
          <w:bCs/>
          <w:i/>
          <w:iCs/>
          <w:sz w:val="24"/>
          <w:szCs w:val="24"/>
        </w:rPr>
        <w:t>Структура</w:t>
      </w:r>
    </w:p>
    <w:p w:rsidR="000D29AA" w:rsidRPr="000D29AA" w:rsidRDefault="000D29AA" w:rsidP="000D29AA">
      <w:pPr>
        <w:widowControl w:val="0"/>
        <w:autoSpaceDE w:val="0"/>
        <w:autoSpaceDN w:val="0"/>
        <w:adjustRightInd w:val="0"/>
        <w:rPr>
          <w:rFonts w:ascii="Times New Roman" w:hAnsi="Times New Roman" w:cs="Times New Roman"/>
          <w:sz w:val="24"/>
          <w:szCs w:val="24"/>
        </w:rPr>
      </w:pPr>
      <w:r w:rsidRPr="000D29AA">
        <w:rPr>
          <w:rFonts w:ascii="Times New Roman" w:hAnsi="Times New Roman" w:cs="Times New Roman"/>
          <w:noProof/>
          <w:sz w:val="24"/>
          <w:szCs w:val="24"/>
          <w:lang w:val="en-US"/>
        </w:rPr>
        <w:drawing>
          <wp:inline distT="0" distB="0" distL="0" distR="0">
            <wp:extent cx="4492752" cy="1444752"/>
            <wp:effectExtent l="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ton1.tif"/>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tretch>
                      <a:fillRect/>
                    </a:stretch>
                  </pic:blipFill>
                  <pic:spPr>
                    <a:xfrm>
                      <a:off x="0" y="0"/>
                      <a:ext cx="4492752" cy="1444752"/>
                    </a:xfrm>
                    <a:prstGeom prst="rect">
                      <a:avLst/>
                    </a:prstGeom>
                  </pic:spPr>
                </pic:pic>
              </a:graphicData>
            </a:graphic>
          </wp:inline>
        </w:drawing>
      </w: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Участники</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Bold" w:hAnsi="Times New Roman" w:cs="Times New Roman"/>
          <w:b/>
          <w:bCs/>
          <w:sz w:val="24"/>
          <w:szCs w:val="24"/>
        </w:rPr>
        <w:t xml:space="preserve">Singleton </w:t>
      </w:r>
      <w:r w:rsidRPr="000D29AA">
        <w:rPr>
          <w:rFonts w:ascii="Times New Roman" w:eastAsia="Times-Roman" w:hAnsi="Times New Roman" w:cs="Times New Roman"/>
          <w:sz w:val="24"/>
          <w:szCs w:val="24"/>
        </w:rPr>
        <w:t>- одиночка:</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определяет операцию Instance, которая позволяет клиентам получать</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доступ к единственному экземпляру. Instance - это операция класса, и статическая функция-член</w:t>
      </w:r>
      <w:r w:rsidR="0089239F">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в C++;</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может нести ответственность за созда</w:t>
      </w:r>
      <w:r>
        <w:rPr>
          <w:rFonts w:ascii="Times New Roman" w:eastAsia="Times-Roman" w:hAnsi="Times New Roman" w:cs="Times New Roman"/>
          <w:sz w:val="24"/>
          <w:szCs w:val="24"/>
        </w:rPr>
        <w:t>ние собственного уникального эк</w:t>
      </w:r>
      <w:r w:rsidRPr="000D29AA">
        <w:rPr>
          <w:rFonts w:ascii="Times New Roman" w:eastAsia="Times-Roman" w:hAnsi="Times New Roman" w:cs="Times New Roman"/>
          <w:sz w:val="24"/>
          <w:szCs w:val="24"/>
        </w:rPr>
        <w:t>земпляра.</w:t>
      </w: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Отношения</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Клиенты получают доступ к экземпляру класса Singleton только через его</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операцию Instance.</w:t>
      </w:r>
    </w:p>
    <w:p w:rsidR="000D29AA" w:rsidRPr="000D29AA" w:rsidRDefault="000D29AA" w:rsidP="000D29AA">
      <w:pPr>
        <w:autoSpaceDE w:val="0"/>
        <w:autoSpaceDN w:val="0"/>
        <w:adjustRightInd w:val="0"/>
        <w:rPr>
          <w:rFonts w:ascii="Times New Roman" w:eastAsia="Helvetica-BoldOblique" w:hAnsi="Times New Roman" w:cs="Times New Roman"/>
          <w:b/>
          <w:bCs/>
          <w:i/>
          <w:iCs/>
          <w:sz w:val="24"/>
          <w:szCs w:val="24"/>
        </w:rPr>
      </w:pPr>
      <w:r w:rsidRPr="000D29AA">
        <w:rPr>
          <w:rFonts w:ascii="Times New Roman" w:eastAsia="Helvetica-BoldOblique" w:hAnsi="Times New Roman" w:cs="Times New Roman"/>
          <w:b/>
          <w:bCs/>
          <w:i/>
          <w:iCs/>
          <w:sz w:val="24"/>
          <w:szCs w:val="24"/>
        </w:rPr>
        <w:t>Результаты</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У паттерна одиночка есть определенные достоинства:</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контролируемый доступ к единственному экземпляру. </w:t>
      </w:r>
      <w:r w:rsidRPr="000D29AA">
        <w:rPr>
          <w:rFonts w:ascii="Times New Roman" w:eastAsia="Times-Roman" w:hAnsi="Times New Roman" w:cs="Times New Roman"/>
          <w:sz w:val="24"/>
          <w:szCs w:val="24"/>
        </w:rPr>
        <w:t>Поскольку класс</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Singleton инкапсулирует свой единственный экземпляр, он полностью</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контролирует то, как и когда клиенты получают доступ к нему;</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Pr>
          <w:rFonts w:ascii="Times New Roman" w:eastAsia="Times-Roman" w:hAnsi="Times New Roman" w:cs="Times New Roman"/>
          <w:sz w:val="24"/>
          <w:szCs w:val="24"/>
        </w:rPr>
        <w:t>-</w:t>
      </w: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уменьшение числа имен. </w:t>
      </w:r>
      <w:r w:rsidRPr="000D29AA">
        <w:rPr>
          <w:rFonts w:ascii="Times New Roman" w:eastAsia="Times-Roman" w:hAnsi="Times New Roman" w:cs="Times New Roman"/>
          <w:sz w:val="24"/>
          <w:szCs w:val="24"/>
        </w:rPr>
        <w:t xml:space="preserve">Паттерн одиночка </w:t>
      </w:r>
      <w:r>
        <w:rPr>
          <w:rFonts w:ascii="Times New Roman" w:eastAsia="Times-Roman" w:hAnsi="Times New Roman" w:cs="Times New Roman"/>
          <w:sz w:val="24"/>
          <w:szCs w:val="24"/>
        </w:rPr>
        <w:t>- шаг вперед по сравнению с гло</w:t>
      </w:r>
      <w:r w:rsidRPr="000D29AA">
        <w:rPr>
          <w:rFonts w:ascii="Times New Roman" w:eastAsia="Times-Roman" w:hAnsi="Times New Roman" w:cs="Times New Roman"/>
          <w:sz w:val="24"/>
          <w:szCs w:val="24"/>
        </w:rPr>
        <w:t>бальными переменными. Он позволяет избежать засорения пространства</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имен глобальными переменными, в кот</w:t>
      </w:r>
      <w:r>
        <w:rPr>
          <w:rFonts w:ascii="Times New Roman" w:eastAsia="Times-Roman" w:hAnsi="Times New Roman" w:cs="Times New Roman"/>
          <w:sz w:val="24"/>
          <w:szCs w:val="24"/>
        </w:rPr>
        <w:t>орых хранятся уникальные экземп</w:t>
      </w:r>
      <w:r w:rsidRPr="000D29AA">
        <w:rPr>
          <w:rFonts w:ascii="Times New Roman" w:eastAsia="Times-Roman" w:hAnsi="Times New Roman" w:cs="Times New Roman"/>
          <w:sz w:val="24"/>
          <w:szCs w:val="24"/>
        </w:rPr>
        <w:t>ляры;</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допускает уточнение операций и представления. </w:t>
      </w:r>
      <w:r w:rsidRPr="000D29AA">
        <w:rPr>
          <w:rFonts w:ascii="Times New Roman" w:eastAsia="Times-Roman" w:hAnsi="Times New Roman" w:cs="Times New Roman"/>
          <w:sz w:val="24"/>
          <w:szCs w:val="24"/>
        </w:rPr>
        <w:t>От класса Singleton мо</w:t>
      </w:r>
      <w:r>
        <w:rPr>
          <w:rFonts w:ascii="Times New Roman" w:eastAsia="Times-Roman" w:hAnsi="Times New Roman" w:cs="Times New Roman"/>
          <w:sz w:val="24"/>
          <w:szCs w:val="24"/>
        </w:rPr>
        <w:t>ж</w:t>
      </w:r>
      <w:r w:rsidRPr="000D29AA">
        <w:rPr>
          <w:rFonts w:ascii="Times New Roman" w:eastAsia="Times-Roman" w:hAnsi="Times New Roman" w:cs="Times New Roman"/>
          <w:sz w:val="24"/>
          <w:szCs w:val="24"/>
        </w:rPr>
        <w:t>но порождать подклассы, а приложени</w:t>
      </w:r>
      <w:r>
        <w:rPr>
          <w:rFonts w:ascii="Times New Roman" w:eastAsia="Times-Roman" w:hAnsi="Times New Roman" w:cs="Times New Roman"/>
          <w:sz w:val="24"/>
          <w:szCs w:val="24"/>
        </w:rPr>
        <w:t>е легко сконфигурировать экземп</w:t>
      </w:r>
      <w:r w:rsidRPr="000D29AA">
        <w:rPr>
          <w:rFonts w:ascii="Times New Roman" w:eastAsia="Times-Roman" w:hAnsi="Times New Roman" w:cs="Times New Roman"/>
          <w:sz w:val="24"/>
          <w:szCs w:val="24"/>
        </w:rPr>
        <w:t>ляром расширенного класса. Можно кон</w:t>
      </w:r>
      <w:r>
        <w:rPr>
          <w:rFonts w:ascii="Times New Roman" w:eastAsia="Times-Roman" w:hAnsi="Times New Roman" w:cs="Times New Roman"/>
          <w:sz w:val="24"/>
          <w:szCs w:val="24"/>
        </w:rPr>
        <w:t>кретизировать приложение экземп</w:t>
      </w:r>
      <w:r w:rsidRPr="000D29AA">
        <w:rPr>
          <w:rFonts w:ascii="Times New Roman" w:eastAsia="Times-Roman" w:hAnsi="Times New Roman" w:cs="Times New Roman"/>
          <w:sz w:val="24"/>
          <w:szCs w:val="24"/>
        </w:rPr>
        <w:t>ляром того класса, который необходим во время выполнения;</w:t>
      </w:r>
    </w:p>
    <w:p w:rsidR="000D29AA" w:rsidRPr="000D29AA" w:rsidRDefault="000D29AA" w:rsidP="000D29AA">
      <w:pPr>
        <w:autoSpaceDE w:val="0"/>
        <w:autoSpaceDN w:val="0"/>
        <w:adjustRightInd w:val="0"/>
        <w:rPr>
          <w:rFonts w:ascii="Times New Roman" w:eastAsia="Times-Roman" w:hAnsi="Times New Roman" w:cs="Times New Roman"/>
          <w:sz w:val="24"/>
          <w:szCs w:val="24"/>
        </w:rPr>
      </w:pPr>
      <w:r w:rsidRPr="000D29AA">
        <w:rPr>
          <w:rFonts w:ascii="Times New Roman" w:eastAsia="Times-Roman" w:hAnsi="Times New Roman" w:cs="Times New Roman"/>
          <w:sz w:val="24"/>
          <w:szCs w:val="24"/>
        </w:rPr>
        <w:t xml:space="preserve">- </w:t>
      </w:r>
      <w:r w:rsidRPr="000D29AA">
        <w:rPr>
          <w:rFonts w:ascii="Times New Roman" w:eastAsia="Times-Italic" w:hAnsi="Times New Roman" w:cs="Times New Roman"/>
          <w:i/>
          <w:iCs/>
          <w:sz w:val="24"/>
          <w:szCs w:val="24"/>
        </w:rPr>
        <w:t xml:space="preserve">допускает переменное число экземпляров. </w:t>
      </w:r>
      <w:r w:rsidRPr="000D29AA">
        <w:rPr>
          <w:rFonts w:ascii="Times New Roman" w:eastAsia="Times-Roman" w:hAnsi="Times New Roman" w:cs="Times New Roman"/>
          <w:sz w:val="24"/>
          <w:szCs w:val="24"/>
        </w:rPr>
        <w:t>Паттерн позволяе</w:t>
      </w:r>
      <w:r>
        <w:rPr>
          <w:rFonts w:ascii="Times New Roman" w:eastAsia="Times-Roman" w:hAnsi="Times New Roman" w:cs="Times New Roman"/>
          <w:sz w:val="24"/>
          <w:szCs w:val="24"/>
        </w:rPr>
        <w:t>т вам легко изме</w:t>
      </w:r>
      <w:r w:rsidRPr="000D29AA">
        <w:rPr>
          <w:rFonts w:ascii="Times New Roman" w:eastAsia="Times-Roman" w:hAnsi="Times New Roman" w:cs="Times New Roman"/>
          <w:sz w:val="24"/>
          <w:szCs w:val="24"/>
        </w:rPr>
        <w:t>нить свое решение и разрешить появлени</w:t>
      </w:r>
      <w:r>
        <w:rPr>
          <w:rFonts w:ascii="Times New Roman" w:eastAsia="Times-Roman" w:hAnsi="Times New Roman" w:cs="Times New Roman"/>
          <w:sz w:val="24"/>
          <w:szCs w:val="24"/>
        </w:rPr>
        <w:t xml:space="preserve">е более одного экземпляра класса </w:t>
      </w:r>
      <w:r w:rsidRPr="000D29AA">
        <w:rPr>
          <w:rFonts w:ascii="Times New Roman" w:eastAsia="Times-Roman" w:hAnsi="Times New Roman" w:cs="Times New Roman"/>
          <w:sz w:val="24"/>
          <w:szCs w:val="24"/>
        </w:rPr>
        <w:t>Singleton. Вы можете применять один и т</w:t>
      </w:r>
      <w:r>
        <w:rPr>
          <w:rFonts w:ascii="Times New Roman" w:eastAsia="Times-Roman" w:hAnsi="Times New Roman" w:cs="Times New Roman"/>
          <w:sz w:val="24"/>
          <w:szCs w:val="24"/>
        </w:rPr>
        <w:t>от же подход для управления чис</w:t>
      </w:r>
      <w:r w:rsidRPr="000D29AA">
        <w:rPr>
          <w:rFonts w:ascii="Times New Roman" w:eastAsia="Times-Roman" w:hAnsi="Times New Roman" w:cs="Times New Roman"/>
          <w:sz w:val="24"/>
          <w:szCs w:val="24"/>
        </w:rPr>
        <w:t>лом экземпляров, используемых в приложении. Изменить нужно будет лишь</w:t>
      </w:r>
      <w:r>
        <w:rPr>
          <w:rFonts w:ascii="Times New Roman" w:eastAsia="Times-Roman" w:hAnsi="Times New Roman" w:cs="Times New Roman"/>
          <w:sz w:val="24"/>
          <w:szCs w:val="24"/>
        </w:rPr>
        <w:t xml:space="preserve"> </w:t>
      </w:r>
      <w:r w:rsidRPr="000D29AA">
        <w:rPr>
          <w:rFonts w:ascii="Times New Roman" w:eastAsia="Times-Roman" w:hAnsi="Times New Roman" w:cs="Times New Roman"/>
          <w:sz w:val="24"/>
          <w:szCs w:val="24"/>
        </w:rPr>
        <w:t>операцию, дающую доступ к экземпляру класса Singleton;</w:t>
      </w:r>
    </w:p>
    <w:p w:rsidR="0089239F" w:rsidRPr="00720001" w:rsidRDefault="0089239F" w:rsidP="0089239F">
      <w:pPr>
        <w:pStyle w:val="Heading3"/>
        <w:spacing w:before="240"/>
        <w:rPr>
          <w:rFonts w:ascii="Times New Roman" w:hAnsi="Times New Roman" w:cs="Times New Roman"/>
          <w:color w:val="auto"/>
        </w:rPr>
      </w:pPr>
      <w:r w:rsidRPr="00720001">
        <w:rPr>
          <w:rFonts w:ascii="Times New Roman" w:hAnsi="Times New Roman" w:cs="Times New Roman"/>
          <w:color w:val="auto"/>
        </w:rPr>
        <w:t>Классическая реализация Singleton</w:t>
      </w:r>
    </w:p>
    <w:p w:rsidR="0089239F" w:rsidRPr="00720001" w:rsidRDefault="0089239F" w:rsidP="0089239F">
      <w:pPr>
        <w:autoSpaceDE w:val="0"/>
        <w:autoSpaceDN w:val="0"/>
        <w:adjustRightInd w:val="0"/>
        <w:jc w:val="both"/>
        <w:rPr>
          <w:rFonts w:ascii="Times New Roman" w:hAnsi="Times New Roman"/>
          <w:sz w:val="24"/>
          <w:szCs w:val="28"/>
        </w:rPr>
      </w:pPr>
      <w:r w:rsidRPr="00720001">
        <w:rPr>
          <w:rFonts w:ascii="Times New Roman" w:hAnsi="Times New Roman"/>
          <w:sz w:val="24"/>
          <w:szCs w:val="28"/>
        </w:rPr>
        <w:t>Рассмотрим наиболее часто встречающуюся реализацию паттерна Singleton.</w:t>
      </w:r>
    </w:p>
    <w:p w:rsidR="0089239F" w:rsidRPr="00720001" w:rsidRDefault="0089239F" w:rsidP="0089239F">
      <w:pPr>
        <w:autoSpaceDE w:val="0"/>
        <w:autoSpaceDN w:val="0"/>
        <w:adjustRightInd w:val="0"/>
        <w:jc w:val="both"/>
        <w:rPr>
          <w:rFonts w:eastAsia="Times-Roman"/>
          <w:sz w:val="24"/>
          <w:szCs w:val="28"/>
        </w:rPr>
      </w:pP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Singleton.h</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class</w:t>
      </w:r>
      <w:r w:rsidRPr="00720001">
        <w:rPr>
          <w:rFonts w:cs="Times New Roman"/>
          <w:b/>
          <w:szCs w:val="28"/>
          <w:lang w:val="en-US"/>
        </w:rPr>
        <w:t xml:space="preserve"> </w:t>
      </w:r>
      <w:r w:rsidRPr="00720001">
        <w:rPr>
          <w:rStyle w:val="a6"/>
          <w:rFonts w:cs="Times New Roman"/>
          <w:b/>
          <w:szCs w:val="28"/>
          <w:lang w:val="en-US"/>
        </w:rPr>
        <w:t>Singleton</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private:</w:t>
      </w:r>
    </w:p>
    <w:p w:rsidR="0089239F" w:rsidRPr="00720001" w:rsidRDefault="0089239F" w:rsidP="0089239F">
      <w:pPr>
        <w:pStyle w:val="a7"/>
        <w:rPr>
          <w:rStyle w:val="a6"/>
          <w:rFonts w:cs="Times New Roman"/>
          <w:b/>
          <w:szCs w:val="28"/>
        </w:rPr>
      </w:pPr>
      <w:r w:rsidRPr="00720001">
        <w:rPr>
          <w:rStyle w:val="a6"/>
          <w:rFonts w:cs="Times New Roman"/>
          <w:b/>
          <w:szCs w:val="28"/>
          <w:lang w:val="en-US"/>
        </w:rPr>
        <w:t>    static</w:t>
      </w:r>
      <w:r w:rsidRPr="00720001">
        <w:rPr>
          <w:rFonts w:cs="Times New Roman"/>
          <w:b/>
          <w:szCs w:val="28"/>
        </w:rPr>
        <w:t xml:space="preserve"> </w:t>
      </w:r>
      <w:r w:rsidRPr="00720001">
        <w:rPr>
          <w:rStyle w:val="a6"/>
          <w:rFonts w:cs="Times New Roman"/>
          <w:b/>
          <w:szCs w:val="28"/>
          <w:lang w:val="en-US"/>
        </w:rPr>
        <w:t>Singleton</w:t>
      </w:r>
      <w:r w:rsidRPr="00720001">
        <w:rPr>
          <w:rStyle w:val="a6"/>
          <w:rFonts w:cs="Times New Roman"/>
          <w:b/>
          <w:szCs w:val="28"/>
        </w:rPr>
        <w:t xml:space="preserve"> * </w:t>
      </w:r>
      <w:r w:rsidRPr="00720001">
        <w:rPr>
          <w:rStyle w:val="a6"/>
          <w:rFonts w:cs="Times New Roman"/>
          <w:b/>
          <w:szCs w:val="28"/>
          <w:lang w:val="en-US"/>
        </w:rPr>
        <w:t>p</w:t>
      </w:r>
      <w:r w:rsidRPr="00720001">
        <w:rPr>
          <w:rStyle w:val="a6"/>
          <w:rFonts w:cs="Times New Roman"/>
          <w:b/>
          <w:szCs w:val="28"/>
        </w:rPr>
        <w:t>_</w:t>
      </w:r>
      <w:r w:rsidRPr="00720001">
        <w:rPr>
          <w:rStyle w:val="a6"/>
          <w:rFonts w:cs="Times New Roman"/>
          <w:b/>
          <w:szCs w:val="28"/>
          <w:lang w:val="en-US"/>
        </w:rPr>
        <w:t>instance</w:t>
      </w:r>
      <w:r w:rsidRPr="00720001">
        <w:rPr>
          <w:rStyle w:val="a6"/>
          <w:rFonts w:cs="Times New Roman"/>
          <w:b/>
          <w:szCs w:val="28"/>
        </w:rPr>
        <w:t>;</w:t>
      </w:r>
    </w:p>
    <w:p w:rsidR="0089239F" w:rsidRPr="00720001" w:rsidRDefault="0089239F" w:rsidP="0089239F">
      <w:pPr>
        <w:pStyle w:val="a7"/>
        <w:rPr>
          <w:rStyle w:val="a6"/>
          <w:rFonts w:cs="Times New Roman"/>
          <w:b/>
          <w:szCs w:val="28"/>
        </w:rPr>
      </w:pPr>
      <w:r w:rsidRPr="00720001">
        <w:rPr>
          <w:rStyle w:val="a6"/>
          <w:rFonts w:cs="Times New Roman"/>
          <w:b/>
          <w:szCs w:val="28"/>
          <w:lang w:val="en-US"/>
        </w:rPr>
        <w:t>    </w:t>
      </w:r>
      <w:r w:rsidRPr="00720001">
        <w:rPr>
          <w:rStyle w:val="a6"/>
          <w:rFonts w:cs="Times New Roman"/>
          <w:b/>
          <w:szCs w:val="28"/>
        </w:rPr>
        <w:t>// Конструкторы и оператор присваивания недоступны клиентам</w:t>
      </w:r>
    </w:p>
    <w:p w:rsidR="0089239F" w:rsidRPr="00720001" w:rsidRDefault="0089239F" w:rsidP="0089239F">
      <w:pPr>
        <w:pStyle w:val="a7"/>
        <w:rPr>
          <w:rStyle w:val="a6"/>
          <w:rFonts w:cs="Times New Roman"/>
          <w:b/>
          <w:szCs w:val="28"/>
          <w:lang w:val="en-US"/>
        </w:rPr>
      </w:pPr>
      <w:r w:rsidRPr="00720001">
        <w:rPr>
          <w:rStyle w:val="a6"/>
          <w:rFonts w:cs="Times New Roman"/>
          <w:b/>
          <w:szCs w:val="28"/>
        </w:rPr>
        <w:t>    </w:t>
      </w:r>
      <w:r w:rsidRPr="00720001">
        <w:rPr>
          <w:rStyle w:val="a6"/>
          <w:rFonts w:cs="Times New Roman"/>
          <w:b/>
          <w:szCs w:val="28"/>
          <w:lang w:val="en-US"/>
        </w:rPr>
        <w:t>Singleton()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 const</w:t>
      </w:r>
      <w:r w:rsidRPr="00720001">
        <w:rPr>
          <w:rFonts w:cs="Times New Roman"/>
          <w:b/>
          <w:szCs w:val="28"/>
          <w:lang w:val="en-US"/>
        </w:rPr>
        <w:t xml:space="preserve"> </w:t>
      </w:r>
      <w:r w:rsidRPr="00720001">
        <w:rPr>
          <w:rStyle w:val="a6"/>
          <w:rFonts w:cs="Times New Roman"/>
          <w:b/>
          <w:szCs w:val="28"/>
          <w:lang w:val="en-US"/>
        </w:rPr>
        <w:t xml:space="preserve">Singleton&amp; );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Singleton&amp; operator=( Singleton&amp;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public:</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static</w:t>
      </w:r>
      <w:r w:rsidRPr="00720001">
        <w:rPr>
          <w:rFonts w:cs="Times New Roman"/>
          <w:b/>
          <w:szCs w:val="28"/>
          <w:lang w:val="en-US"/>
        </w:rPr>
        <w:t xml:space="preserve"> </w:t>
      </w:r>
      <w:r w:rsidRPr="00720001">
        <w:rPr>
          <w:rStyle w:val="a6"/>
          <w:rFonts w:cs="Times New Roman"/>
          <w:b/>
          <w:szCs w:val="28"/>
          <w:lang w:val="en-US"/>
        </w:rPr>
        <w:t>Singleton * getInstance()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xml:space="preserve">        if(!p_instance)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p_instance = new</w:t>
      </w:r>
      <w:r w:rsidRPr="00720001">
        <w:rPr>
          <w:rFonts w:cs="Times New Roman"/>
          <w:b/>
          <w:szCs w:val="28"/>
          <w:lang w:val="en-US"/>
        </w:rPr>
        <w:t xml:space="preserve"> </w:t>
      </w:r>
      <w:r w:rsidRPr="00720001">
        <w:rPr>
          <w:rStyle w:val="a6"/>
          <w:rFonts w:cs="Times New Roman"/>
          <w:b/>
          <w:szCs w:val="28"/>
          <w:lang w:val="en-US"/>
        </w:rPr>
        <w:t>Singleton();</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return</w:t>
      </w:r>
      <w:r w:rsidRPr="00720001">
        <w:rPr>
          <w:rFonts w:cs="Times New Roman"/>
          <w:b/>
          <w:szCs w:val="28"/>
          <w:lang w:val="en-US"/>
        </w:rPr>
        <w:t xml:space="preserve"> </w:t>
      </w:r>
      <w:r w:rsidRPr="00720001">
        <w:rPr>
          <w:rStyle w:val="a6"/>
          <w:rFonts w:cs="Times New Roman"/>
          <w:b/>
          <w:szCs w:val="28"/>
          <w:lang w:val="en-US"/>
        </w:rPr>
        <w:t>p_instance;</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w:t>
      </w:r>
      <w:r w:rsidRPr="00720001">
        <w:rPr>
          <w:rFonts w:cs="Times New Roman"/>
          <w:b/>
          <w:szCs w:val="28"/>
          <w:lang w:val="en-US"/>
        </w:rPr>
        <w:t>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Singleton.cpp</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#include "Singleton.h"</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w:t>
      </w:r>
      <w:r w:rsidRPr="00720001">
        <w:rPr>
          <w:rFonts w:cs="Times New Roman"/>
          <w:b/>
          <w:szCs w:val="28"/>
          <w:lang w:val="en-US"/>
        </w:rPr>
        <w:t> </w:t>
      </w:r>
    </w:p>
    <w:p w:rsidR="0089239F" w:rsidRPr="00720001" w:rsidRDefault="0089239F" w:rsidP="0089239F">
      <w:pPr>
        <w:autoSpaceDE w:val="0"/>
        <w:autoSpaceDN w:val="0"/>
        <w:adjustRightInd w:val="0"/>
        <w:jc w:val="both"/>
        <w:rPr>
          <w:rStyle w:val="a6"/>
          <w:rFonts w:ascii="Times New Roman" w:hAnsi="Times New Roman" w:cs="Times New Roman"/>
          <w:b/>
          <w:sz w:val="24"/>
          <w:szCs w:val="28"/>
        </w:rPr>
      </w:pPr>
      <w:r w:rsidRPr="00720001">
        <w:rPr>
          <w:rStyle w:val="a6"/>
          <w:rFonts w:ascii="Times New Roman" w:hAnsi="Times New Roman" w:cs="Times New Roman"/>
          <w:b/>
          <w:sz w:val="24"/>
          <w:szCs w:val="28"/>
        </w:rPr>
        <w:t>Singleton* Singleton::p_instance = 0;</w:t>
      </w:r>
    </w:p>
    <w:p w:rsidR="0089239F" w:rsidRPr="00720001" w:rsidRDefault="0089239F" w:rsidP="0089239F">
      <w:pPr>
        <w:autoSpaceDE w:val="0"/>
        <w:autoSpaceDN w:val="0"/>
        <w:adjustRightInd w:val="0"/>
        <w:jc w:val="both"/>
        <w:rPr>
          <w:rFonts w:eastAsia="Times-Roman"/>
          <w:b/>
          <w:sz w:val="24"/>
          <w:szCs w:val="28"/>
        </w:rPr>
      </w:pPr>
    </w:p>
    <w:p w:rsidR="0089239F" w:rsidRPr="00720001" w:rsidRDefault="0089239F" w:rsidP="0089239F">
      <w:pPr>
        <w:pStyle w:val="BodyText"/>
        <w:ind w:firstLine="567"/>
        <w:jc w:val="both"/>
        <w:rPr>
          <w:rFonts w:cs="Times New Roman"/>
          <w:sz w:val="24"/>
          <w:szCs w:val="28"/>
        </w:rPr>
      </w:pPr>
      <w:r w:rsidRPr="00720001">
        <w:rPr>
          <w:rFonts w:cs="Times New Roman"/>
          <w:sz w:val="24"/>
          <w:szCs w:val="28"/>
        </w:rPr>
        <w:t xml:space="preserve">Клиенты запрашивают единственный объект класса через статическую функцию-член </w:t>
      </w:r>
      <w:r w:rsidRPr="00720001">
        <w:rPr>
          <w:rStyle w:val="a6"/>
          <w:rFonts w:cs="Times New Roman"/>
          <w:i/>
          <w:sz w:val="24"/>
          <w:szCs w:val="28"/>
        </w:rPr>
        <w:t>getInstance()</w:t>
      </w:r>
      <w:r w:rsidRPr="00720001">
        <w:rPr>
          <w:rFonts w:cs="Times New Roman"/>
          <w:sz w:val="24"/>
          <w:szCs w:val="28"/>
        </w:rPr>
        <w:t xml:space="preserve">, которая при первом запросе динамически выделяет память под этот объект и затем возвращает указатель на этот участок памяти. Впоследcтвии клиенты должны сами позаботиться об освобождении памяти при помощи оператора </w:t>
      </w:r>
      <w:r w:rsidRPr="00720001">
        <w:rPr>
          <w:rStyle w:val="a6"/>
          <w:rFonts w:cs="Times New Roman"/>
          <w:i/>
          <w:sz w:val="24"/>
          <w:szCs w:val="28"/>
        </w:rPr>
        <w:t>delete</w:t>
      </w:r>
      <w:r w:rsidRPr="00720001">
        <w:rPr>
          <w:rFonts w:cs="Times New Roman"/>
          <w:sz w:val="24"/>
          <w:szCs w:val="28"/>
        </w:rPr>
        <w:t>.</w:t>
      </w:r>
    </w:p>
    <w:p w:rsidR="0089239F" w:rsidRPr="00720001" w:rsidRDefault="0089239F" w:rsidP="0089239F">
      <w:pPr>
        <w:pStyle w:val="BodyText"/>
        <w:ind w:firstLine="567"/>
        <w:jc w:val="both"/>
        <w:rPr>
          <w:rFonts w:cs="Times New Roman"/>
          <w:sz w:val="24"/>
          <w:szCs w:val="28"/>
        </w:rPr>
      </w:pPr>
      <w:r w:rsidRPr="00720001">
        <w:rPr>
          <w:rFonts w:cs="Times New Roman"/>
          <w:sz w:val="24"/>
          <w:szCs w:val="28"/>
        </w:rPr>
        <w:t xml:space="preserve">Последняя особенность является серьезным недостатком классической реализации шаблона </w:t>
      </w:r>
      <w:r w:rsidRPr="00720001">
        <w:rPr>
          <w:rFonts w:cs="Times New Roman"/>
          <w:i/>
          <w:sz w:val="24"/>
          <w:szCs w:val="28"/>
        </w:rPr>
        <w:t>Singleton</w:t>
      </w:r>
      <w:r w:rsidRPr="00720001">
        <w:rPr>
          <w:rFonts w:cs="Times New Roman"/>
          <w:sz w:val="24"/>
          <w:szCs w:val="28"/>
        </w:rPr>
        <w:t xml:space="preserve">. Так как класс сам контролирует создание единственного объекта, было бы логичным возложить на него ответственность и за разрушение объекта. Этот недостаток отсутствует в реализации </w:t>
      </w:r>
      <w:r w:rsidRPr="00720001">
        <w:rPr>
          <w:rFonts w:cs="Times New Roman"/>
          <w:i/>
          <w:sz w:val="24"/>
          <w:szCs w:val="28"/>
        </w:rPr>
        <w:t>Singleton</w:t>
      </w:r>
      <w:r w:rsidRPr="00720001">
        <w:rPr>
          <w:rFonts w:cs="Times New Roman"/>
          <w:sz w:val="24"/>
          <w:szCs w:val="28"/>
        </w:rPr>
        <w:t>, впервые предложенной Скоттом Мэйерсом.</w:t>
      </w:r>
    </w:p>
    <w:p w:rsidR="0089239F" w:rsidRPr="00720001" w:rsidRDefault="0089239F" w:rsidP="0089239F">
      <w:pPr>
        <w:pStyle w:val="Heading3"/>
        <w:spacing w:before="240"/>
        <w:rPr>
          <w:rFonts w:ascii="Times New Roman" w:hAnsi="Times New Roman" w:cs="Times New Roman"/>
          <w:color w:val="auto"/>
          <w:lang w:val="en-US"/>
        </w:rPr>
      </w:pPr>
      <w:r w:rsidRPr="00720001">
        <w:rPr>
          <w:rFonts w:ascii="Times New Roman" w:hAnsi="Times New Roman" w:cs="Times New Roman"/>
          <w:color w:val="auto"/>
          <w:lang w:val="en-US"/>
        </w:rPr>
        <w:t xml:space="preserve">Singleton </w:t>
      </w:r>
      <w:r w:rsidRPr="00720001">
        <w:rPr>
          <w:rFonts w:ascii="Times New Roman" w:hAnsi="Times New Roman" w:cs="Times New Roman"/>
          <w:color w:val="auto"/>
        </w:rPr>
        <w:t>Мэйерса</w:t>
      </w:r>
    </w:p>
    <w:p w:rsidR="0089239F" w:rsidRPr="00720001" w:rsidRDefault="0089239F" w:rsidP="0089239F">
      <w:pPr>
        <w:pStyle w:val="BodyText"/>
        <w:rPr>
          <w:rFonts w:cs="Times New Roman"/>
          <w:sz w:val="24"/>
          <w:szCs w:val="28"/>
          <w:lang w:val="en-US"/>
        </w:rPr>
      </w:pP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Singleton.h</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class</w:t>
      </w:r>
      <w:r w:rsidRPr="00720001">
        <w:rPr>
          <w:rFonts w:cs="Times New Roman"/>
          <w:b/>
          <w:szCs w:val="28"/>
          <w:lang w:val="en-US"/>
        </w:rPr>
        <w:t xml:space="preserve"> </w:t>
      </w:r>
      <w:r w:rsidRPr="00720001">
        <w:rPr>
          <w:rStyle w:val="a6"/>
          <w:rFonts w:cs="Times New Roman"/>
          <w:b/>
          <w:szCs w:val="28"/>
          <w:lang w:val="en-US"/>
        </w:rPr>
        <w:t>Singleton</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xml:space="preserve">private: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 const</w:t>
      </w:r>
      <w:r w:rsidRPr="00720001">
        <w:rPr>
          <w:rFonts w:cs="Times New Roman"/>
          <w:b/>
          <w:szCs w:val="28"/>
          <w:lang w:val="en-US"/>
        </w:rPr>
        <w:t xml:space="preserve"> </w:t>
      </w:r>
      <w:r w:rsidRPr="00720001">
        <w:rPr>
          <w:rStyle w:val="a6"/>
          <w:rFonts w:cs="Times New Roman"/>
          <w:b/>
          <w:szCs w:val="28"/>
          <w:lang w:val="en-US"/>
        </w:rPr>
        <w:t xml:space="preserve">Singleton&amp;);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Singleton&amp; operator=( Singleton&amp;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public:</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static</w:t>
      </w:r>
      <w:r w:rsidRPr="00720001">
        <w:rPr>
          <w:rFonts w:cs="Times New Roman"/>
          <w:b/>
          <w:szCs w:val="28"/>
          <w:lang w:val="en-US"/>
        </w:rPr>
        <w:t xml:space="preserve"> </w:t>
      </w:r>
      <w:r w:rsidRPr="00720001">
        <w:rPr>
          <w:rStyle w:val="a6"/>
          <w:rFonts w:cs="Times New Roman"/>
          <w:b/>
          <w:szCs w:val="28"/>
          <w:lang w:val="en-US"/>
        </w:rPr>
        <w:t>Singleton&amp; getInstance() {</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static</w:t>
      </w:r>
      <w:r w:rsidRPr="00720001">
        <w:rPr>
          <w:rFonts w:cs="Times New Roman"/>
          <w:b/>
          <w:szCs w:val="28"/>
          <w:lang w:val="en-US"/>
        </w:rPr>
        <w:t xml:space="preserve"> </w:t>
      </w:r>
      <w:r w:rsidRPr="00720001">
        <w:rPr>
          <w:rStyle w:val="a6"/>
          <w:rFonts w:cs="Times New Roman"/>
          <w:b/>
          <w:szCs w:val="28"/>
          <w:lang w:val="en-US"/>
        </w:rPr>
        <w:t>Singleton  instance;</w:t>
      </w:r>
    </w:p>
    <w:p w:rsidR="0089239F" w:rsidRPr="00720001" w:rsidRDefault="0089239F" w:rsidP="0089239F">
      <w:pPr>
        <w:pStyle w:val="a7"/>
        <w:rPr>
          <w:rStyle w:val="a6"/>
          <w:rFonts w:cs="Times New Roman"/>
          <w:b/>
          <w:szCs w:val="28"/>
          <w:lang w:val="en-US"/>
        </w:rPr>
      </w:pPr>
      <w:r w:rsidRPr="00720001">
        <w:rPr>
          <w:rStyle w:val="a6"/>
          <w:rFonts w:cs="Times New Roman"/>
          <w:b/>
          <w:szCs w:val="28"/>
          <w:lang w:val="en-US"/>
        </w:rPr>
        <w:t>        return</w:t>
      </w:r>
      <w:r w:rsidRPr="00720001">
        <w:rPr>
          <w:rFonts w:cs="Times New Roman"/>
          <w:b/>
          <w:szCs w:val="28"/>
          <w:lang w:val="en-US"/>
        </w:rPr>
        <w:t xml:space="preserve"> </w:t>
      </w:r>
      <w:r w:rsidRPr="00720001">
        <w:rPr>
          <w:rStyle w:val="a6"/>
          <w:rFonts w:cs="Times New Roman"/>
          <w:b/>
          <w:szCs w:val="28"/>
          <w:lang w:val="en-US"/>
        </w:rPr>
        <w:t>instance;</w:t>
      </w:r>
    </w:p>
    <w:p w:rsidR="0089239F" w:rsidRPr="00720001" w:rsidRDefault="0089239F" w:rsidP="0089239F">
      <w:pPr>
        <w:pStyle w:val="a7"/>
        <w:rPr>
          <w:rStyle w:val="a6"/>
          <w:rFonts w:cs="Times New Roman"/>
          <w:b/>
          <w:szCs w:val="28"/>
        </w:rPr>
      </w:pPr>
      <w:r w:rsidRPr="00720001">
        <w:rPr>
          <w:rStyle w:val="a6"/>
          <w:rFonts w:cs="Times New Roman"/>
          <w:b/>
          <w:szCs w:val="28"/>
          <w:lang w:val="en-US"/>
        </w:rPr>
        <w:t>    </w:t>
      </w:r>
      <w:r w:rsidRPr="00720001">
        <w:rPr>
          <w:rStyle w:val="a6"/>
          <w:rFonts w:cs="Times New Roman"/>
          <w:b/>
          <w:szCs w:val="28"/>
        </w:rPr>
        <w:t xml:space="preserve">}    </w:t>
      </w:r>
    </w:p>
    <w:p w:rsidR="0089239F" w:rsidRPr="00720001" w:rsidRDefault="0089239F" w:rsidP="0089239F">
      <w:pPr>
        <w:pStyle w:val="BodyText"/>
        <w:rPr>
          <w:rStyle w:val="a6"/>
          <w:rFonts w:cs="Times New Roman"/>
          <w:b/>
          <w:sz w:val="24"/>
          <w:szCs w:val="28"/>
        </w:rPr>
      </w:pPr>
      <w:r w:rsidRPr="00720001">
        <w:rPr>
          <w:rStyle w:val="a6"/>
          <w:rFonts w:cs="Times New Roman"/>
          <w:b/>
          <w:sz w:val="24"/>
          <w:szCs w:val="28"/>
        </w:rPr>
        <w:t xml:space="preserve">}; </w:t>
      </w:r>
    </w:p>
    <w:p w:rsidR="0089239F" w:rsidRPr="00720001" w:rsidRDefault="0089239F" w:rsidP="0089239F">
      <w:pPr>
        <w:pStyle w:val="BodyText"/>
        <w:rPr>
          <w:rStyle w:val="a6"/>
          <w:rFonts w:cs="Times New Roman"/>
          <w:b/>
          <w:sz w:val="24"/>
          <w:szCs w:val="28"/>
        </w:rPr>
      </w:pPr>
    </w:p>
    <w:p w:rsidR="0089239F" w:rsidRPr="00720001" w:rsidRDefault="0089239F" w:rsidP="0089239F">
      <w:pPr>
        <w:pStyle w:val="a0"/>
        <w:rPr>
          <w:rFonts w:cs="Times New Roman"/>
          <w:sz w:val="24"/>
          <w:szCs w:val="28"/>
        </w:rPr>
      </w:pPr>
      <w:r w:rsidRPr="00720001">
        <w:rPr>
          <w:rFonts w:cs="Times New Roman"/>
          <w:sz w:val="24"/>
          <w:szCs w:val="28"/>
        </w:rPr>
        <w:t xml:space="preserve">Внутри </w:t>
      </w:r>
      <w:r w:rsidRPr="00720001">
        <w:rPr>
          <w:rStyle w:val="a6"/>
          <w:rFonts w:cs="Times New Roman"/>
          <w:sz w:val="24"/>
          <w:szCs w:val="28"/>
        </w:rPr>
        <w:t>getInstance()</w:t>
      </w:r>
      <w:r w:rsidRPr="00720001">
        <w:rPr>
          <w:rFonts w:cs="Times New Roman"/>
          <w:sz w:val="24"/>
          <w:szCs w:val="28"/>
        </w:rPr>
        <w:t xml:space="preserve"> используется статический экземпляр нужного класса. Стандарт языка программирования C++ гарантирует автоматическое уничтожение статических объектов при завершении программы. Досрочного уничтожения и не требуется, так как объекты </w:t>
      </w:r>
      <w:r w:rsidRPr="00720001">
        <w:rPr>
          <w:rStyle w:val="a6"/>
          <w:rFonts w:cs="Times New Roman"/>
          <w:sz w:val="24"/>
          <w:szCs w:val="28"/>
        </w:rPr>
        <w:t>Singleton</w:t>
      </w:r>
      <w:r w:rsidRPr="00720001">
        <w:rPr>
          <w:rFonts w:cs="Times New Roman"/>
          <w:sz w:val="24"/>
          <w:szCs w:val="28"/>
        </w:rPr>
        <w:t xml:space="preserve"> обычно являются долгоживущими объектами. Статическая функция-член </w:t>
      </w:r>
      <w:r w:rsidRPr="00720001">
        <w:rPr>
          <w:rStyle w:val="a6"/>
          <w:rFonts w:cs="Times New Roman"/>
          <w:sz w:val="24"/>
          <w:szCs w:val="28"/>
        </w:rPr>
        <w:t>getInstance()</w:t>
      </w:r>
      <w:r w:rsidRPr="00720001">
        <w:rPr>
          <w:rFonts w:cs="Times New Roman"/>
          <w:sz w:val="24"/>
          <w:szCs w:val="28"/>
        </w:rPr>
        <w:t xml:space="preserve"> возвращает не указатель, а ссылку на этот объект, тем самым, затрудняя возможность ошибочного освобождения памяти клиентами.</w:t>
      </w:r>
    </w:p>
    <w:p w:rsidR="0089239F" w:rsidRPr="00720001" w:rsidRDefault="0089239F" w:rsidP="0089239F">
      <w:pPr>
        <w:pStyle w:val="a0"/>
        <w:rPr>
          <w:rFonts w:cs="Times New Roman"/>
          <w:sz w:val="24"/>
          <w:szCs w:val="28"/>
        </w:rPr>
      </w:pPr>
      <w:r w:rsidRPr="00720001">
        <w:rPr>
          <w:rFonts w:cs="Times New Roman"/>
          <w:sz w:val="24"/>
          <w:szCs w:val="28"/>
        </w:rPr>
        <w:t xml:space="preserve">Приведенная реализация паттерна Singleton использует так </w:t>
      </w:r>
      <w:r w:rsidRPr="00720001">
        <w:rPr>
          <w:rFonts w:cs="Times New Roman"/>
          <w:kern w:val="24"/>
          <w:sz w:val="24"/>
          <w:szCs w:val="28"/>
        </w:rPr>
        <w:t xml:space="preserve">называемую </w:t>
      </w:r>
      <w:hyperlink r:id="rId13" w:history="1">
        <w:r w:rsidRPr="00720001">
          <w:rPr>
            <w:rStyle w:val="Hyperlink"/>
            <w:rFonts w:cs="Times New Roman"/>
            <w:color w:val="auto"/>
            <w:kern w:val="24"/>
            <w:sz w:val="24"/>
            <w:szCs w:val="28"/>
            <w:u w:val="none"/>
          </w:rPr>
          <w:t>отложенную инициализацию (lazy initialization)</w:t>
        </w:r>
      </w:hyperlink>
      <w:r w:rsidRPr="00720001">
        <w:rPr>
          <w:rFonts w:cs="Times New Roman"/>
          <w:kern w:val="24"/>
          <w:sz w:val="24"/>
          <w:szCs w:val="28"/>
        </w:rPr>
        <w:t xml:space="preserve"> </w:t>
      </w:r>
      <w:r w:rsidRPr="00720001">
        <w:rPr>
          <w:rFonts w:cs="Times New Roman"/>
          <w:sz w:val="24"/>
          <w:szCs w:val="28"/>
        </w:rPr>
        <w:t xml:space="preserve">объекта, когда объект класса инициализируется не при старте программы, а при первом вызове </w:t>
      </w:r>
      <w:r w:rsidRPr="00720001">
        <w:rPr>
          <w:rStyle w:val="a6"/>
          <w:rFonts w:cs="Times New Roman"/>
          <w:sz w:val="24"/>
          <w:szCs w:val="28"/>
        </w:rPr>
        <w:t>getInstance()</w:t>
      </w:r>
      <w:r w:rsidRPr="00720001">
        <w:rPr>
          <w:rFonts w:cs="Times New Roman"/>
          <w:sz w:val="24"/>
          <w:szCs w:val="28"/>
        </w:rPr>
        <w:t xml:space="preserve">. В данном случае это обеспечивается тем, что статическая переменная </w:t>
      </w:r>
      <w:r w:rsidRPr="00720001">
        <w:rPr>
          <w:rStyle w:val="a6"/>
          <w:rFonts w:cs="Times New Roman"/>
          <w:sz w:val="24"/>
          <w:szCs w:val="28"/>
        </w:rPr>
        <w:t>instance</w:t>
      </w:r>
      <w:r w:rsidRPr="00720001">
        <w:rPr>
          <w:rFonts w:cs="Times New Roman"/>
          <w:sz w:val="24"/>
          <w:szCs w:val="28"/>
        </w:rPr>
        <w:t xml:space="preserve"> объявлена внутри функции - члена класса </w:t>
      </w:r>
      <w:r w:rsidRPr="00720001">
        <w:rPr>
          <w:rStyle w:val="a6"/>
          <w:rFonts w:cs="Times New Roman"/>
          <w:sz w:val="24"/>
          <w:szCs w:val="28"/>
        </w:rPr>
        <w:t>getInstance()</w:t>
      </w:r>
      <w:r w:rsidRPr="00720001">
        <w:rPr>
          <w:rFonts w:cs="Times New Roman"/>
          <w:sz w:val="24"/>
          <w:szCs w:val="28"/>
        </w:rPr>
        <w:t>, а не как статический член данных этого класса. Отложенную инициализацию, в первую очередь, имеет смысл использовать в тех случаях, когда инициализация объекта представляет собой дорогостоящую операцию и не всегда используется.</w:t>
      </w:r>
    </w:p>
    <w:p w:rsidR="0089239F" w:rsidRPr="00720001" w:rsidRDefault="0089239F" w:rsidP="0089239F">
      <w:pPr>
        <w:pStyle w:val="a0"/>
        <w:rPr>
          <w:rFonts w:cs="Times New Roman"/>
          <w:sz w:val="24"/>
          <w:szCs w:val="28"/>
        </w:rPr>
      </w:pPr>
      <w:r w:rsidRPr="00720001">
        <w:rPr>
          <w:rFonts w:cs="Times New Roman"/>
          <w:sz w:val="24"/>
          <w:szCs w:val="28"/>
        </w:rPr>
        <w:t>К сожалению, у реализации Мэйерса есть недостатки: сложности создания объектов производных классов и невозможность безопасного доступа нескольких клиентов к единственному объекту в многопоточной среде.</w:t>
      </w:r>
    </w:p>
    <w:p w:rsidR="00720001" w:rsidRPr="00720001" w:rsidRDefault="00720001" w:rsidP="00720001">
      <w:pPr>
        <w:pStyle w:val="2"/>
        <w:rPr>
          <w:szCs w:val="28"/>
        </w:rPr>
      </w:pPr>
      <w:r w:rsidRPr="00720001">
        <w:rPr>
          <w:szCs w:val="28"/>
        </w:rPr>
        <w:t>Достоинства паттерна Singleton</w:t>
      </w:r>
    </w:p>
    <w:p w:rsidR="00720001" w:rsidRPr="00720001" w:rsidRDefault="00720001" w:rsidP="00720001">
      <w:pPr>
        <w:pStyle w:val="BodyText"/>
        <w:numPr>
          <w:ilvl w:val="0"/>
          <w:numId w:val="26"/>
        </w:numPr>
        <w:tabs>
          <w:tab w:val="left" w:pos="707"/>
        </w:tabs>
        <w:spacing w:after="0"/>
        <w:rPr>
          <w:rFonts w:cs="Times New Roman"/>
          <w:sz w:val="24"/>
          <w:szCs w:val="28"/>
        </w:rPr>
      </w:pPr>
      <w:r w:rsidRPr="00720001">
        <w:rPr>
          <w:rFonts w:cs="Times New Roman"/>
          <w:sz w:val="24"/>
          <w:szCs w:val="28"/>
        </w:rPr>
        <w:t xml:space="preserve">Класс сам контролирует процесс создания единственного экземпляра. </w:t>
      </w:r>
    </w:p>
    <w:p w:rsidR="00720001" w:rsidRPr="00720001" w:rsidRDefault="00720001" w:rsidP="00720001">
      <w:pPr>
        <w:pStyle w:val="BodyText"/>
        <w:numPr>
          <w:ilvl w:val="0"/>
          <w:numId w:val="26"/>
        </w:numPr>
        <w:tabs>
          <w:tab w:val="left" w:pos="707"/>
        </w:tabs>
        <w:spacing w:after="0"/>
        <w:rPr>
          <w:rFonts w:cs="Times New Roman"/>
          <w:sz w:val="24"/>
          <w:szCs w:val="28"/>
        </w:rPr>
      </w:pPr>
      <w:r w:rsidRPr="00720001">
        <w:rPr>
          <w:rFonts w:cs="Times New Roman"/>
          <w:sz w:val="24"/>
          <w:szCs w:val="28"/>
        </w:rPr>
        <w:t xml:space="preserve">Паттерн легко адаптировать для создания нужного числа экземпляров. </w:t>
      </w:r>
    </w:p>
    <w:p w:rsidR="00720001" w:rsidRPr="00720001" w:rsidRDefault="00720001" w:rsidP="00720001">
      <w:pPr>
        <w:pStyle w:val="BodyText"/>
        <w:numPr>
          <w:ilvl w:val="0"/>
          <w:numId w:val="26"/>
        </w:numPr>
        <w:tabs>
          <w:tab w:val="left" w:pos="707"/>
        </w:tabs>
        <w:rPr>
          <w:rFonts w:cs="Times New Roman"/>
          <w:sz w:val="24"/>
          <w:szCs w:val="28"/>
        </w:rPr>
      </w:pPr>
      <w:r w:rsidRPr="00720001">
        <w:rPr>
          <w:rFonts w:cs="Times New Roman"/>
          <w:sz w:val="24"/>
          <w:szCs w:val="28"/>
        </w:rPr>
        <w:t xml:space="preserve">Возможность создания объектов классов, производных от Singleton. </w:t>
      </w:r>
    </w:p>
    <w:p w:rsidR="00720001" w:rsidRPr="00720001" w:rsidRDefault="00720001" w:rsidP="00720001">
      <w:pPr>
        <w:pStyle w:val="2"/>
        <w:rPr>
          <w:szCs w:val="28"/>
        </w:rPr>
      </w:pPr>
      <w:r w:rsidRPr="00720001">
        <w:rPr>
          <w:szCs w:val="28"/>
        </w:rPr>
        <w:t>Недостатки паттерна Singleton</w:t>
      </w:r>
    </w:p>
    <w:p w:rsidR="000D29AA" w:rsidRPr="00720001" w:rsidRDefault="00720001" w:rsidP="00720001">
      <w:pPr>
        <w:pStyle w:val="BodyText"/>
        <w:ind w:left="424"/>
        <w:jc w:val="both"/>
        <w:rPr>
          <w:rFonts w:cs="Times New Roman"/>
          <w:sz w:val="24"/>
          <w:szCs w:val="28"/>
        </w:rPr>
      </w:pPr>
      <w:r w:rsidRPr="00720001">
        <w:rPr>
          <w:rFonts w:cs="Times New Roman"/>
          <w:sz w:val="24"/>
          <w:szCs w:val="28"/>
        </w:rPr>
        <w:t xml:space="preserve">В случае использования нескольких взаимозависимых одиночек их реализация может резко усложниться. </w:t>
      </w:r>
    </w:p>
    <w:p w:rsidR="005173A4" w:rsidRPr="00720001" w:rsidRDefault="005173A4" w:rsidP="005173A4">
      <w:pPr>
        <w:pStyle w:val="Heading1"/>
        <w:rPr>
          <w:rFonts w:ascii="Times New Roman" w:hAnsi="Times New Roman" w:cs="Times New Roman"/>
          <w:color w:val="auto"/>
          <w:sz w:val="24"/>
          <w:szCs w:val="24"/>
        </w:rPr>
      </w:pPr>
      <w:bookmarkStart w:id="2" w:name="_Toc313086750"/>
      <w:bookmarkStart w:id="3" w:name="_Toc313086766"/>
      <w:r w:rsidRPr="00720001">
        <w:rPr>
          <w:rFonts w:ascii="Times New Roman" w:hAnsi="Times New Roman" w:cs="Times New Roman"/>
          <w:color w:val="auto"/>
          <w:sz w:val="24"/>
          <w:szCs w:val="24"/>
        </w:rPr>
        <w:t>Задание</w:t>
      </w:r>
      <w:bookmarkEnd w:id="2"/>
    </w:p>
    <w:p w:rsidR="005173A4" w:rsidRDefault="005173A4" w:rsidP="005173A4">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0D29AA">
        <w:rPr>
          <w:rFonts w:ascii="Times New Roman" w:eastAsia="Times New Roman" w:hAnsi="Times New Roman" w:cs="Times New Roman"/>
          <w:sz w:val="24"/>
          <w:szCs w:val="24"/>
          <w:lang w:eastAsia="ru-RU"/>
        </w:rPr>
        <w:t xml:space="preserve">С использованием одного из языков программирования из множества (C++, C#) </w:t>
      </w:r>
      <w:r>
        <w:rPr>
          <w:rFonts w:ascii="Times New Roman" w:eastAsia="Times New Roman" w:hAnsi="Times New Roman" w:cs="Times New Roman"/>
          <w:sz w:val="24"/>
          <w:szCs w:val="24"/>
          <w:lang w:eastAsia="ru-RU"/>
        </w:rPr>
        <w:t>реализовать</w:t>
      </w:r>
      <w:r w:rsidRPr="000D29A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паттерн</w:t>
      </w:r>
      <w:r w:rsidRPr="000D29AA">
        <w:rPr>
          <w:rFonts w:ascii="Times New Roman" w:eastAsia="Times New Roman" w:hAnsi="Times New Roman" w:cs="Times New Roman"/>
          <w:sz w:val="24"/>
          <w:szCs w:val="24"/>
          <w:lang w:eastAsia="ru-RU"/>
        </w:rPr>
        <w:t xml:space="preserve"> порождающего прое</w:t>
      </w:r>
      <w:r>
        <w:rPr>
          <w:rFonts w:ascii="Times New Roman" w:eastAsia="Times New Roman" w:hAnsi="Times New Roman" w:cs="Times New Roman"/>
          <w:sz w:val="24"/>
          <w:szCs w:val="24"/>
          <w:lang w:eastAsia="ru-RU"/>
        </w:rPr>
        <w:t xml:space="preserve">ктирования </w:t>
      </w:r>
      <w:r w:rsidRPr="005173A4">
        <w:rPr>
          <w:rFonts w:ascii="Times New Roman" w:eastAsia="Times New Roman" w:hAnsi="Times New Roman" w:cs="Times New Roman"/>
          <w:sz w:val="24"/>
          <w:szCs w:val="24"/>
          <w:lang w:eastAsia="ru-RU"/>
        </w:rPr>
        <w:t>Одиночка (</w:t>
      </w:r>
      <w:r w:rsidRPr="005173A4">
        <w:rPr>
          <w:rFonts w:ascii="Times New Roman" w:eastAsia="Times New Roman" w:hAnsi="Times New Roman" w:cs="Times New Roman"/>
          <w:sz w:val="24"/>
          <w:szCs w:val="24"/>
          <w:lang w:val="en-US" w:eastAsia="ru-RU"/>
        </w:rPr>
        <w:t>singleton</w:t>
      </w:r>
      <w:r w:rsidRPr="005173A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w:t>
      </w:r>
    </w:p>
    <w:p w:rsidR="005173A4" w:rsidRDefault="005173A4" w:rsidP="005173A4">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помощью шаблона Абстрактная фабрика решить следующую задачу.</w:t>
      </w:r>
    </w:p>
    <w:p w:rsidR="00DD041B" w:rsidRDefault="00DD041B" w:rsidP="00DD041B">
      <w:pPr>
        <w:spacing w:before="100" w:beforeAutospacing="1" w:after="100" w:afterAutospacing="1" w:line="240" w:lineRule="auto"/>
        <w:ind w:left="36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Обеспечить контроль загрузки и готовности к отправлению автобусов и такси. Водитель такси и автобуса имеют права разной категории. Без водителя машина не поедет. Два водителя в одну машину сесть не могут. Без пассажиров машины не поедут. Есть лимит загрузки машин. Для автобуса 30 чел. Для такси -4 чел.</w:t>
      </w:r>
    </w:p>
    <w:p w:rsidR="00DD041B" w:rsidRDefault="00DD041B" w:rsidP="00DD041B">
      <w:pPr>
        <w:spacing w:before="100" w:beforeAutospacing="1" w:after="100" w:afterAutospacing="1" w:line="240" w:lineRule="auto"/>
        <w:ind w:left="36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Рекомендуется для водителя применить паттерн синглтон.</w:t>
      </w:r>
    </w:p>
    <w:p w:rsidR="005173A4" w:rsidRPr="005173A4" w:rsidRDefault="00DD041B" w:rsidP="005173A4">
      <w:pPr>
        <w:spacing w:before="100" w:beforeAutospacing="1" w:after="100" w:afterAutospacing="1" w:line="240" w:lineRule="auto"/>
        <w:ind w:left="720"/>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val="en-US"/>
        </w:rPr>
        <w:drawing>
          <wp:inline distT="0" distB="0" distL="0" distR="0">
            <wp:extent cx="5940425" cy="3134995"/>
            <wp:effectExtent l="19050" t="0" r="3175" b="0"/>
            <wp:docPr id="8" name="Рисунок 7" descr="Diagramm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tif"/>
                    <pic:cNvPicPr/>
                  </pic:nvPicPr>
                  <pic:blipFill>
                    <a:blip r:embed="rId14" cstate="print"/>
                    <a:stretch>
                      <a:fillRect/>
                    </a:stretch>
                  </pic:blipFill>
                  <pic:spPr>
                    <a:xfrm>
                      <a:off x="0" y="0"/>
                      <a:ext cx="5940425" cy="3134995"/>
                    </a:xfrm>
                    <a:prstGeom prst="rect">
                      <a:avLst/>
                    </a:prstGeom>
                  </pic:spPr>
                </pic:pic>
              </a:graphicData>
            </a:graphic>
          </wp:inline>
        </w:drawing>
      </w:r>
    </w:p>
    <w:p w:rsidR="006079A6" w:rsidRDefault="006079A6" w:rsidP="00577F4C">
      <w:pPr>
        <w:pStyle w:val="Heading1"/>
        <w:rPr>
          <w:rFonts w:ascii="Times New Roman" w:hAnsi="Times New Roman" w:cs="Times New Roman"/>
          <w:sz w:val="24"/>
          <w:szCs w:val="24"/>
        </w:rPr>
      </w:pPr>
    </w:p>
    <w:bookmarkEnd w:id="3"/>
    <w:p w:rsidR="003A1655" w:rsidRPr="000D29AA" w:rsidRDefault="003A1655" w:rsidP="003A1655">
      <w:pPr>
        <w:autoSpaceDE w:val="0"/>
        <w:autoSpaceDN w:val="0"/>
        <w:adjustRightInd w:val="0"/>
        <w:spacing w:before="240" w:after="0" w:line="240" w:lineRule="auto"/>
        <w:jc w:val="center"/>
        <w:rPr>
          <w:rFonts w:ascii="Times New Roman" w:hAnsi="Times New Roman"/>
          <w:b/>
          <w:sz w:val="24"/>
          <w:szCs w:val="24"/>
        </w:rPr>
      </w:pPr>
      <w:r w:rsidRPr="000D29AA">
        <w:rPr>
          <w:rFonts w:ascii="Times New Roman" w:hAnsi="Times New Roman"/>
          <w:b/>
          <w:sz w:val="24"/>
          <w:szCs w:val="24"/>
        </w:rPr>
        <w:t xml:space="preserve">Л а б о </w:t>
      </w:r>
      <w:r>
        <w:rPr>
          <w:rFonts w:ascii="Times New Roman" w:hAnsi="Times New Roman"/>
          <w:b/>
          <w:sz w:val="24"/>
          <w:szCs w:val="24"/>
        </w:rPr>
        <w:t>р а т о р н а я р а б о т а №  2</w:t>
      </w:r>
    </w:p>
    <w:p w:rsidR="003A1655" w:rsidRPr="003A1655" w:rsidRDefault="003A1655" w:rsidP="003A1655">
      <w:pPr>
        <w:jc w:val="center"/>
        <w:rPr>
          <w:rFonts w:ascii="Times New Roman" w:hAnsi="Times New Roman" w:cs="Times New Roman"/>
          <w:sz w:val="24"/>
          <w:szCs w:val="24"/>
        </w:rPr>
      </w:pPr>
      <w:r w:rsidRPr="000D29AA">
        <w:rPr>
          <w:rFonts w:ascii="Times New Roman" w:hAnsi="Times New Roman" w:cs="Times New Roman"/>
          <w:sz w:val="24"/>
          <w:szCs w:val="24"/>
        </w:rPr>
        <w:t>«</w:t>
      </w:r>
      <w:r w:rsidRPr="000D29AA">
        <w:rPr>
          <w:rFonts w:ascii="Times New Roman" w:eastAsia="Times New Roman" w:hAnsi="Times New Roman" w:cs="Times New Roman"/>
          <w:b/>
          <w:bCs/>
          <w:sz w:val="24"/>
          <w:szCs w:val="24"/>
          <w:lang w:eastAsia="ru-RU"/>
        </w:rPr>
        <w:t xml:space="preserve">Реализация одного из порождающих </w:t>
      </w:r>
      <w:r>
        <w:rPr>
          <w:rFonts w:ascii="Times New Roman" w:eastAsia="Times New Roman" w:hAnsi="Times New Roman" w:cs="Times New Roman"/>
          <w:b/>
          <w:bCs/>
          <w:sz w:val="24"/>
          <w:szCs w:val="24"/>
          <w:lang w:eastAsia="ru-RU"/>
        </w:rPr>
        <w:t>паттерны</w:t>
      </w:r>
      <w:r w:rsidRPr="000D29AA">
        <w:rPr>
          <w:rFonts w:ascii="Times New Roman" w:eastAsia="Times New Roman" w:hAnsi="Times New Roman" w:cs="Times New Roman"/>
          <w:b/>
          <w:bCs/>
          <w:sz w:val="24"/>
          <w:szCs w:val="24"/>
          <w:lang w:eastAsia="ru-RU"/>
        </w:rPr>
        <w:t xml:space="preserve"> проектирования</w:t>
      </w:r>
      <w:r w:rsidRPr="000D29AA">
        <w:rPr>
          <w:rFonts w:ascii="Times New Roman" w:hAnsi="Times New Roman" w:cs="Times New Roman"/>
          <w:sz w:val="24"/>
          <w:szCs w:val="24"/>
        </w:rPr>
        <w:t>»</w:t>
      </w:r>
    </w:p>
    <w:p w:rsidR="003A1655" w:rsidRPr="003A1655" w:rsidRDefault="003A1655" w:rsidP="003A1655">
      <w:pPr>
        <w:pStyle w:val="Heading1"/>
        <w:rPr>
          <w:rFonts w:ascii="Times New Roman" w:hAnsi="Times New Roman"/>
          <w:color w:val="auto"/>
          <w:sz w:val="24"/>
        </w:rPr>
      </w:pPr>
      <w:r w:rsidRPr="003A1655">
        <w:rPr>
          <w:rFonts w:ascii="Times New Roman" w:hAnsi="Times New Roman"/>
          <w:color w:val="auto"/>
          <w:sz w:val="24"/>
          <w:szCs w:val="24"/>
        </w:rPr>
        <w:t xml:space="preserve">Цель работы: Применение паттерна проектирования </w:t>
      </w:r>
      <w:r w:rsidRPr="003A1655">
        <w:rPr>
          <w:rFonts w:ascii="Times New Roman" w:hAnsi="Times New Roman"/>
          <w:color w:val="auto"/>
          <w:sz w:val="24"/>
        </w:rPr>
        <w:t>Builder (строитель)</w:t>
      </w:r>
    </w:p>
    <w:p w:rsidR="003A1655" w:rsidRPr="000D29AA" w:rsidRDefault="003A1655" w:rsidP="003A1655">
      <w:pPr>
        <w:rPr>
          <w:rFonts w:ascii="Times New Roman" w:hAnsi="Times New Roman"/>
          <w:sz w:val="24"/>
          <w:szCs w:val="24"/>
        </w:rPr>
      </w:pPr>
      <w:r w:rsidRPr="000D29AA">
        <w:rPr>
          <w:rFonts w:ascii="Times New Roman" w:hAnsi="Times New Roman"/>
          <w:b/>
          <w:bCs/>
          <w:sz w:val="24"/>
          <w:szCs w:val="24"/>
        </w:rPr>
        <w:t xml:space="preserve">Продолжительность работы </w:t>
      </w:r>
      <w:r w:rsidRPr="000D29AA">
        <w:rPr>
          <w:rFonts w:ascii="Times New Roman" w:hAnsi="Times New Roman"/>
          <w:sz w:val="24"/>
          <w:szCs w:val="24"/>
        </w:rPr>
        <w:t>- 4 часа.</w:t>
      </w:r>
    </w:p>
    <w:p w:rsidR="003A1655" w:rsidRPr="000D29AA" w:rsidRDefault="003A1655" w:rsidP="003A1655">
      <w:pPr>
        <w:autoSpaceDE w:val="0"/>
        <w:autoSpaceDN w:val="0"/>
        <w:adjustRightInd w:val="0"/>
        <w:spacing w:after="0" w:line="240" w:lineRule="auto"/>
        <w:jc w:val="center"/>
        <w:rPr>
          <w:rFonts w:ascii="Times New Roman" w:hAnsi="Times New Roman"/>
          <w:b/>
          <w:sz w:val="24"/>
          <w:szCs w:val="24"/>
        </w:rPr>
      </w:pPr>
      <w:r w:rsidRPr="000D29AA">
        <w:rPr>
          <w:rFonts w:ascii="Times New Roman" w:hAnsi="Times New Roman"/>
          <w:b/>
          <w:sz w:val="24"/>
          <w:szCs w:val="24"/>
        </w:rPr>
        <w:t>Содержание</w:t>
      </w:r>
    </w:p>
    <w:p w:rsidR="003A1655" w:rsidRPr="00516EB1" w:rsidRDefault="003A1655" w:rsidP="003A1655">
      <w:pPr>
        <w:pStyle w:val="Heading1"/>
        <w:rPr>
          <w:rFonts w:ascii="Times New Roman" w:hAnsi="Times New Roman"/>
          <w:b w:val="0"/>
          <w:color w:val="auto"/>
          <w:sz w:val="24"/>
          <w:szCs w:val="24"/>
        </w:rPr>
      </w:pPr>
      <w:r w:rsidRPr="000D29AA">
        <w:rPr>
          <w:rFonts w:ascii="Times New Roman" w:hAnsi="Times New Roman"/>
          <w:b w:val="0"/>
          <w:color w:val="auto"/>
          <w:sz w:val="24"/>
          <w:szCs w:val="24"/>
        </w:rPr>
        <w:t>1. Теоретический материал..........................................................................................................1</w:t>
      </w:r>
      <w:r w:rsidRPr="000D29AA">
        <w:rPr>
          <w:rFonts w:ascii="Times New Roman" w:hAnsi="Times New Roman"/>
          <w:b w:val="0"/>
          <w:color w:val="auto"/>
          <w:sz w:val="24"/>
          <w:szCs w:val="24"/>
        </w:rPr>
        <w:br/>
        <w:t xml:space="preserve">2. </w:t>
      </w:r>
      <w:r>
        <w:rPr>
          <w:rFonts w:ascii="Times New Roman" w:hAnsi="Times New Roman"/>
          <w:b w:val="0"/>
          <w:color w:val="auto"/>
          <w:sz w:val="24"/>
          <w:szCs w:val="24"/>
        </w:rPr>
        <w:t>паттерн</w:t>
      </w:r>
      <w:r w:rsidRPr="000D29AA">
        <w:rPr>
          <w:rFonts w:ascii="Times New Roman" w:hAnsi="Times New Roman"/>
          <w:b w:val="0"/>
          <w:color w:val="auto"/>
          <w:sz w:val="24"/>
          <w:szCs w:val="24"/>
        </w:rPr>
        <w:t xml:space="preserve"> проектирования </w:t>
      </w:r>
      <w:r w:rsidRPr="0037053B">
        <w:rPr>
          <w:rFonts w:ascii="Times New Roman" w:hAnsi="Times New Roman"/>
          <w:b w:val="0"/>
          <w:color w:val="auto"/>
          <w:sz w:val="24"/>
          <w:szCs w:val="24"/>
        </w:rPr>
        <w:t>Builder (строитель)</w:t>
      </w:r>
      <w:r>
        <w:rPr>
          <w:rFonts w:ascii="Times New Roman" w:hAnsi="Times New Roman"/>
          <w:b w:val="0"/>
          <w:color w:val="auto"/>
          <w:sz w:val="24"/>
          <w:szCs w:val="24"/>
        </w:rPr>
        <w:t xml:space="preserve">    </w:t>
      </w:r>
      <w:r w:rsidRPr="000D29AA">
        <w:rPr>
          <w:rFonts w:ascii="Times New Roman" w:hAnsi="Times New Roman"/>
          <w:b w:val="0"/>
          <w:color w:val="auto"/>
          <w:sz w:val="24"/>
          <w:szCs w:val="24"/>
        </w:rPr>
        <w:t>.....................................................................2</w:t>
      </w:r>
      <w:r w:rsidRPr="000D29AA">
        <w:rPr>
          <w:rFonts w:ascii="Times New Roman" w:hAnsi="Times New Roman"/>
          <w:b w:val="0"/>
          <w:color w:val="auto"/>
          <w:sz w:val="24"/>
          <w:szCs w:val="24"/>
        </w:rPr>
        <w:br/>
        <w:t xml:space="preserve">3. </w:t>
      </w:r>
      <w:r>
        <w:rPr>
          <w:rFonts w:ascii="Times New Roman" w:hAnsi="Times New Roman"/>
          <w:b w:val="0"/>
          <w:color w:val="auto"/>
          <w:sz w:val="24"/>
          <w:szCs w:val="24"/>
        </w:rPr>
        <w:t>Ример реализации паттерна…………………</w:t>
      </w:r>
      <w:r w:rsidRPr="000D29AA">
        <w:rPr>
          <w:rFonts w:ascii="Times New Roman" w:hAnsi="Times New Roman"/>
          <w:b w:val="0"/>
          <w:color w:val="auto"/>
          <w:sz w:val="24"/>
          <w:szCs w:val="24"/>
        </w:rPr>
        <w:t>.........................................................................</w:t>
      </w:r>
      <w:r>
        <w:rPr>
          <w:rFonts w:ascii="Times New Roman" w:hAnsi="Times New Roman"/>
          <w:b w:val="0"/>
          <w:color w:val="auto"/>
          <w:sz w:val="24"/>
          <w:szCs w:val="24"/>
        </w:rPr>
        <w:t>4</w:t>
      </w:r>
      <w:r>
        <w:rPr>
          <w:rFonts w:ascii="Times New Roman" w:hAnsi="Times New Roman"/>
          <w:b w:val="0"/>
          <w:color w:val="auto"/>
          <w:sz w:val="24"/>
          <w:szCs w:val="24"/>
        </w:rPr>
        <w:br/>
        <w:t>4</w:t>
      </w:r>
      <w:r w:rsidRPr="000D29AA">
        <w:rPr>
          <w:rFonts w:ascii="Times New Roman" w:hAnsi="Times New Roman"/>
          <w:b w:val="0"/>
          <w:color w:val="auto"/>
          <w:sz w:val="24"/>
          <w:szCs w:val="24"/>
        </w:rPr>
        <w:t xml:space="preserve">. </w:t>
      </w:r>
      <w:r>
        <w:rPr>
          <w:rFonts w:ascii="Times New Roman" w:hAnsi="Times New Roman"/>
          <w:b w:val="0"/>
          <w:color w:val="auto"/>
          <w:sz w:val="24"/>
          <w:szCs w:val="24"/>
        </w:rPr>
        <w:t>Задание на выполнение</w:t>
      </w:r>
      <w:r w:rsidRPr="000D29AA">
        <w:rPr>
          <w:rFonts w:ascii="Times New Roman" w:hAnsi="Times New Roman"/>
          <w:b w:val="0"/>
          <w:color w:val="auto"/>
          <w:sz w:val="24"/>
          <w:szCs w:val="24"/>
        </w:rPr>
        <w:t xml:space="preserve"> лабораторно</w:t>
      </w:r>
      <w:r>
        <w:rPr>
          <w:rFonts w:ascii="Times New Roman" w:hAnsi="Times New Roman"/>
          <w:b w:val="0"/>
          <w:color w:val="auto"/>
          <w:sz w:val="24"/>
          <w:szCs w:val="24"/>
        </w:rPr>
        <w:t>й работы..................</w:t>
      </w:r>
      <w:r w:rsidRPr="000D29AA">
        <w:rPr>
          <w:rFonts w:ascii="Times New Roman" w:hAnsi="Times New Roman"/>
          <w:b w:val="0"/>
          <w:color w:val="auto"/>
          <w:sz w:val="24"/>
          <w:szCs w:val="24"/>
        </w:rPr>
        <w:t>...................................................</w:t>
      </w:r>
      <w:r>
        <w:rPr>
          <w:rFonts w:ascii="Times New Roman" w:hAnsi="Times New Roman"/>
          <w:b w:val="0"/>
          <w:color w:val="auto"/>
          <w:sz w:val="24"/>
          <w:szCs w:val="24"/>
        </w:rPr>
        <w:t>..7</w:t>
      </w:r>
      <w:r w:rsidRPr="000D29AA">
        <w:rPr>
          <w:rFonts w:ascii="Times New Roman" w:hAnsi="Times New Roman"/>
          <w:b w:val="0"/>
          <w:color w:val="auto"/>
          <w:sz w:val="24"/>
          <w:szCs w:val="24"/>
        </w:rPr>
        <w:br/>
      </w:r>
      <w:r>
        <w:rPr>
          <w:rFonts w:ascii="Times New Roman" w:hAnsi="Times New Roman"/>
          <w:b w:val="0"/>
          <w:color w:val="auto"/>
          <w:sz w:val="24"/>
          <w:szCs w:val="24"/>
        </w:rPr>
        <w:t>5</w:t>
      </w:r>
      <w:r w:rsidRPr="000D29AA">
        <w:rPr>
          <w:rFonts w:ascii="Times New Roman" w:hAnsi="Times New Roman"/>
          <w:b w:val="0"/>
          <w:color w:val="auto"/>
          <w:sz w:val="24"/>
          <w:szCs w:val="24"/>
        </w:rPr>
        <w:t>. Требования к отчету................................................................................................................</w:t>
      </w:r>
      <w:r>
        <w:rPr>
          <w:rFonts w:ascii="Times New Roman" w:hAnsi="Times New Roman"/>
          <w:b w:val="0"/>
          <w:color w:val="auto"/>
          <w:sz w:val="24"/>
          <w:szCs w:val="24"/>
        </w:rPr>
        <w:t>8</w:t>
      </w:r>
      <w:r w:rsidRPr="000D29AA">
        <w:rPr>
          <w:rFonts w:ascii="Times New Roman" w:hAnsi="Times New Roman"/>
          <w:b w:val="0"/>
          <w:color w:val="auto"/>
          <w:sz w:val="24"/>
          <w:szCs w:val="24"/>
        </w:rPr>
        <w:br/>
      </w:r>
      <w:r>
        <w:rPr>
          <w:rFonts w:ascii="Times New Roman" w:hAnsi="Times New Roman"/>
          <w:b w:val="0"/>
          <w:color w:val="auto"/>
          <w:sz w:val="24"/>
          <w:szCs w:val="24"/>
        </w:rPr>
        <w:t>6</w:t>
      </w:r>
      <w:r w:rsidRPr="000D29AA">
        <w:rPr>
          <w:rFonts w:ascii="Times New Roman" w:hAnsi="Times New Roman"/>
          <w:b w:val="0"/>
          <w:color w:val="auto"/>
          <w:sz w:val="24"/>
          <w:szCs w:val="24"/>
        </w:rPr>
        <w:t>. Вопросы....................................................................................................................................</w:t>
      </w:r>
      <w:r>
        <w:rPr>
          <w:rFonts w:ascii="Times New Roman" w:hAnsi="Times New Roman"/>
          <w:b w:val="0"/>
          <w:color w:val="auto"/>
          <w:sz w:val="24"/>
          <w:szCs w:val="24"/>
        </w:rPr>
        <w:t>8</w:t>
      </w:r>
    </w:p>
    <w:p w:rsidR="003A1655" w:rsidRPr="000D29AA" w:rsidRDefault="003A1655" w:rsidP="003A1655">
      <w:pPr>
        <w:rPr>
          <w:rFonts w:ascii="Times New Roman" w:hAnsi="Times New Roman"/>
          <w:sz w:val="24"/>
          <w:szCs w:val="24"/>
        </w:rPr>
      </w:pPr>
    </w:p>
    <w:p w:rsidR="003A1655" w:rsidRPr="003A1655" w:rsidRDefault="003A1655" w:rsidP="003A1655">
      <w:pPr>
        <w:pStyle w:val="NoSpacing"/>
        <w:rPr>
          <w:rFonts w:ascii="Times New Roman" w:hAnsi="Times New Roman"/>
          <w:b/>
          <w:szCs w:val="24"/>
        </w:rPr>
      </w:pPr>
      <w:r w:rsidRPr="003A1655">
        <w:rPr>
          <w:rFonts w:ascii="Times New Roman" w:hAnsi="Times New Roman"/>
          <w:b/>
          <w:szCs w:val="24"/>
        </w:rPr>
        <w:t>Порождающие паттерны.</w:t>
      </w:r>
    </w:p>
    <w:p w:rsidR="003A1655" w:rsidRPr="000D29AA" w:rsidRDefault="003A1655" w:rsidP="003A1655">
      <w:pPr>
        <w:pStyle w:val="NoSpacing"/>
        <w:rPr>
          <w:rFonts w:ascii="Times New Roman" w:hAnsi="Times New Roman"/>
          <w:szCs w:val="24"/>
        </w:rPr>
      </w:pPr>
      <w:r w:rsidRPr="000D29AA">
        <w:rPr>
          <w:rFonts w:ascii="Times New Roman" w:hAnsi="Times New Roman"/>
          <w:szCs w:val="24"/>
        </w:rPr>
        <w:t>Порождающие паттерны проектирования абстрагируют процесс инстанцирования объектов. Они позволяют сделать код независимым от способа создания, композиции и представления используемых в его работе объектов.</w:t>
      </w:r>
    </w:p>
    <w:p w:rsidR="003A1655" w:rsidRPr="000D29AA" w:rsidRDefault="003A1655" w:rsidP="003A1655">
      <w:pPr>
        <w:pStyle w:val="NoSpacing"/>
        <w:rPr>
          <w:rFonts w:ascii="Times New Roman" w:hAnsi="Times New Roman"/>
          <w:szCs w:val="24"/>
        </w:rPr>
      </w:pPr>
    </w:p>
    <w:p w:rsidR="003A1655" w:rsidRPr="003A1655" w:rsidRDefault="003A1655" w:rsidP="003A1655">
      <w:pPr>
        <w:pStyle w:val="Heading1"/>
        <w:rPr>
          <w:rFonts w:ascii="Times New Roman Bold" w:hAnsi="Times New Roman Bold"/>
          <w:color w:val="auto"/>
          <w:sz w:val="24"/>
        </w:rPr>
      </w:pPr>
      <w:r w:rsidRPr="003A1655">
        <w:rPr>
          <w:rFonts w:ascii="Times New Roman Bold" w:hAnsi="Times New Roman Bold"/>
          <w:color w:val="auto"/>
          <w:sz w:val="24"/>
        </w:rPr>
        <w:t>Паттерн Builder (строитель)</w:t>
      </w:r>
    </w:p>
    <w:p w:rsidR="003A1655" w:rsidRPr="000D29AA" w:rsidRDefault="003A1655" w:rsidP="003A1655">
      <w:pPr>
        <w:autoSpaceDE w:val="0"/>
        <w:autoSpaceDN w:val="0"/>
        <w:adjustRightInd w:val="0"/>
        <w:rPr>
          <w:rFonts w:ascii="Times New Roman" w:eastAsia="Helvetica-BoldOblique" w:hAnsi="Times New Roman"/>
          <w:b/>
          <w:bCs/>
          <w:i/>
          <w:iCs/>
          <w:sz w:val="24"/>
          <w:szCs w:val="24"/>
        </w:rPr>
      </w:pPr>
      <w:r w:rsidRPr="000D29AA">
        <w:rPr>
          <w:rFonts w:ascii="Times New Roman" w:eastAsia="Helvetica-BoldOblique" w:hAnsi="Times New Roman"/>
          <w:b/>
          <w:bCs/>
          <w:i/>
          <w:iCs/>
          <w:sz w:val="24"/>
          <w:szCs w:val="24"/>
        </w:rPr>
        <w:t>Назначение</w:t>
      </w:r>
    </w:p>
    <w:p w:rsidR="003A1655" w:rsidRPr="00E60A4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Отделяет конструирование сложного объекта от его представления, так что в результате одного и того же процесса конструирования могут получаться разные представления.</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Класс каждого конвертора принимает механизм создания и сборки сложного объекта и скрывает его за абстрактным интерфейсом. Конвертор отделен от загрузчика, который отвечает за синтаксический разбор RTF-документа.</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xml:space="preserve">В паттерне строитель абстрагированы все эти отношения. В нем любой класс конвертора называется </w:t>
      </w:r>
      <w:r w:rsidRPr="000D29AA">
        <w:rPr>
          <w:rFonts w:ascii="Times New Roman" w:eastAsia="Times-Italic" w:hAnsi="Times New Roman"/>
          <w:i/>
          <w:iCs/>
          <w:sz w:val="24"/>
          <w:szCs w:val="24"/>
        </w:rPr>
        <w:t xml:space="preserve">строителем, </w:t>
      </w:r>
      <w:r w:rsidRPr="000D29AA">
        <w:rPr>
          <w:rFonts w:ascii="Times New Roman" w:eastAsia="Times-Roman" w:hAnsi="Times New Roman"/>
          <w:sz w:val="24"/>
          <w:szCs w:val="24"/>
        </w:rPr>
        <w:t xml:space="preserve">а загрузчик – </w:t>
      </w:r>
      <w:r w:rsidRPr="000D29AA">
        <w:rPr>
          <w:rFonts w:ascii="Times New Roman" w:eastAsia="Times-Italic" w:hAnsi="Times New Roman"/>
          <w:i/>
          <w:iCs/>
          <w:sz w:val="24"/>
          <w:szCs w:val="24"/>
        </w:rPr>
        <w:t>распорядителем.</w:t>
      </w:r>
    </w:p>
    <w:p w:rsidR="003A1655" w:rsidRPr="000D29AA" w:rsidRDefault="003A1655" w:rsidP="003A1655">
      <w:pPr>
        <w:autoSpaceDE w:val="0"/>
        <w:autoSpaceDN w:val="0"/>
        <w:adjustRightInd w:val="0"/>
        <w:rPr>
          <w:rFonts w:ascii="Times New Roman" w:eastAsia="Helvetica-BoldOblique" w:hAnsi="Times New Roman"/>
          <w:b/>
          <w:bCs/>
          <w:i/>
          <w:iCs/>
          <w:sz w:val="24"/>
          <w:szCs w:val="24"/>
        </w:rPr>
      </w:pPr>
      <w:r w:rsidRPr="000D29AA">
        <w:rPr>
          <w:rFonts w:ascii="Times New Roman" w:eastAsia="Helvetica-BoldOblique" w:hAnsi="Times New Roman"/>
          <w:b/>
          <w:bCs/>
          <w:i/>
          <w:iCs/>
          <w:sz w:val="24"/>
          <w:szCs w:val="24"/>
        </w:rPr>
        <w:t>Применимость</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алгоритм создания сложного объекта не должен зависеть от того, из каких частей состоит объект и как они стыкуются между собой;</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процесс конструирования должен обеспечивать различные представления конструируемого объекта.</w:t>
      </w:r>
    </w:p>
    <w:p w:rsidR="003A1655" w:rsidRPr="00E60A4A" w:rsidRDefault="003A1655" w:rsidP="003A1655">
      <w:pPr>
        <w:autoSpaceDE w:val="0"/>
        <w:autoSpaceDN w:val="0"/>
        <w:adjustRightInd w:val="0"/>
        <w:rPr>
          <w:rFonts w:ascii="Times New Roman" w:eastAsia="Helvetica-BoldOblique" w:hAnsi="Times New Roman"/>
          <w:b/>
          <w:bCs/>
          <w:i/>
          <w:iCs/>
          <w:sz w:val="24"/>
          <w:szCs w:val="24"/>
        </w:rPr>
      </w:pPr>
    </w:p>
    <w:p w:rsidR="003A1655" w:rsidRPr="00E60A4A" w:rsidRDefault="003A1655" w:rsidP="003A1655">
      <w:pPr>
        <w:autoSpaceDE w:val="0"/>
        <w:autoSpaceDN w:val="0"/>
        <w:adjustRightInd w:val="0"/>
        <w:rPr>
          <w:rFonts w:ascii="Times New Roman" w:eastAsia="Helvetica-BoldOblique" w:hAnsi="Times New Roman"/>
          <w:b/>
          <w:bCs/>
          <w:i/>
          <w:iCs/>
          <w:sz w:val="24"/>
          <w:szCs w:val="24"/>
        </w:rPr>
      </w:pPr>
    </w:p>
    <w:p w:rsidR="003A1655" w:rsidRPr="00E60A4A" w:rsidRDefault="003A1655" w:rsidP="003A1655">
      <w:pPr>
        <w:autoSpaceDE w:val="0"/>
        <w:autoSpaceDN w:val="0"/>
        <w:adjustRightInd w:val="0"/>
        <w:rPr>
          <w:rFonts w:ascii="Times New Roman" w:eastAsia="Helvetica-BoldOblique" w:hAnsi="Times New Roman"/>
          <w:b/>
          <w:bCs/>
          <w:i/>
          <w:iCs/>
          <w:sz w:val="24"/>
          <w:szCs w:val="24"/>
        </w:rPr>
      </w:pPr>
    </w:p>
    <w:p w:rsidR="003A1655" w:rsidRPr="00E60A4A" w:rsidRDefault="003A1655" w:rsidP="003A1655">
      <w:pPr>
        <w:autoSpaceDE w:val="0"/>
        <w:autoSpaceDN w:val="0"/>
        <w:adjustRightInd w:val="0"/>
        <w:rPr>
          <w:rFonts w:ascii="Times New Roman" w:eastAsia="Helvetica-BoldOblique" w:hAnsi="Times New Roman"/>
          <w:b/>
          <w:bCs/>
          <w:i/>
          <w:iCs/>
          <w:sz w:val="24"/>
          <w:szCs w:val="24"/>
        </w:rPr>
      </w:pPr>
    </w:p>
    <w:p w:rsidR="003A1655" w:rsidRPr="00E60A4A" w:rsidRDefault="003A1655" w:rsidP="003A1655">
      <w:pPr>
        <w:autoSpaceDE w:val="0"/>
        <w:autoSpaceDN w:val="0"/>
        <w:adjustRightInd w:val="0"/>
        <w:rPr>
          <w:rFonts w:ascii="Times New Roman" w:eastAsia="Helvetica-BoldOblique" w:hAnsi="Times New Roman"/>
          <w:b/>
          <w:bCs/>
          <w:i/>
          <w:iCs/>
          <w:sz w:val="24"/>
          <w:szCs w:val="24"/>
        </w:rPr>
      </w:pPr>
    </w:p>
    <w:p w:rsidR="003A1655" w:rsidRPr="000D29AA" w:rsidRDefault="003A1655" w:rsidP="003A1655">
      <w:pPr>
        <w:autoSpaceDE w:val="0"/>
        <w:autoSpaceDN w:val="0"/>
        <w:adjustRightInd w:val="0"/>
        <w:rPr>
          <w:rFonts w:ascii="Times New Roman" w:eastAsia="Helvetica-BoldOblique" w:hAnsi="Times New Roman"/>
          <w:b/>
          <w:bCs/>
          <w:i/>
          <w:iCs/>
          <w:sz w:val="24"/>
          <w:szCs w:val="24"/>
        </w:rPr>
      </w:pPr>
      <w:r w:rsidRPr="000D29AA">
        <w:rPr>
          <w:rFonts w:ascii="Times New Roman" w:eastAsia="Helvetica-BoldOblique" w:hAnsi="Times New Roman"/>
          <w:b/>
          <w:bCs/>
          <w:i/>
          <w:iCs/>
          <w:sz w:val="24"/>
          <w:szCs w:val="24"/>
        </w:rPr>
        <w:t>Структура</w:t>
      </w:r>
    </w:p>
    <w:p w:rsidR="003A1655" w:rsidRPr="000D29AA" w:rsidRDefault="003A1655" w:rsidP="003A1655">
      <w:pPr>
        <w:autoSpaceDE w:val="0"/>
        <w:autoSpaceDN w:val="0"/>
        <w:adjustRightInd w:val="0"/>
        <w:rPr>
          <w:rFonts w:ascii="Times New Roman" w:eastAsia="Helvetica-BoldOblique" w:hAnsi="Times New Roman"/>
          <w:b/>
          <w:bCs/>
          <w:i/>
          <w:iCs/>
          <w:sz w:val="24"/>
          <w:szCs w:val="24"/>
        </w:rPr>
      </w:pPr>
    </w:p>
    <w:p w:rsidR="003A1655" w:rsidRPr="000D29AA" w:rsidRDefault="003A1655" w:rsidP="003A1655">
      <w:pPr>
        <w:autoSpaceDE w:val="0"/>
        <w:autoSpaceDN w:val="0"/>
        <w:adjustRightInd w:val="0"/>
        <w:rPr>
          <w:rFonts w:ascii="Times New Roman" w:hAnsi="Times New Roman"/>
          <w:sz w:val="24"/>
          <w:szCs w:val="24"/>
        </w:rPr>
      </w:pPr>
      <w:r w:rsidRPr="00264764">
        <w:rPr>
          <w:sz w:val="28"/>
          <w:szCs w:val="28"/>
        </w:rPr>
        <w:object w:dxaOrig="6051" w:dyaOrig="2592">
          <v:shape id="_x0000_i1039" type="#_x0000_t75" style="width:460pt;height:197pt" o:ole="">
            <v:imagedata r:id="rId15" o:title=""/>
          </v:shape>
          <o:OLEObject Type="Embed" ProgID="Unknown" ShapeID="_x0000_i1039" DrawAspect="Content" ObjectID="_1393909411" r:id="rId16"/>
        </w:object>
      </w:r>
    </w:p>
    <w:p w:rsidR="003A1655" w:rsidRPr="003A1655" w:rsidRDefault="003A1655" w:rsidP="003A1655">
      <w:pPr>
        <w:pStyle w:val="Caption"/>
        <w:jc w:val="center"/>
        <w:rPr>
          <w:rFonts w:ascii="Times New Roman Bold" w:eastAsia="Helvetica-BoldOblique" w:hAnsi="Times New Roman Bold"/>
          <w:b w:val="0"/>
          <w:bCs w:val="0"/>
          <w:i/>
          <w:iCs/>
          <w:color w:val="auto"/>
          <w:sz w:val="24"/>
          <w:szCs w:val="28"/>
        </w:rPr>
      </w:pPr>
      <w:r w:rsidRPr="003A1655">
        <w:rPr>
          <w:rFonts w:ascii="Times New Roman Bold" w:hAnsi="Times New Roman Bold"/>
          <w:b w:val="0"/>
          <w:color w:val="auto"/>
          <w:sz w:val="24"/>
          <w:szCs w:val="28"/>
        </w:rPr>
        <w:t xml:space="preserve">Рисунок </w:t>
      </w:r>
      <w:r w:rsidRPr="003A1655">
        <w:rPr>
          <w:rFonts w:ascii="Times New Roman Bold" w:hAnsi="Times New Roman Bold"/>
          <w:b w:val="0"/>
          <w:color w:val="auto"/>
          <w:sz w:val="24"/>
          <w:szCs w:val="28"/>
        </w:rPr>
        <w:fldChar w:fldCharType="begin"/>
      </w:r>
      <w:r w:rsidRPr="003A1655">
        <w:rPr>
          <w:rFonts w:ascii="Times New Roman Bold" w:hAnsi="Times New Roman Bold"/>
          <w:b w:val="0"/>
          <w:color w:val="auto"/>
          <w:sz w:val="24"/>
          <w:szCs w:val="28"/>
        </w:rPr>
        <w:instrText xml:space="preserve"> SEQ Рисунок \* ARABIC </w:instrText>
      </w:r>
      <w:r w:rsidRPr="003A1655">
        <w:rPr>
          <w:rFonts w:ascii="Times New Roman Bold" w:hAnsi="Times New Roman Bold"/>
          <w:b w:val="0"/>
          <w:color w:val="auto"/>
          <w:sz w:val="24"/>
          <w:szCs w:val="28"/>
        </w:rPr>
        <w:fldChar w:fldCharType="separate"/>
      </w:r>
      <w:r w:rsidRPr="003A1655">
        <w:rPr>
          <w:rFonts w:ascii="Times New Roman Bold" w:hAnsi="Times New Roman Bold"/>
          <w:b w:val="0"/>
          <w:noProof/>
          <w:color w:val="auto"/>
          <w:sz w:val="24"/>
          <w:szCs w:val="28"/>
        </w:rPr>
        <w:t>2</w:t>
      </w:r>
      <w:r w:rsidRPr="003A1655">
        <w:rPr>
          <w:rFonts w:ascii="Times New Roman Bold" w:hAnsi="Times New Roman Bold"/>
          <w:b w:val="0"/>
          <w:color w:val="auto"/>
          <w:sz w:val="24"/>
          <w:szCs w:val="28"/>
        </w:rPr>
        <w:fldChar w:fldCharType="end"/>
      </w:r>
      <w:r w:rsidRPr="003A1655">
        <w:rPr>
          <w:rFonts w:ascii="Times New Roman Bold" w:hAnsi="Times New Roman Bold"/>
          <w:b w:val="0"/>
          <w:color w:val="auto"/>
          <w:sz w:val="24"/>
          <w:szCs w:val="28"/>
        </w:rPr>
        <w:t xml:space="preserve">. UML-диаграмма классов паттерна </w:t>
      </w:r>
      <w:r w:rsidRPr="003A1655">
        <w:rPr>
          <w:rFonts w:ascii="Times New Roman Bold" w:eastAsia="Helvetica-Bold" w:hAnsi="Times New Roman Bold"/>
          <w:b w:val="0"/>
          <w:bCs w:val="0"/>
          <w:color w:val="auto"/>
          <w:sz w:val="24"/>
          <w:szCs w:val="28"/>
        </w:rPr>
        <w:t>Builder</w:t>
      </w:r>
    </w:p>
    <w:p w:rsidR="003A1655" w:rsidRPr="000D29AA" w:rsidRDefault="003A1655" w:rsidP="003A1655">
      <w:pPr>
        <w:autoSpaceDE w:val="0"/>
        <w:autoSpaceDN w:val="0"/>
        <w:adjustRightInd w:val="0"/>
        <w:rPr>
          <w:rFonts w:ascii="Times New Roman" w:hAnsi="Times New Roman"/>
          <w:sz w:val="24"/>
          <w:szCs w:val="24"/>
        </w:rPr>
      </w:pPr>
    </w:p>
    <w:p w:rsidR="003A1655" w:rsidRPr="00E60A4A" w:rsidRDefault="003A1655" w:rsidP="003A1655">
      <w:pPr>
        <w:autoSpaceDE w:val="0"/>
        <w:autoSpaceDN w:val="0"/>
        <w:adjustRightInd w:val="0"/>
        <w:rPr>
          <w:rFonts w:ascii="Times New Roman" w:eastAsia="Helvetica-BoldOblique" w:hAnsi="Times New Roman"/>
          <w:b/>
          <w:bCs/>
          <w:i/>
          <w:iCs/>
          <w:sz w:val="24"/>
          <w:szCs w:val="24"/>
        </w:rPr>
      </w:pPr>
      <w:r w:rsidRPr="000D29AA">
        <w:rPr>
          <w:rFonts w:ascii="Times New Roman" w:eastAsia="Helvetica-BoldOblique" w:hAnsi="Times New Roman"/>
          <w:b/>
          <w:bCs/>
          <w:i/>
          <w:iCs/>
          <w:sz w:val="24"/>
          <w:szCs w:val="24"/>
        </w:rPr>
        <w:t>Участники</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Bold" w:hAnsi="Times New Roman"/>
          <w:b/>
          <w:bCs/>
          <w:sz w:val="24"/>
          <w:szCs w:val="28"/>
          <w:lang w:val="en-US"/>
        </w:rPr>
        <w:t>Director</w:t>
      </w:r>
      <w:r w:rsidRPr="003A1655">
        <w:rPr>
          <w:rFonts w:ascii="Times New Roman" w:eastAsia="Times-Roman" w:hAnsi="Times New Roman"/>
          <w:sz w:val="24"/>
          <w:szCs w:val="28"/>
        </w:rPr>
        <w:t xml:space="preserve"> - распорядитель: конструирует объект, пользуясь интерфейсом Builder;</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Bold" w:hAnsi="Times New Roman"/>
          <w:b/>
          <w:bCs/>
          <w:sz w:val="24"/>
          <w:szCs w:val="28"/>
          <w:lang w:val="en-US"/>
        </w:rPr>
        <w:t>Builder</w:t>
      </w:r>
      <w:r w:rsidRPr="003A1655">
        <w:rPr>
          <w:rFonts w:ascii="Times New Roman" w:eastAsia="Times-Roman" w:hAnsi="Times New Roman"/>
          <w:sz w:val="24"/>
          <w:szCs w:val="28"/>
        </w:rPr>
        <w:t xml:space="preserve"> - строитель: задает абстрактный интерфейс для создания частей объекта Product;</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Roman" w:hAnsi="Times New Roman"/>
          <w:b/>
          <w:sz w:val="24"/>
          <w:szCs w:val="28"/>
          <w:lang w:val="en-US"/>
        </w:rPr>
        <w:t>ConcreteBuilder</w:t>
      </w:r>
      <w:r w:rsidRPr="003A1655">
        <w:rPr>
          <w:rFonts w:ascii="Times New Roman" w:eastAsia="Times-Roman" w:hAnsi="Times New Roman"/>
          <w:sz w:val="24"/>
          <w:szCs w:val="28"/>
        </w:rPr>
        <w:t xml:space="preserve"> - конкретный строитель:</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Roman" w:hAnsi="Times New Roman"/>
          <w:sz w:val="24"/>
          <w:szCs w:val="28"/>
        </w:rPr>
        <w:t>- конструирует и собирает вместе части продукта посредством реализации интерфейса Builder;</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Roman" w:hAnsi="Times New Roman"/>
          <w:sz w:val="24"/>
          <w:szCs w:val="28"/>
        </w:rPr>
        <w:t>- определяет создаваемое представление и следит за ним;</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Roman" w:hAnsi="Times New Roman"/>
          <w:sz w:val="24"/>
          <w:szCs w:val="28"/>
        </w:rPr>
        <w:t>- предоставляет интерфейс для доступа к продукту;</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Bold" w:hAnsi="Times New Roman"/>
          <w:b/>
          <w:bCs/>
          <w:sz w:val="24"/>
          <w:szCs w:val="28"/>
          <w:lang w:val="en-US"/>
        </w:rPr>
        <w:t>Product</w:t>
      </w:r>
      <w:r w:rsidRPr="003A1655">
        <w:rPr>
          <w:rFonts w:ascii="Times New Roman" w:eastAsia="Times-Bold" w:hAnsi="Times New Roman"/>
          <w:b/>
          <w:bCs/>
          <w:sz w:val="24"/>
          <w:szCs w:val="28"/>
        </w:rPr>
        <w:t xml:space="preserve"> </w:t>
      </w:r>
      <w:r w:rsidRPr="003A1655">
        <w:rPr>
          <w:rFonts w:ascii="Times New Roman" w:eastAsia="Times-Roman" w:hAnsi="Times New Roman"/>
          <w:sz w:val="24"/>
          <w:szCs w:val="28"/>
        </w:rPr>
        <w:t>- продукт:</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Roman" w:hAnsi="Times New Roman"/>
          <w:sz w:val="24"/>
          <w:szCs w:val="28"/>
        </w:rPr>
        <w:t>- представляет сложный конструируемый объект. ConcreteBuilder строит внутреннее представление продукта и определяет процесс его сборки;</w:t>
      </w:r>
    </w:p>
    <w:p w:rsidR="003A1655" w:rsidRPr="003A1655" w:rsidRDefault="003A1655" w:rsidP="003A1655">
      <w:pPr>
        <w:autoSpaceDE w:val="0"/>
        <w:autoSpaceDN w:val="0"/>
        <w:adjustRightInd w:val="0"/>
        <w:ind w:left="567"/>
        <w:jc w:val="both"/>
        <w:rPr>
          <w:rFonts w:ascii="Times New Roman" w:eastAsia="Times-Roman" w:hAnsi="Times New Roman"/>
          <w:sz w:val="24"/>
          <w:szCs w:val="28"/>
        </w:rPr>
      </w:pPr>
      <w:r w:rsidRPr="003A1655">
        <w:rPr>
          <w:rFonts w:ascii="Times New Roman" w:eastAsia="Times-Roman" w:hAnsi="Times New Roman"/>
          <w:sz w:val="24"/>
          <w:szCs w:val="28"/>
        </w:rPr>
        <w:t>- включает классы, которые определяют составные части, в том числе интерфейсы для сборки конечного результата из частей.</w:t>
      </w:r>
    </w:p>
    <w:p w:rsidR="003A1655" w:rsidRPr="000D29AA" w:rsidRDefault="003A1655" w:rsidP="003A1655">
      <w:pPr>
        <w:autoSpaceDE w:val="0"/>
        <w:autoSpaceDN w:val="0"/>
        <w:adjustRightInd w:val="0"/>
        <w:rPr>
          <w:rFonts w:ascii="Times New Roman" w:eastAsia="Helvetica-BoldOblique" w:hAnsi="Times New Roman"/>
          <w:b/>
          <w:bCs/>
          <w:i/>
          <w:iCs/>
          <w:sz w:val="24"/>
          <w:szCs w:val="24"/>
        </w:rPr>
      </w:pPr>
      <w:r w:rsidRPr="000D29AA">
        <w:rPr>
          <w:rFonts w:ascii="Times New Roman" w:eastAsia="Helvetica-BoldOblique" w:hAnsi="Times New Roman"/>
          <w:b/>
          <w:bCs/>
          <w:i/>
          <w:iCs/>
          <w:sz w:val="24"/>
          <w:szCs w:val="24"/>
        </w:rPr>
        <w:t>Отношения</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клиент создает объект-распорядитель Director и конфигурирует его нужным объектом-строителем Builder;</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распорядитель уведомляет строителя о том, что нужно построить очередную часть продукта;</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строитель обрабатывает запросы распорядителя и добавляет новые части к продукту;</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 клиент забирает продукт у строителя.</w:t>
      </w: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eastAsia="Times-Roman" w:hAnsi="Times New Roman"/>
          <w:sz w:val="24"/>
          <w:szCs w:val="24"/>
        </w:rPr>
        <w:t>Следующая диаграмма взаимодействий иллюстрирует взаимоотношения строителя и распорядителя с клиентом.</w:t>
      </w:r>
    </w:p>
    <w:p w:rsidR="003A1655" w:rsidRPr="000D29AA" w:rsidRDefault="003A1655" w:rsidP="003A1655">
      <w:pPr>
        <w:autoSpaceDE w:val="0"/>
        <w:autoSpaceDN w:val="0"/>
        <w:adjustRightInd w:val="0"/>
        <w:rPr>
          <w:rFonts w:ascii="Times New Roman" w:eastAsia="Times-Roman" w:hAnsi="Times New Roman"/>
          <w:sz w:val="24"/>
          <w:szCs w:val="24"/>
        </w:rPr>
      </w:pPr>
    </w:p>
    <w:p w:rsidR="003A1655" w:rsidRPr="000D29AA" w:rsidRDefault="003A1655" w:rsidP="003A1655">
      <w:pPr>
        <w:autoSpaceDE w:val="0"/>
        <w:autoSpaceDN w:val="0"/>
        <w:adjustRightInd w:val="0"/>
        <w:rPr>
          <w:rFonts w:ascii="Times New Roman" w:eastAsia="Times-Roman" w:hAnsi="Times New Roman"/>
          <w:sz w:val="24"/>
          <w:szCs w:val="24"/>
        </w:rPr>
      </w:pPr>
      <w:r w:rsidRPr="000D29AA">
        <w:rPr>
          <w:rFonts w:ascii="Times New Roman" w:hAnsi="Times New Roman"/>
          <w:sz w:val="24"/>
          <w:szCs w:val="24"/>
        </w:rPr>
        <w:object w:dxaOrig="10373" w:dyaOrig="6912">
          <v:shape id="_x0000_i1037" type="#_x0000_t75" style="width:285pt;height:190pt" o:ole="">
            <v:imagedata r:id="rId17" o:title=""/>
          </v:shape>
          <o:OLEObject Type="Embed" ProgID="Unknown" ShapeID="_x0000_i1037" DrawAspect="Content" ObjectID="_1393909412" r:id="rId18"/>
        </w:object>
      </w:r>
    </w:p>
    <w:p w:rsidR="003A1655" w:rsidRPr="00540C1E" w:rsidRDefault="003A1655" w:rsidP="003A1655">
      <w:pPr>
        <w:pStyle w:val="Caption"/>
        <w:jc w:val="center"/>
        <w:rPr>
          <w:rFonts w:eastAsia="Helvetica-BoldOblique"/>
          <w:b w:val="0"/>
          <w:bCs w:val="0"/>
          <w:i/>
          <w:iCs/>
          <w:color w:val="auto"/>
          <w:sz w:val="24"/>
          <w:szCs w:val="28"/>
        </w:rPr>
      </w:pPr>
      <w:r w:rsidRPr="00540C1E">
        <w:rPr>
          <w:b w:val="0"/>
          <w:color w:val="auto"/>
          <w:sz w:val="24"/>
          <w:szCs w:val="28"/>
        </w:rPr>
        <w:t xml:space="preserve">Рисунок </w:t>
      </w:r>
      <w:r w:rsidRPr="00540C1E">
        <w:rPr>
          <w:b w:val="0"/>
          <w:color w:val="auto"/>
          <w:sz w:val="24"/>
          <w:szCs w:val="28"/>
        </w:rPr>
        <w:fldChar w:fldCharType="begin"/>
      </w:r>
      <w:r w:rsidRPr="00540C1E">
        <w:rPr>
          <w:b w:val="0"/>
          <w:color w:val="auto"/>
          <w:sz w:val="24"/>
          <w:szCs w:val="28"/>
        </w:rPr>
        <w:instrText xml:space="preserve"> SEQ Рисунок \* ARABIC </w:instrText>
      </w:r>
      <w:r w:rsidRPr="00540C1E">
        <w:rPr>
          <w:b w:val="0"/>
          <w:color w:val="auto"/>
          <w:sz w:val="24"/>
          <w:szCs w:val="28"/>
        </w:rPr>
        <w:fldChar w:fldCharType="separate"/>
      </w:r>
      <w:r w:rsidRPr="00540C1E">
        <w:rPr>
          <w:b w:val="0"/>
          <w:noProof/>
          <w:color w:val="auto"/>
          <w:sz w:val="24"/>
          <w:szCs w:val="28"/>
        </w:rPr>
        <w:t>3</w:t>
      </w:r>
      <w:r w:rsidRPr="00540C1E">
        <w:rPr>
          <w:b w:val="0"/>
          <w:color w:val="auto"/>
          <w:sz w:val="24"/>
          <w:szCs w:val="28"/>
        </w:rPr>
        <w:fldChar w:fldCharType="end"/>
      </w:r>
      <w:r w:rsidRPr="00540C1E">
        <w:rPr>
          <w:b w:val="0"/>
          <w:color w:val="auto"/>
          <w:sz w:val="24"/>
          <w:szCs w:val="28"/>
        </w:rPr>
        <w:t xml:space="preserve">. UML-диаграмма последовательностей паттерна </w:t>
      </w:r>
      <w:r w:rsidRPr="00540C1E">
        <w:rPr>
          <w:rStyle w:val="a6"/>
          <w:rFonts w:ascii="Times New Roman" w:hAnsi="Times New Roman"/>
          <w:b w:val="0"/>
          <w:color w:val="auto"/>
          <w:sz w:val="24"/>
          <w:szCs w:val="28"/>
        </w:rPr>
        <w:t>Builder</w:t>
      </w:r>
    </w:p>
    <w:p w:rsidR="003A1655" w:rsidRPr="000D29AA" w:rsidRDefault="003A1655" w:rsidP="003A1655">
      <w:pPr>
        <w:autoSpaceDE w:val="0"/>
        <w:autoSpaceDN w:val="0"/>
        <w:adjustRightInd w:val="0"/>
        <w:rPr>
          <w:rFonts w:ascii="Times New Roman" w:eastAsia="Helvetica-Bold" w:hAnsi="Times New Roman"/>
          <w:b/>
          <w:bCs/>
          <w:sz w:val="24"/>
          <w:szCs w:val="24"/>
        </w:rPr>
      </w:pPr>
    </w:p>
    <w:p w:rsidR="00540C1E" w:rsidRPr="00540C1E" w:rsidRDefault="00540C1E" w:rsidP="00540C1E">
      <w:pPr>
        <w:autoSpaceDE w:val="0"/>
        <w:autoSpaceDN w:val="0"/>
        <w:adjustRightInd w:val="0"/>
        <w:jc w:val="both"/>
        <w:rPr>
          <w:rFonts w:ascii="Times New Roman" w:eastAsia="Helvetica-BoldOblique" w:hAnsi="Times New Roman"/>
          <w:b/>
          <w:bCs/>
          <w:i/>
          <w:iCs/>
          <w:sz w:val="24"/>
          <w:szCs w:val="28"/>
        </w:rPr>
      </w:pPr>
      <w:r w:rsidRPr="00540C1E">
        <w:rPr>
          <w:rFonts w:ascii="Times New Roman" w:eastAsia="Helvetica-BoldOblique" w:hAnsi="Times New Roman"/>
          <w:b/>
          <w:bCs/>
          <w:i/>
          <w:iCs/>
          <w:sz w:val="24"/>
          <w:szCs w:val="28"/>
        </w:rPr>
        <w:t>Результаты</w:t>
      </w:r>
    </w:p>
    <w:p w:rsidR="00540C1E" w:rsidRPr="00540C1E" w:rsidRDefault="00540C1E" w:rsidP="00540C1E">
      <w:pPr>
        <w:autoSpaceDE w:val="0"/>
        <w:autoSpaceDN w:val="0"/>
        <w:adjustRightInd w:val="0"/>
        <w:ind w:firstLine="567"/>
        <w:jc w:val="both"/>
        <w:rPr>
          <w:rFonts w:ascii="Times New Roman" w:eastAsia="Times-Roman" w:hAnsi="Times New Roman"/>
          <w:sz w:val="24"/>
          <w:szCs w:val="28"/>
        </w:rPr>
      </w:pPr>
      <w:r w:rsidRPr="00540C1E">
        <w:rPr>
          <w:rFonts w:ascii="Times New Roman" w:eastAsia="Times-Roman" w:hAnsi="Times New Roman"/>
          <w:sz w:val="24"/>
          <w:szCs w:val="28"/>
        </w:rPr>
        <w:t>Плюсы и минусы паттерна строитель и его применения:</w:t>
      </w:r>
    </w:p>
    <w:p w:rsidR="00540C1E" w:rsidRPr="00540C1E" w:rsidRDefault="00540C1E" w:rsidP="00540C1E">
      <w:pPr>
        <w:autoSpaceDE w:val="0"/>
        <w:autoSpaceDN w:val="0"/>
        <w:adjustRightInd w:val="0"/>
        <w:ind w:firstLine="567"/>
        <w:jc w:val="both"/>
        <w:rPr>
          <w:rFonts w:ascii="Times New Roman" w:eastAsia="Times-Roman" w:hAnsi="Times New Roman"/>
          <w:sz w:val="24"/>
          <w:szCs w:val="28"/>
        </w:rPr>
      </w:pPr>
      <w:r w:rsidRPr="00540C1E">
        <w:rPr>
          <w:rFonts w:ascii="Times New Roman" w:eastAsia="Times-Roman" w:hAnsi="Times New Roman"/>
          <w:sz w:val="24"/>
          <w:szCs w:val="28"/>
        </w:rPr>
        <w:t xml:space="preserve">- </w:t>
      </w:r>
      <w:r w:rsidRPr="00540C1E">
        <w:rPr>
          <w:rFonts w:ascii="Times New Roman" w:eastAsia="Times-Italic" w:hAnsi="Times New Roman"/>
          <w:i/>
          <w:iCs/>
          <w:sz w:val="24"/>
          <w:szCs w:val="28"/>
        </w:rPr>
        <w:t xml:space="preserve">позволяет изменять внутреннее представление продукта. </w:t>
      </w:r>
      <w:r w:rsidRPr="00540C1E">
        <w:rPr>
          <w:rFonts w:ascii="Times New Roman" w:eastAsia="Times-Roman" w:hAnsi="Times New Roman"/>
          <w:sz w:val="24"/>
          <w:szCs w:val="28"/>
        </w:rPr>
        <w:t>Объект Builder предоставляет распорядителю абстрактный интерфейс для конструирования продукта, за которым он может скрыть представление и внутреннюю структуру продукта, а также процесс его сборки. Поскольку продукт конструируется через абстрактный интерфейс, то для изменения внутреннего представления достаточно всего лишь определить новый вид строителя;</w:t>
      </w:r>
    </w:p>
    <w:p w:rsidR="00540C1E" w:rsidRPr="00540C1E" w:rsidRDefault="00540C1E" w:rsidP="00540C1E">
      <w:pPr>
        <w:autoSpaceDE w:val="0"/>
        <w:autoSpaceDN w:val="0"/>
        <w:adjustRightInd w:val="0"/>
        <w:ind w:firstLine="567"/>
        <w:jc w:val="both"/>
        <w:rPr>
          <w:rFonts w:ascii="Times New Roman" w:eastAsia="Times-Roman" w:hAnsi="Times New Roman"/>
          <w:sz w:val="24"/>
          <w:szCs w:val="28"/>
        </w:rPr>
      </w:pPr>
      <w:r w:rsidRPr="00540C1E">
        <w:rPr>
          <w:rFonts w:ascii="Times New Roman" w:eastAsia="Times-Roman" w:hAnsi="Times New Roman"/>
          <w:sz w:val="24"/>
          <w:szCs w:val="28"/>
        </w:rPr>
        <w:t xml:space="preserve">- </w:t>
      </w:r>
      <w:r w:rsidRPr="00540C1E">
        <w:rPr>
          <w:rFonts w:ascii="Times New Roman" w:eastAsia="Times-Italic" w:hAnsi="Times New Roman"/>
          <w:i/>
          <w:iCs/>
          <w:sz w:val="24"/>
          <w:szCs w:val="28"/>
        </w:rPr>
        <w:t xml:space="preserve">изолирует код, реализующий конструирование и представление. </w:t>
      </w:r>
      <w:r w:rsidRPr="00540C1E">
        <w:rPr>
          <w:rFonts w:ascii="Times New Roman" w:eastAsia="Times-Roman" w:hAnsi="Times New Roman"/>
          <w:sz w:val="24"/>
          <w:szCs w:val="28"/>
        </w:rPr>
        <w:t>Паттерн строитель улучшает модульность, инкапсулируя способ конструирования и представления сложного объекта. Клиентам ничего не надо знать о классах, определяющих внутреннюю структуру продукта, они отсутствуют в интерфейсе строителя. Каждый конкретный строитель ConcreteBuilder содержит весь код, необходимый для создания и сборки конкретного вида продукта. Код пишется только один раз, после чего разные распорядители могут использовать его повторно для построения вариантов продукта из одних и тех же частей.</w:t>
      </w:r>
    </w:p>
    <w:p w:rsidR="00540C1E" w:rsidRPr="00540C1E" w:rsidRDefault="00540C1E" w:rsidP="00540C1E">
      <w:pPr>
        <w:autoSpaceDE w:val="0"/>
        <w:autoSpaceDN w:val="0"/>
        <w:adjustRightInd w:val="0"/>
        <w:ind w:firstLine="567"/>
        <w:jc w:val="both"/>
        <w:rPr>
          <w:rFonts w:ascii="Times New Roman" w:eastAsia="Times-Roman" w:hAnsi="Times New Roman"/>
          <w:sz w:val="24"/>
          <w:szCs w:val="28"/>
        </w:rPr>
      </w:pPr>
      <w:r w:rsidRPr="00540C1E">
        <w:rPr>
          <w:rFonts w:ascii="Times New Roman" w:eastAsia="Times-Roman" w:hAnsi="Times New Roman"/>
          <w:sz w:val="24"/>
          <w:szCs w:val="28"/>
        </w:rPr>
        <w:t xml:space="preserve">- </w:t>
      </w:r>
      <w:r w:rsidRPr="00540C1E">
        <w:rPr>
          <w:rFonts w:ascii="Times New Roman" w:eastAsia="Times-Italic" w:hAnsi="Times New Roman"/>
          <w:i/>
          <w:iCs/>
          <w:sz w:val="24"/>
          <w:szCs w:val="28"/>
        </w:rPr>
        <w:t xml:space="preserve">дает более тонкий контроль над процессом конструирования. </w:t>
      </w:r>
      <w:r w:rsidRPr="00540C1E">
        <w:rPr>
          <w:rFonts w:ascii="Times New Roman" w:eastAsia="Times-Roman" w:hAnsi="Times New Roman"/>
          <w:sz w:val="24"/>
          <w:szCs w:val="28"/>
        </w:rPr>
        <w:t>В отличие от порождающих паттернов, которые сразу конструируют весь объект целиком, строитель делает это шаг за шагом под управлением распорядителя. И лишь когда продукт завершен, распорядитель забирает его у строителя. Поэтому интерфейс строителя в большей степени отражает процесс конструирования продукта, нежели другие порождающие паттерны. Это позволяет обеспечить более тонкий контроль над процессом конструирования, а значит, и над внутренней структурой готового продукта.</w:t>
      </w:r>
    </w:p>
    <w:p w:rsidR="00540C1E" w:rsidRPr="00540C1E" w:rsidRDefault="00540C1E" w:rsidP="00540C1E">
      <w:pPr>
        <w:autoSpaceDE w:val="0"/>
        <w:autoSpaceDN w:val="0"/>
        <w:adjustRightInd w:val="0"/>
        <w:jc w:val="both"/>
        <w:rPr>
          <w:rFonts w:ascii="Times New Roman" w:eastAsia="Helvetica-BoldOblique" w:hAnsi="Times New Roman"/>
          <w:b/>
          <w:bCs/>
          <w:i/>
          <w:iCs/>
          <w:sz w:val="24"/>
          <w:szCs w:val="28"/>
        </w:rPr>
      </w:pPr>
      <w:r w:rsidRPr="00540C1E">
        <w:rPr>
          <w:rFonts w:ascii="Times New Roman" w:eastAsia="Helvetica-BoldOblique" w:hAnsi="Times New Roman"/>
          <w:b/>
          <w:bCs/>
          <w:i/>
          <w:iCs/>
          <w:sz w:val="24"/>
          <w:szCs w:val="28"/>
        </w:rPr>
        <w:t>Реализация</w:t>
      </w:r>
    </w:p>
    <w:p w:rsidR="00540C1E" w:rsidRPr="00540C1E" w:rsidRDefault="00540C1E" w:rsidP="00540C1E">
      <w:pPr>
        <w:pStyle w:val="a0"/>
        <w:rPr>
          <w:rFonts w:cs="Times New Roman"/>
          <w:sz w:val="24"/>
          <w:szCs w:val="28"/>
        </w:rPr>
      </w:pPr>
      <w:r w:rsidRPr="00540C1E">
        <w:rPr>
          <w:rFonts w:cs="Times New Roman"/>
          <w:sz w:val="24"/>
          <w:szCs w:val="28"/>
        </w:rPr>
        <w:t xml:space="preserve">Обычно существует абстрактный класс Builder, в котором определены операции для каждого компонента, который распорядитель может </w:t>
      </w:r>
      <w:r w:rsidRPr="00540C1E">
        <w:rPr>
          <w:rFonts w:ascii="Cambria Math" w:hAnsi="Cambria Math" w:cs="Cambria Math"/>
          <w:sz w:val="24"/>
          <w:szCs w:val="28"/>
        </w:rPr>
        <w:t>≪</w:t>
      </w:r>
      <w:r w:rsidRPr="00540C1E">
        <w:rPr>
          <w:rFonts w:cs="Times New Roman"/>
          <w:sz w:val="24"/>
          <w:szCs w:val="28"/>
        </w:rPr>
        <w:t>попросить</w:t>
      </w:r>
      <w:r w:rsidRPr="00540C1E">
        <w:rPr>
          <w:rFonts w:ascii="Cambria Math" w:hAnsi="Cambria Math" w:cs="Cambria Math"/>
          <w:sz w:val="24"/>
          <w:szCs w:val="28"/>
        </w:rPr>
        <w:t>≫</w:t>
      </w:r>
      <w:r w:rsidRPr="00540C1E">
        <w:rPr>
          <w:rFonts w:cs="Times New Roman"/>
          <w:sz w:val="24"/>
          <w:szCs w:val="28"/>
        </w:rPr>
        <w:t xml:space="preserve"> создать. По умолчанию эти операции ничего не делают. Но в классе конкретного строителя ConcreteBuilder они замещены для тех компонентов, в создании которых он принимает участие.</w:t>
      </w:r>
    </w:p>
    <w:p w:rsidR="00540C1E" w:rsidRPr="00540C1E" w:rsidRDefault="00540C1E" w:rsidP="00540C1E">
      <w:pPr>
        <w:pStyle w:val="a0"/>
        <w:rPr>
          <w:rFonts w:cs="Times New Roman"/>
          <w:sz w:val="24"/>
          <w:szCs w:val="28"/>
        </w:rPr>
      </w:pPr>
      <w:r w:rsidRPr="00540C1E">
        <w:rPr>
          <w:rFonts w:cs="Times New Roman"/>
          <w:sz w:val="24"/>
          <w:szCs w:val="28"/>
        </w:rPr>
        <w:t>Вот еще некоторые достойные внимания вопросы реализации:</w:t>
      </w:r>
    </w:p>
    <w:p w:rsidR="00540C1E" w:rsidRPr="00540C1E" w:rsidRDefault="00540C1E" w:rsidP="00540C1E">
      <w:pPr>
        <w:pStyle w:val="a0"/>
        <w:rPr>
          <w:rFonts w:cs="Times New Roman"/>
          <w:sz w:val="24"/>
          <w:szCs w:val="28"/>
        </w:rPr>
      </w:pPr>
      <w:r w:rsidRPr="00540C1E">
        <w:rPr>
          <w:rFonts w:cs="Times New Roman"/>
          <w:sz w:val="24"/>
          <w:szCs w:val="28"/>
        </w:rPr>
        <w:t xml:space="preserve">- </w:t>
      </w:r>
      <w:r w:rsidRPr="00540C1E">
        <w:rPr>
          <w:rFonts w:eastAsia="Times-Italic" w:cs="Times New Roman"/>
          <w:i/>
          <w:iCs/>
          <w:sz w:val="24"/>
          <w:szCs w:val="28"/>
        </w:rPr>
        <w:t xml:space="preserve">интерфейс сборки и конструирования. </w:t>
      </w:r>
      <w:r w:rsidRPr="00540C1E">
        <w:rPr>
          <w:rFonts w:cs="Times New Roman"/>
          <w:sz w:val="24"/>
          <w:szCs w:val="28"/>
        </w:rPr>
        <w:t>Интерфейс класса Builder должен быть достаточно общим, чтобы обеспечить конструирование при любом виде конкретного строителя. Ключевой вопрос проектирования связан с выбором модели процесса конструирования и сборки. Обычно бывает достаточно модели, в которой результаты выполнения запросов на конструирование просто добавляются к продукту. Но иногда может потребоваться доступ к частям сконструированного к данному моменту продукта. Например, деревья синтаксического разбора строятся снизу вверх.</w:t>
      </w:r>
    </w:p>
    <w:p w:rsidR="00540C1E" w:rsidRPr="00540C1E" w:rsidRDefault="00540C1E" w:rsidP="00540C1E">
      <w:pPr>
        <w:pStyle w:val="a0"/>
        <w:rPr>
          <w:rFonts w:cs="Times New Roman"/>
          <w:sz w:val="24"/>
          <w:szCs w:val="28"/>
        </w:rPr>
      </w:pPr>
      <w:r w:rsidRPr="00540C1E">
        <w:rPr>
          <w:rFonts w:cs="Times New Roman"/>
          <w:sz w:val="24"/>
          <w:szCs w:val="28"/>
        </w:rPr>
        <w:t xml:space="preserve">- </w:t>
      </w:r>
      <w:r w:rsidRPr="00540C1E">
        <w:rPr>
          <w:rFonts w:eastAsia="Times-Italic" w:cs="Times New Roman"/>
          <w:i/>
          <w:iCs/>
          <w:sz w:val="24"/>
          <w:szCs w:val="28"/>
        </w:rPr>
        <w:t xml:space="preserve">почему нет абстрактного класса для продуктов. </w:t>
      </w:r>
      <w:r w:rsidRPr="00540C1E">
        <w:rPr>
          <w:rFonts w:cs="Times New Roman"/>
          <w:sz w:val="24"/>
          <w:szCs w:val="28"/>
        </w:rPr>
        <w:t>В типичном случае продукты, изготавливаемые различными строителями, имеют настолько разные представления, что изобретение для них общего родительского класса ничего не дает. Поскольку клиент обычно конфигурирует распорядителя подходящим конкретным строителем, то, надо полагать, ему известно, какой именно подкласс класса Builder используется и как нужно обращаться с произведенными продуктами;</w:t>
      </w:r>
    </w:p>
    <w:p w:rsidR="00540C1E" w:rsidRPr="00540C1E" w:rsidRDefault="00540C1E" w:rsidP="00540C1E">
      <w:pPr>
        <w:pStyle w:val="a0"/>
        <w:rPr>
          <w:rFonts w:cs="Times New Roman"/>
          <w:sz w:val="24"/>
          <w:szCs w:val="28"/>
        </w:rPr>
      </w:pPr>
      <w:r w:rsidRPr="00540C1E">
        <w:rPr>
          <w:rFonts w:cs="Times New Roman"/>
          <w:sz w:val="24"/>
          <w:szCs w:val="28"/>
        </w:rPr>
        <w:t xml:space="preserve">- </w:t>
      </w:r>
      <w:r w:rsidRPr="00540C1E">
        <w:rPr>
          <w:rFonts w:eastAsia="Times-Italic" w:cs="Times New Roman"/>
          <w:i/>
          <w:iCs/>
          <w:sz w:val="24"/>
          <w:szCs w:val="28"/>
        </w:rPr>
        <w:t xml:space="preserve">пустые методы класса Builder no умолчанию. </w:t>
      </w:r>
      <w:r w:rsidRPr="00540C1E">
        <w:rPr>
          <w:rFonts w:cs="Times New Roman"/>
          <w:sz w:val="24"/>
          <w:szCs w:val="28"/>
        </w:rPr>
        <w:t>В C++ методы строителя намеренно не объявлены чисто виртуальными функциями-членами. Вместо этого они определены как пустые функции, что позволяет подклассу замещать только те операции, в которых он заинтересован.</w:t>
      </w:r>
    </w:p>
    <w:p w:rsidR="00540C1E" w:rsidRPr="00540C1E" w:rsidRDefault="00540C1E" w:rsidP="00540C1E">
      <w:pPr>
        <w:pStyle w:val="2"/>
        <w:rPr>
          <w:szCs w:val="28"/>
        </w:rPr>
      </w:pPr>
      <w:r w:rsidRPr="00540C1E">
        <w:rPr>
          <w:szCs w:val="28"/>
        </w:rPr>
        <w:t>Пример кода</w:t>
      </w:r>
    </w:p>
    <w:p w:rsidR="00540C1E" w:rsidRPr="00540C1E" w:rsidRDefault="00540C1E" w:rsidP="00540C1E">
      <w:pPr>
        <w:autoSpaceDE w:val="0"/>
        <w:autoSpaceDN w:val="0"/>
        <w:adjustRightInd w:val="0"/>
        <w:jc w:val="both"/>
        <w:rPr>
          <w:rFonts w:ascii="Times New Roman" w:eastAsia="Times-Roman" w:hAnsi="Times New Roman"/>
          <w:sz w:val="24"/>
          <w:szCs w:val="28"/>
        </w:rPr>
      </w:pPr>
    </w:p>
    <w:p w:rsidR="00540C1E" w:rsidRPr="00540C1E" w:rsidRDefault="00540C1E" w:rsidP="00540C1E">
      <w:pPr>
        <w:pStyle w:val="a0"/>
        <w:rPr>
          <w:rFonts w:cs="Times New Roman"/>
          <w:sz w:val="24"/>
          <w:szCs w:val="28"/>
        </w:rPr>
      </w:pPr>
      <w:r w:rsidRPr="00540C1E">
        <w:rPr>
          <w:rFonts w:cs="Times New Roman"/>
          <w:sz w:val="24"/>
          <w:szCs w:val="28"/>
        </w:rPr>
        <w:t>Приведем реализацию паттерна Builder на примере построения армий для военной стратегии "Пунические войны". Такие рода войск как пехота, лучники и конница для обеих армий идентичны. С целью демонстрации возможностей паттерна Builder введем новые виды боевых единиц:</w:t>
      </w:r>
    </w:p>
    <w:p w:rsidR="00540C1E" w:rsidRPr="00540C1E" w:rsidRDefault="00540C1E" w:rsidP="00540C1E">
      <w:pPr>
        <w:pStyle w:val="ab"/>
        <w:rPr>
          <w:sz w:val="24"/>
          <w:szCs w:val="28"/>
        </w:rPr>
      </w:pPr>
      <w:r w:rsidRPr="00540C1E">
        <w:rPr>
          <w:sz w:val="24"/>
          <w:szCs w:val="28"/>
        </w:rPr>
        <w:t xml:space="preserve">Катапульты для армии Рима. </w:t>
      </w:r>
    </w:p>
    <w:p w:rsidR="00540C1E" w:rsidRPr="00540C1E" w:rsidRDefault="00540C1E" w:rsidP="00540C1E">
      <w:pPr>
        <w:pStyle w:val="ab"/>
        <w:rPr>
          <w:b/>
          <w:sz w:val="24"/>
          <w:szCs w:val="28"/>
        </w:rPr>
      </w:pPr>
      <w:r w:rsidRPr="00540C1E">
        <w:rPr>
          <w:sz w:val="24"/>
          <w:szCs w:val="28"/>
        </w:rPr>
        <w:t xml:space="preserve">Боевые слоны для армии Карфагена. </w:t>
      </w:r>
    </w:p>
    <w:p w:rsidR="00540C1E" w:rsidRDefault="00540C1E" w:rsidP="00540C1E">
      <w:pPr>
        <w:pStyle w:val="ab"/>
        <w:numPr>
          <w:ilvl w:val="0"/>
          <w:numId w:val="0"/>
        </w:numPr>
        <w:ind w:left="709" w:hanging="142"/>
        <w:rPr>
          <w:sz w:val="24"/>
          <w:szCs w:val="28"/>
        </w:rPr>
      </w:pPr>
    </w:p>
    <w:p w:rsidR="00540C1E" w:rsidRDefault="00540C1E" w:rsidP="00540C1E">
      <w:pPr>
        <w:pStyle w:val="ab"/>
        <w:numPr>
          <w:ilvl w:val="0"/>
          <w:numId w:val="0"/>
        </w:numPr>
        <w:ind w:left="709" w:hanging="142"/>
        <w:rPr>
          <w:sz w:val="24"/>
          <w:szCs w:val="28"/>
        </w:rPr>
      </w:pPr>
    </w:p>
    <w:p w:rsidR="00540C1E" w:rsidRPr="00540C1E" w:rsidRDefault="00540C1E" w:rsidP="00540C1E">
      <w:pPr>
        <w:pStyle w:val="ab"/>
        <w:numPr>
          <w:ilvl w:val="0"/>
          <w:numId w:val="0"/>
        </w:numPr>
        <w:ind w:left="709" w:hanging="142"/>
        <w:rPr>
          <w:b/>
          <w:sz w:val="24"/>
          <w:szCs w:val="28"/>
        </w:rPr>
      </w:pPr>
    </w:p>
    <w:p w:rsidR="00540C1E" w:rsidRPr="00540C1E" w:rsidRDefault="00540C1E" w:rsidP="00540C1E">
      <w:pPr>
        <w:pStyle w:val="a7"/>
        <w:rPr>
          <w:rStyle w:val="a6"/>
          <w:rFonts w:cs="Times New Roman"/>
          <w:b/>
          <w:szCs w:val="28"/>
        </w:rPr>
      </w:pPr>
      <w:r w:rsidRPr="00540C1E">
        <w:rPr>
          <w:rStyle w:val="a6"/>
          <w:rFonts w:cs="Times New Roman"/>
          <w:b/>
          <w:szCs w:val="28"/>
        </w:rPr>
        <w:t>#include &lt;iostream&gt;</w:t>
      </w:r>
    </w:p>
    <w:p w:rsidR="00540C1E" w:rsidRPr="00540C1E" w:rsidRDefault="00540C1E" w:rsidP="00540C1E">
      <w:pPr>
        <w:pStyle w:val="a7"/>
        <w:rPr>
          <w:rStyle w:val="a6"/>
          <w:rFonts w:cs="Times New Roman"/>
          <w:b/>
          <w:szCs w:val="28"/>
        </w:rPr>
      </w:pPr>
      <w:r w:rsidRPr="00540C1E">
        <w:rPr>
          <w:rStyle w:val="a6"/>
          <w:rFonts w:cs="Times New Roman"/>
          <w:b/>
          <w:szCs w:val="28"/>
        </w:rPr>
        <w:t>#include &lt;vector&gt;</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Классы всех возможных родов войск</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Infantryman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public:</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info()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cout &lt;&lt; "Infantryman"</w:t>
      </w:r>
      <w:r w:rsidRPr="00540C1E">
        <w:rPr>
          <w:rFonts w:cs="Times New Roman"/>
          <w:b/>
          <w:szCs w:val="28"/>
          <w:lang w:val="en-US"/>
        </w:rPr>
        <w:t xml:space="preserve"> </w:t>
      </w:r>
      <w:r w:rsidRPr="00540C1E">
        <w:rPr>
          <w:rStyle w:val="a6"/>
          <w:rFonts w:cs="Times New Roman"/>
          <w:b/>
          <w:szCs w:val="28"/>
          <w:lang w:val="en-US"/>
        </w:rPr>
        <w:t xml:space="preserve">&lt;&lt; endl;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Archer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public:</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info()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cout &lt;&lt; "Archer"</w:t>
      </w:r>
      <w:r w:rsidRPr="00540C1E">
        <w:rPr>
          <w:rFonts w:cs="Times New Roman"/>
          <w:b/>
          <w:szCs w:val="28"/>
          <w:lang w:val="en-US"/>
        </w:rPr>
        <w:t xml:space="preserve"> </w:t>
      </w:r>
      <w:r w:rsidRPr="00540C1E">
        <w:rPr>
          <w:rStyle w:val="a6"/>
          <w:rFonts w:cs="Times New Roman"/>
          <w:b/>
          <w:szCs w:val="28"/>
          <w:lang w:val="en-US"/>
        </w:rPr>
        <w:t xml:space="preserve">&lt;&lt; endl;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Horseman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info()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cout &lt;&lt; "Horseman"</w:t>
      </w:r>
      <w:r w:rsidRPr="00540C1E">
        <w:rPr>
          <w:rFonts w:cs="Times New Roman"/>
          <w:b/>
          <w:szCs w:val="28"/>
          <w:lang w:val="en-US"/>
        </w:rPr>
        <w:t xml:space="preserve"> </w:t>
      </w:r>
      <w:r w:rsidRPr="00540C1E">
        <w:rPr>
          <w:rStyle w:val="a6"/>
          <w:rFonts w:cs="Times New Roman"/>
          <w:b/>
          <w:szCs w:val="28"/>
          <w:lang w:val="en-US"/>
        </w:rPr>
        <w:t xml:space="preserve">&lt;&lt; endl;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Catapult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info()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cout &lt;&lt; "Catapult"</w:t>
      </w:r>
      <w:r w:rsidRPr="00540C1E">
        <w:rPr>
          <w:rFonts w:cs="Times New Roman"/>
          <w:b/>
          <w:szCs w:val="28"/>
          <w:lang w:val="en-US"/>
        </w:rPr>
        <w:t xml:space="preserve"> </w:t>
      </w:r>
      <w:r w:rsidRPr="00540C1E">
        <w:rPr>
          <w:rStyle w:val="a6"/>
          <w:rFonts w:cs="Times New Roman"/>
          <w:b/>
          <w:szCs w:val="28"/>
          <w:lang w:val="en-US"/>
        </w:rPr>
        <w:t xml:space="preserve">&lt;&lt; endl;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Elephant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info() { </w:t>
      </w:r>
    </w:p>
    <w:p w:rsidR="00540C1E" w:rsidRPr="00540C1E" w:rsidRDefault="00540C1E" w:rsidP="00540C1E">
      <w:pPr>
        <w:pStyle w:val="a7"/>
        <w:rPr>
          <w:rStyle w:val="a6"/>
          <w:rFonts w:cs="Times New Roman"/>
          <w:b/>
          <w:szCs w:val="28"/>
        </w:rPr>
      </w:pPr>
      <w:r w:rsidRPr="00540C1E">
        <w:rPr>
          <w:rStyle w:val="a6"/>
          <w:rFonts w:cs="Times New Roman"/>
          <w:b/>
          <w:szCs w:val="28"/>
          <w:lang w:val="en-US"/>
        </w:rPr>
        <w:t>      cout</w:t>
      </w:r>
      <w:r w:rsidRPr="00540C1E">
        <w:rPr>
          <w:rStyle w:val="a6"/>
          <w:rFonts w:cs="Times New Roman"/>
          <w:b/>
          <w:szCs w:val="28"/>
        </w:rPr>
        <w:t xml:space="preserve"> &lt;&lt; "</w:t>
      </w:r>
      <w:r w:rsidRPr="00540C1E">
        <w:rPr>
          <w:rStyle w:val="a6"/>
          <w:rFonts w:cs="Times New Roman"/>
          <w:b/>
          <w:szCs w:val="28"/>
          <w:lang w:val="en-US"/>
        </w:rPr>
        <w:t>Elephant</w:t>
      </w:r>
      <w:r w:rsidRPr="00540C1E">
        <w:rPr>
          <w:rStyle w:val="a6"/>
          <w:rFonts w:cs="Times New Roman"/>
          <w:b/>
          <w:szCs w:val="28"/>
        </w:rPr>
        <w:t>"</w:t>
      </w:r>
      <w:r w:rsidRPr="00540C1E">
        <w:rPr>
          <w:rFonts w:cs="Times New Roman"/>
          <w:b/>
          <w:szCs w:val="28"/>
        </w:rPr>
        <w:t xml:space="preserve"> </w:t>
      </w:r>
      <w:r w:rsidRPr="00540C1E">
        <w:rPr>
          <w:rStyle w:val="a6"/>
          <w:rFonts w:cs="Times New Roman"/>
          <w:b/>
          <w:szCs w:val="28"/>
        </w:rPr>
        <w:t xml:space="preserve">&lt;&lt; </w:t>
      </w:r>
      <w:r w:rsidRPr="00540C1E">
        <w:rPr>
          <w:rStyle w:val="a6"/>
          <w:rFonts w:cs="Times New Roman"/>
          <w:b/>
          <w:szCs w:val="28"/>
          <w:lang w:val="en-US"/>
        </w:rPr>
        <w:t>endl</w:t>
      </w:r>
      <w:r w:rsidRPr="00540C1E">
        <w:rPr>
          <w:rStyle w:val="a6"/>
          <w:rFonts w:cs="Times New Roman"/>
          <w:b/>
          <w:szCs w:val="28"/>
        </w:rPr>
        <w:t xml:space="preserve">; </w:t>
      </w:r>
    </w:p>
    <w:p w:rsidR="00540C1E" w:rsidRPr="00540C1E" w:rsidRDefault="00540C1E" w:rsidP="00540C1E">
      <w:pPr>
        <w:pStyle w:val="a7"/>
        <w:rPr>
          <w:rStyle w:val="a6"/>
          <w:rFonts w:cs="Times New Roman"/>
          <w:b/>
          <w:szCs w:val="28"/>
        </w:rPr>
      </w:pPr>
      <w:r w:rsidRPr="00540C1E">
        <w:rPr>
          <w:rStyle w:val="a6"/>
          <w:rFonts w:cs="Times New Roman"/>
          <w:b/>
          <w:szCs w:val="28"/>
          <w:lang w:val="en-US"/>
        </w:rPr>
        <w:t>    </w:t>
      </w: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Класс "Армия", содержащий все типы боевых единиц</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 xml:space="preserve">Army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public:</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vector&lt;Infantryman&gt; vi;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vector&lt;Archer&gt;      va;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vector&lt;Horseman&gt;    vh;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vector&lt;Catapult&gt;    vc;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vector&lt;Elephant&gt;    ve;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info()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int</w:t>
      </w:r>
      <w:r w:rsidRPr="00540C1E">
        <w:rPr>
          <w:rFonts w:cs="Times New Roman"/>
          <w:b/>
          <w:szCs w:val="28"/>
          <w:lang w:val="en-US"/>
        </w:rPr>
        <w:t xml:space="preserve"> </w:t>
      </w:r>
      <w:r w:rsidRPr="00540C1E">
        <w:rPr>
          <w:rStyle w:val="a6"/>
          <w:rFonts w:cs="Times New Roman"/>
          <w:b/>
          <w:szCs w:val="28"/>
          <w:lang w:val="en-US"/>
        </w:rPr>
        <w:t>i;</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for(i=0; i&lt;vi.size(); ++i)  vi[i].info();</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for(i=0; i&lt;va.size(); ++i)  va[i].info();</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for(i=0; i&lt;vh.size(); ++i)  vh[i].info();</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for(i=0; i&lt;vc.size(); ++i)  vc[i].info();</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for(i=0; i&lt;ve.size(); ++i)  ve[i].info();</w:t>
      </w:r>
    </w:p>
    <w:p w:rsidR="00540C1E" w:rsidRPr="00540C1E" w:rsidRDefault="00540C1E" w:rsidP="00540C1E">
      <w:pPr>
        <w:pStyle w:val="a7"/>
        <w:rPr>
          <w:rStyle w:val="a6"/>
          <w:rFonts w:cs="Times New Roman"/>
          <w:b/>
          <w:szCs w:val="28"/>
        </w:rPr>
      </w:pPr>
      <w:r w:rsidRPr="00540C1E">
        <w:rPr>
          <w:rStyle w:val="a6"/>
          <w:rFonts w:cs="Times New Roman"/>
          <w:b/>
          <w:szCs w:val="28"/>
          <w:lang w:val="en-US"/>
        </w:rPr>
        <w:t>    </w:t>
      </w: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xml:space="preserve">// Базовый класс ArmyBuilder объявляет интерфейс для поэтапного </w:t>
      </w:r>
    </w:p>
    <w:p w:rsidR="00540C1E" w:rsidRPr="00540C1E" w:rsidRDefault="00540C1E" w:rsidP="00540C1E">
      <w:pPr>
        <w:pStyle w:val="a7"/>
        <w:rPr>
          <w:rFonts w:cs="Times New Roman"/>
          <w:b/>
          <w:szCs w:val="28"/>
        </w:rPr>
      </w:pPr>
      <w:r w:rsidRPr="00540C1E">
        <w:rPr>
          <w:rStyle w:val="a6"/>
          <w:rFonts w:cs="Times New Roman"/>
          <w:b/>
          <w:szCs w:val="28"/>
        </w:rPr>
        <w:t>// построения армии и предусматривает его реализацию по умолчанию</w:t>
      </w:r>
    </w:p>
    <w:p w:rsidR="00540C1E" w:rsidRPr="00540C1E" w:rsidRDefault="00540C1E" w:rsidP="00540C1E">
      <w:pPr>
        <w:pStyle w:val="a7"/>
        <w:rPr>
          <w:rStyle w:val="a6"/>
          <w:rFonts w:cs="Times New Roman"/>
          <w:b/>
          <w:szCs w:val="28"/>
        </w:rPr>
      </w:pPr>
      <w:r w:rsidRPr="00540C1E">
        <w:rPr>
          <w:rFonts w:cs="Times New Roman"/>
          <w:b/>
          <w:szCs w:val="28"/>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ArmyBuilder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protected: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Army* p;</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ArmyBuilder(): p(0)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~ArmyBuilder()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void</w:t>
      </w:r>
      <w:r w:rsidRPr="00540C1E">
        <w:rPr>
          <w:rFonts w:cs="Times New Roman"/>
          <w:b/>
          <w:szCs w:val="28"/>
          <w:lang w:val="en-US"/>
        </w:rPr>
        <w:t xml:space="preserve"> </w:t>
      </w:r>
      <w:r w:rsidRPr="00540C1E">
        <w:rPr>
          <w:rStyle w:val="a6"/>
          <w:rFonts w:cs="Times New Roman"/>
          <w:b/>
          <w:szCs w:val="28"/>
          <w:lang w:val="en-US"/>
        </w:rPr>
        <w:t>createArmy()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void</w:t>
      </w:r>
      <w:r w:rsidRPr="00540C1E">
        <w:rPr>
          <w:rFonts w:cs="Times New Roman"/>
          <w:b/>
          <w:szCs w:val="28"/>
          <w:lang w:val="en-US"/>
        </w:rPr>
        <w:t xml:space="preserve"> </w:t>
      </w:r>
      <w:r w:rsidRPr="00540C1E">
        <w:rPr>
          <w:rStyle w:val="a6"/>
          <w:rFonts w:cs="Times New Roman"/>
          <w:b/>
          <w:szCs w:val="28"/>
          <w:lang w:val="en-US"/>
        </w:rPr>
        <w:t>buildInfantryman()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void</w:t>
      </w:r>
      <w:r w:rsidRPr="00540C1E">
        <w:rPr>
          <w:rFonts w:cs="Times New Roman"/>
          <w:b/>
          <w:szCs w:val="28"/>
          <w:lang w:val="en-US"/>
        </w:rPr>
        <w:t xml:space="preserve"> </w:t>
      </w:r>
      <w:r w:rsidRPr="00540C1E">
        <w:rPr>
          <w:rStyle w:val="a6"/>
          <w:rFonts w:cs="Times New Roman"/>
          <w:b/>
          <w:szCs w:val="28"/>
          <w:lang w:val="en-US"/>
        </w:rPr>
        <w:t>buildArcher()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void</w:t>
      </w:r>
      <w:r w:rsidRPr="00540C1E">
        <w:rPr>
          <w:rFonts w:cs="Times New Roman"/>
          <w:b/>
          <w:szCs w:val="28"/>
          <w:lang w:val="en-US"/>
        </w:rPr>
        <w:t xml:space="preserve"> </w:t>
      </w:r>
      <w:r w:rsidRPr="00540C1E">
        <w:rPr>
          <w:rStyle w:val="a6"/>
          <w:rFonts w:cs="Times New Roman"/>
          <w:b/>
          <w:szCs w:val="28"/>
          <w:lang w:val="en-US"/>
        </w:rPr>
        <w:t>buildHorseman()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void</w:t>
      </w:r>
      <w:r w:rsidRPr="00540C1E">
        <w:rPr>
          <w:rFonts w:cs="Times New Roman"/>
          <w:b/>
          <w:szCs w:val="28"/>
          <w:lang w:val="en-US"/>
        </w:rPr>
        <w:t xml:space="preserve"> </w:t>
      </w:r>
      <w:r w:rsidRPr="00540C1E">
        <w:rPr>
          <w:rStyle w:val="a6"/>
          <w:rFonts w:cs="Times New Roman"/>
          <w:b/>
          <w:szCs w:val="28"/>
          <w:lang w:val="en-US"/>
        </w:rPr>
        <w:t>buildCatapult()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void</w:t>
      </w:r>
      <w:r w:rsidRPr="00540C1E">
        <w:rPr>
          <w:rFonts w:cs="Times New Roman"/>
          <w:b/>
          <w:szCs w:val="28"/>
          <w:lang w:val="en-US"/>
        </w:rPr>
        <w:t xml:space="preserve"> </w:t>
      </w:r>
      <w:r w:rsidRPr="00540C1E">
        <w:rPr>
          <w:rStyle w:val="a6"/>
          <w:rFonts w:cs="Times New Roman"/>
          <w:b/>
          <w:szCs w:val="28"/>
          <w:lang w:val="en-US"/>
        </w:rPr>
        <w:t xml:space="preserve">buildElephant()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virtual</w:t>
      </w:r>
      <w:r w:rsidRPr="00540C1E">
        <w:rPr>
          <w:rFonts w:cs="Times New Roman"/>
          <w:b/>
          <w:szCs w:val="28"/>
          <w:lang w:val="en-US"/>
        </w:rPr>
        <w:t xml:space="preserve"> </w:t>
      </w:r>
      <w:r w:rsidRPr="00540C1E">
        <w:rPr>
          <w:rStyle w:val="a6"/>
          <w:rFonts w:cs="Times New Roman"/>
          <w:b/>
          <w:szCs w:val="28"/>
          <w:lang w:val="en-US"/>
        </w:rPr>
        <w:t>Army* getArmy() { return</w:t>
      </w:r>
      <w:r w:rsidRPr="00540C1E">
        <w:rPr>
          <w:rFonts w:cs="Times New Roman"/>
          <w:b/>
          <w:szCs w:val="28"/>
          <w:lang w:val="en-US"/>
        </w:rPr>
        <w:t xml:space="preserve"> </w:t>
      </w:r>
      <w:r w:rsidRPr="00540C1E">
        <w:rPr>
          <w:rStyle w:val="a6"/>
          <w:rFonts w:cs="Times New Roman"/>
          <w:b/>
          <w:szCs w:val="28"/>
          <w:lang w:val="en-US"/>
        </w:rPr>
        <w:t xml:space="preserve">p; }    </w:t>
      </w:r>
    </w:p>
    <w:p w:rsidR="00540C1E" w:rsidRPr="00540C1E" w:rsidRDefault="00540C1E" w:rsidP="00540C1E">
      <w:pPr>
        <w:pStyle w:val="a7"/>
        <w:rPr>
          <w:rStyle w:val="a6"/>
          <w:rFonts w:cs="Times New Roman"/>
          <w:b/>
          <w:szCs w:val="28"/>
        </w:rPr>
      </w:pP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Римская армия имеет все типы боевых единиц кроме боевых слонов</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RomanArmyBuilder: public</w:t>
      </w:r>
      <w:r w:rsidRPr="00540C1E">
        <w:rPr>
          <w:rFonts w:cs="Times New Roman"/>
          <w:b/>
          <w:szCs w:val="28"/>
          <w:lang w:val="en-US"/>
        </w:rPr>
        <w:t xml:space="preserve"> </w:t>
      </w:r>
      <w:r w:rsidRPr="00540C1E">
        <w:rPr>
          <w:rStyle w:val="a6"/>
          <w:rFonts w:cs="Times New Roman"/>
          <w:b/>
          <w:szCs w:val="28"/>
          <w:lang w:val="en-US"/>
        </w:rPr>
        <w:t>ArmyBuilder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createArmy() { p = new</w:t>
      </w:r>
      <w:r w:rsidRPr="00540C1E">
        <w:rPr>
          <w:rFonts w:cs="Times New Roman"/>
          <w:b/>
          <w:szCs w:val="28"/>
          <w:lang w:val="en-US"/>
        </w:rPr>
        <w:t xml:space="preserve"> </w:t>
      </w:r>
      <w:r w:rsidRPr="00540C1E">
        <w:rPr>
          <w:rStyle w:val="a6"/>
          <w:rFonts w:cs="Times New Roman"/>
          <w:b/>
          <w:szCs w:val="28"/>
          <w:lang w:val="en-US"/>
        </w:rPr>
        <w:t>Army;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buildInfantryman() { p-&gt;vi.push_back( Infantryman());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buildArcher() { p-&gt;va.push_back( Archer());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buildHorseman() { p-&gt;vh.push_back( Horseman());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buildCatapult() { p-&gt;vc.push_back( Catapult()); }</w:t>
      </w:r>
    </w:p>
    <w:p w:rsidR="00540C1E" w:rsidRPr="00540C1E" w:rsidRDefault="00540C1E" w:rsidP="00540C1E">
      <w:pPr>
        <w:pStyle w:val="a7"/>
        <w:rPr>
          <w:rStyle w:val="a6"/>
          <w:rFonts w:cs="Times New Roman"/>
          <w:b/>
          <w:szCs w:val="28"/>
        </w:rPr>
      </w:pP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Армия Карфагена имеет все типы боевых единиц кроме катапульт</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CarthaginianArmyBuilder: public</w:t>
      </w:r>
      <w:r w:rsidRPr="00540C1E">
        <w:rPr>
          <w:rFonts w:cs="Times New Roman"/>
          <w:b/>
          <w:szCs w:val="28"/>
          <w:lang w:val="en-US"/>
        </w:rPr>
        <w:t xml:space="preserve"> </w:t>
      </w:r>
      <w:r w:rsidRPr="00540C1E">
        <w:rPr>
          <w:rStyle w:val="a6"/>
          <w:rFonts w:cs="Times New Roman"/>
          <w:b/>
          <w:szCs w:val="28"/>
          <w:lang w:val="en-US"/>
        </w:rPr>
        <w:t>ArmyBuilder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createArmy() { p = new</w:t>
      </w:r>
      <w:r w:rsidRPr="00540C1E">
        <w:rPr>
          <w:rFonts w:cs="Times New Roman"/>
          <w:b/>
          <w:szCs w:val="28"/>
          <w:lang w:val="en-US"/>
        </w:rPr>
        <w:t xml:space="preserve"> </w:t>
      </w:r>
      <w:r w:rsidRPr="00540C1E">
        <w:rPr>
          <w:rStyle w:val="a6"/>
          <w:rFonts w:cs="Times New Roman"/>
          <w:b/>
          <w:szCs w:val="28"/>
          <w:lang w:val="en-US"/>
        </w:rPr>
        <w:t>Army;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buildInfantryman() { p-&gt;vi.push_back( Infantryman());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buildArcher() { p-&gt;va.push_back( Archer());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buildHorseman() { p-&gt;vh.push_back( Horseman());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void</w:t>
      </w:r>
      <w:r w:rsidRPr="00540C1E">
        <w:rPr>
          <w:rFonts w:cs="Times New Roman"/>
          <w:b/>
          <w:szCs w:val="28"/>
          <w:lang w:val="en-US"/>
        </w:rPr>
        <w:t xml:space="preserve"> </w:t>
      </w:r>
      <w:r w:rsidRPr="00540C1E">
        <w:rPr>
          <w:rStyle w:val="a6"/>
          <w:rFonts w:cs="Times New Roman"/>
          <w:b/>
          <w:szCs w:val="28"/>
          <w:lang w:val="en-US"/>
        </w:rPr>
        <w:t xml:space="preserve">buildElephant() { p-&gt;ve.push_back( Elephant()); }    </w:t>
      </w:r>
    </w:p>
    <w:p w:rsidR="00540C1E" w:rsidRPr="00540C1E" w:rsidRDefault="00540C1E" w:rsidP="00540C1E">
      <w:pPr>
        <w:pStyle w:val="a7"/>
        <w:rPr>
          <w:rStyle w:val="a6"/>
          <w:rFonts w:cs="Times New Roman"/>
          <w:b/>
          <w:szCs w:val="28"/>
        </w:rPr>
      </w:pPr>
      <w:r w:rsidRPr="00540C1E">
        <w:rPr>
          <w:rStyle w:val="a6"/>
          <w:rFonts w:cs="Times New Roman"/>
          <w:b/>
          <w:szCs w:val="28"/>
        </w:rPr>
        <w:t>};</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Класс-распорядитель, поэтапно создающий армию той или иной стороны.</w:t>
      </w:r>
    </w:p>
    <w:p w:rsidR="00540C1E" w:rsidRPr="00540C1E" w:rsidRDefault="00540C1E" w:rsidP="00540C1E">
      <w:pPr>
        <w:pStyle w:val="a7"/>
        <w:rPr>
          <w:rStyle w:val="a6"/>
          <w:rFonts w:cs="Times New Roman"/>
          <w:b/>
          <w:szCs w:val="28"/>
        </w:rPr>
      </w:pPr>
      <w:r w:rsidRPr="00540C1E">
        <w:rPr>
          <w:rStyle w:val="a6"/>
          <w:rFonts w:cs="Times New Roman"/>
          <w:b/>
          <w:szCs w:val="28"/>
        </w:rPr>
        <w:t>// Именно здесь определен алгоритм построения армии.</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class</w:t>
      </w:r>
      <w:r w:rsidRPr="00540C1E">
        <w:rPr>
          <w:rFonts w:cs="Times New Roman"/>
          <w:b/>
          <w:szCs w:val="28"/>
          <w:lang w:val="en-US"/>
        </w:rPr>
        <w:t xml:space="preserve"> </w:t>
      </w:r>
      <w:r w:rsidRPr="00540C1E">
        <w:rPr>
          <w:rStyle w:val="a6"/>
          <w:rFonts w:cs="Times New Roman"/>
          <w:b/>
          <w:szCs w:val="28"/>
          <w:lang w:val="en-US"/>
        </w:rPr>
        <w:t>Director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public: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Army* createArmy( ArmyBuilder &amp; builder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builder.createArmy();</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builder.buildInfantryman();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builder.buildArcher();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builder.buildHorseman();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builder.buildCatapult();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builder.buildElephant();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return( builder.getArmy());</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int</w:t>
      </w:r>
      <w:r w:rsidRPr="00540C1E">
        <w:rPr>
          <w:rFonts w:cs="Times New Roman"/>
          <w:b/>
          <w:szCs w:val="28"/>
          <w:lang w:val="en-US"/>
        </w:rPr>
        <w:t xml:space="preserve"> </w:t>
      </w:r>
      <w:r w:rsidRPr="00540C1E">
        <w:rPr>
          <w:rStyle w:val="a6"/>
          <w:rFonts w:cs="Times New Roman"/>
          <w:b/>
          <w:szCs w:val="28"/>
          <w:lang w:val="en-US"/>
        </w:rPr>
        <w:t>main()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xml:space="preserve">{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Director dir;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RomanArmyBuilder ra_builder;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CarthaginianArmyBuilder ca_builder;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Army * ra = dir.createArmy( ra_builder);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Army * ca = dir.createArmy( ca_builder);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cout &lt;&lt; "Roman army:"</w:t>
      </w:r>
      <w:r w:rsidRPr="00540C1E">
        <w:rPr>
          <w:rFonts w:cs="Times New Roman"/>
          <w:b/>
          <w:szCs w:val="28"/>
          <w:lang w:val="en-US"/>
        </w:rPr>
        <w:t xml:space="preserve"> </w:t>
      </w:r>
      <w:r w:rsidRPr="00540C1E">
        <w:rPr>
          <w:rStyle w:val="a6"/>
          <w:rFonts w:cs="Times New Roman"/>
          <w:b/>
          <w:szCs w:val="28"/>
          <w:lang w:val="en-US"/>
        </w:rPr>
        <w:t>&lt;&lt; endl;</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ra-&gt;info();</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cout &lt;&lt; "\nCarthaginian army:"</w:t>
      </w:r>
      <w:r w:rsidRPr="00540C1E">
        <w:rPr>
          <w:rFonts w:cs="Times New Roman"/>
          <w:b/>
          <w:szCs w:val="28"/>
          <w:lang w:val="en-US"/>
        </w:rPr>
        <w:t xml:space="preserve"> </w:t>
      </w:r>
      <w:r w:rsidRPr="00540C1E">
        <w:rPr>
          <w:rStyle w:val="a6"/>
          <w:rFonts w:cs="Times New Roman"/>
          <w:b/>
          <w:szCs w:val="28"/>
          <w:lang w:val="en-US"/>
        </w:rPr>
        <w:t>&lt;&lt; endl;</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ca-&gt;info();</w:t>
      </w:r>
    </w:p>
    <w:p w:rsidR="00540C1E" w:rsidRPr="00540C1E" w:rsidRDefault="00540C1E" w:rsidP="00540C1E">
      <w:pPr>
        <w:pStyle w:val="a7"/>
        <w:rPr>
          <w:rStyle w:val="a6"/>
          <w:rFonts w:cs="Times New Roman"/>
          <w:b/>
          <w:szCs w:val="28"/>
        </w:rPr>
      </w:pPr>
      <w:r w:rsidRPr="00540C1E">
        <w:rPr>
          <w:rStyle w:val="a6"/>
          <w:rFonts w:cs="Times New Roman"/>
          <w:b/>
          <w:szCs w:val="28"/>
          <w:lang w:val="en-US"/>
        </w:rPr>
        <w:t>    </w:t>
      </w:r>
      <w:r w:rsidRPr="00540C1E">
        <w:rPr>
          <w:rStyle w:val="a6"/>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w:t>
      </w:r>
      <w:r w:rsidRPr="00540C1E">
        <w:rPr>
          <w:rFonts w:cs="Times New Roman"/>
          <w:b/>
          <w:szCs w:val="28"/>
        </w:rPr>
        <w:t> </w:t>
      </w:r>
    </w:p>
    <w:p w:rsidR="00540C1E" w:rsidRPr="00540C1E" w:rsidRDefault="00540C1E" w:rsidP="00540C1E">
      <w:pPr>
        <w:pStyle w:val="a7"/>
        <w:rPr>
          <w:rStyle w:val="a6"/>
          <w:rFonts w:cs="Times New Roman"/>
          <w:b/>
          <w:szCs w:val="28"/>
        </w:rPr>
      </w:pPr>
      <w:r w:rsidRPr="00540C1E">
        <w:rPr>
          <w:rStyle w:val="a6"/>
          <w:rFonts w:cs="Times New Roman"/>
          <w:b/>
          <w:szCs w:val="28"/>
        </w:rPr>
        <w:t>    return</w:t>
      </w:r>
      <w:r w:rsidRPr="00540C1E">
        <w:rPr>
          <w:rFonts w:cs="Times New Roman"/>
          <w:b/>
          <w:szCs w:val="28"/>
        </w:rPr>
        <w:t xml:space="preserve"> </w:t>
      </w:r>
      <w:r w:rsidRPr="00540C1E">
        <w:rPr>
          <w:rStyle w:val="a6"/>
          <w:rFonts w:cs="Times New Roman"/>
          <w:b/>
          <w:szCs w:val="28"/>
        </w:rPr>
        <w:t>0;</w:t>
      </w:r>
    </w:p>
    <w:p w:rsidR="00540C1E" w:rsidRPr="00540C1E" w:rsidRDefault="00540C1E" w:rsidP="00540C1E">
      <w:pPr>
        <w:autoSpaceDE w:val="0"/>
        <w:autoSpaceDN w:val="0"/>
        <w:adjustRightInd w:val="0"/>
        <w:jc w:val="both"/>
        <w:rPr>
          <w:rStyle w:val="a6"/>
          <w:rFonts w:ascii="Times New Roman" w:hAnsi="Times New Roman" w:cs="Times New Roman"/>
          <w:b/>
          <w:sz w:val="24"/>
          <w:szCs w:val="28"/>
        </w:rPr>
      </w:pPr>
      <w:r w:rsidRPr="00540C1E">
        <w:rPr>
          <w:rStyle w:val="a6"/>
          <w:rFonts w:ascii="Times New Roman" w:hAnsi="Times New Roman" w:cs="Times New Roman"/>
          <w:b/>
          <w:sz w:val="24"/>
          <w:szCs w:val="28"/>
        </w:rPr>
        <w:t>}</w:t>
      </w:r>
    </w:p>
    <w:p w:rsidR="00540C1E" w:rsidRPr="00540C1E" w:rsidRDefault="00540C1E" w:rsidP="00540C1E">
      <w:pPr>
        <w:autoSpaceDE w:val="0"/>
        <w:autoSpaceDN w:val="0"/>
        <w:adjustRightInd w:val="0"/>
        <w:jc w:val="both"/>
        <w:rPr>
          <w:rStyle w:val="a6"/>
          <w:rFonts w:ascii="Times New Roman" w:hAnsi="Times New Roman" w:cs="Times New Roman"/>
          <w:b/>
          <w:sz w:val="24"/>
          <w:szCs w:val="28"/>
        </w:rPr>
      </w:pPr>
    </w:p>
    <w:p w:rsidR="00540C1E" w:rsidRPr="00540C1E" w:rsidRDefault="00540C1E" w:rsidP="00540C1E">
      <w:pPr>
        <w:pStyle w:val="BodyText"/>
        <w:rPr>
          <w:rFonts w:cs="Times New Roman"/>
          <w:sz w:val="24"/>
          <w:szCs w:val="28"/>
        </w:rPr>
      </w:pPr>
      <w:r w:rsidRPr="00540C1E">
        <w:rPr>
          <w:rFonts w:cs="Times New Roman"/>
          <w:sz w:val="24"/>
          <w:szCs w:val="28"/>
        </w:rPr>
        <w:t>Вывод программы будет следующим:</w:t>
      </w:r>
    </w:p>
    <w:p w:rsidR="00540C1E" w:rsidRPr="00540C1E" w:rsidRDefault="00540C1E" w:rsidP="00540C1E">
      <w:pPr>
        <w:pStyle w:val="BodyText"/>
        <w:rPr>
          <w:rFonts w:cs="Times New Roman"/>
          <w:sz w:val="24"/>
          <w:szCs w:val="28"/>
        </w:rPr>
      </w:pP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Roman army:</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Infantryman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Archer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Horseman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Catapult</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 </w:t>
      </w:r>
      <w:r w:rsidRPr="00540C1E">
        <w:rPr>
          <w:rFonts w:cs="Times New Roman"/>
          <w:b/>
          <w:szCs w:val="28"/>
          <w:lang w:val="en-US"/>
        </w:rPr>
        <w:t> </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Carthaginian army:</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Infantryman</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Archer</w:t>
      </w:r>
    </w:p>
    <w:p w:rsidR="00540C1E" w:rsidRPr="00540C1E" w:rsidRDefault="00540C1E" w:rsidP="00540C1E">
      <w:pPr>
        <w:pStyle w:val="a7"/>
        <w:rPr>
          <w:rStyle w:val="a6"/>
          <w:rFonts w:cs="Times New Roman"/>
          <w:b/>
          <w:szCs w:val="28"/>
          <w:lang w:val="en-US"/>
        </w:rPr>
      </w:pPr>
      <w:r w:rsidRPr="00540C1E">
        <w:rPr>
          <w:rStyle w:val="a6"/>
          <w:rFonts w:cs="Times New Roman"/>
          <w:b/>
          <w:szCs w:val="28"/>
          <w:lang w:val="en-US"/>
        </w:rPr>
        <w:t>Horseman</w:t>
      </w:r>
    </w:p>
    <w:p w:rsidR="00540C1E" w:rsidRPr="00540C1E" w:rsidRDefault="00540C1E" w:rsidP="00540C1E">
      <w:pPr>
        <w:pStyle w:val="BodyText"/>
        <w:rPr>
          <w:rStyle w:val="a6"/>
          <w:rFonts w:cs="Times New Roman"/>
          <w:b/>
          <w:sz w:val="24"/>
          <w:szCs w:val="28"/>
          <w:lang w:val="en-US"/>
        </w:rPr>
      </w:pPr>
      <w:r w:rsidRPr="00540C1E">
        <w:rPr>
          <w:rStyle w:val="a6"/>
          <w:rFonts w:cs="Times New Roman"/>
          <w:b/>
          <w:sz w:val="24"/>
          <w:szCs w:val="28"/>
          <w:lang w:val="en-US"/>
        </w:rPr>
        <w:t>Elephant</w:t>
      </w:r>
    </w:p>
    <w:p w:rsidR="00540C1E" w:rsidRPr="00540C1E" w:rsidRDefault="00540C1E" w:rsidP="00540C1E">
      <w:pPr>
        <w:pStyle w:val="BodyText"/>
        <w:rPr>
          <w:rStyle w:val="a6"/>
          <w:rFonts w:cs="Times New Roman"/>
          <w:b/>
          <w:sz w:val="24"/>
          <w:szCs w:val="28"/>
          <w:lang w:val="en-US"/>
        </w:rPr>
      </w:pPr>
    </w:p>
    <w:p w:rsidR="00540C1E" w:rsidRPr="00540C1E" w:rsidRDefault="00540C1E" w:rsidP="00540C1E">
      <w:pPr>
        <w:pStyle w:val="a0"/>
        <w:rPr>
          <w:rFonts w:cs="Times New Roman"/>
          <w:sz w:val="24"/>
          <w:szCs w:val="28"/>
        </w:rPr>
      </w:pPr>
      <w:r w:rsidRPr="00540C1E">
        <w:rPr>
          <w:rFonts w:cs="Times New Roman"/>
          <w:sz w:val="24"/>
          <w:szCs w:val="28"/>
        </w:rPr>
        <w:t xml:space="preserve">Очень часто базовый класс </w:t>
      </w:r>
      <w:r w:rsidRPr="00540C1E">
        <w:rPr>
          <w:rFonts w:cs="Times New Roman"/>
          <w:i/>
          <w:sz w:val="24"/>
          <w:szCs w:val="28"/>
        </w:rPr>
        <w:t>строителя</w:t>
      </w:r>
      <w:r w:rsidRPr="00540C1E">
        <w:rPr>
          <w:rFonts w:cs="Times New Roman"/>
          <w:sz w:val="24"/>
          <w:szCs w:val="28"/>
        </w:rPr>
        <w:t xml:space="preserve"> (в коде выше это </w:t>
      </w:r>
      <w:r w:rsidRPr="00540C1E">
        <w:rPr>
          <w:rStyle w:val="a6"/>
          <w:rFonts w:cs="Times New Roman"/>
          <w:i/>
          <w:sz w:val="24"/>
          <w:szCs w:val="28"/>
        </w:rPr>
        <w:t>ArmyBuilder</w:t>
      </w:r>
      <w:r w:rsidRPr="00540C1E">
        <w:rPr>
          <w:rFonts w:cs="Times New Roman"/>
          <w:sz w:val="24"/>
          <w:szCs w:val="28"/>
        </w:rPr>
        <w:t>) не только объявляет интерфейс для построения частей продукта, но и определяет ничего не делающую реализацию по умолчанию. Тогда соответствующие подклассы (</w:t>
      </w:r>
      <w:r w:rsidRPr="00540C1E">
        <w:rPr>
          <w:rStyle w:val="a6"/>
          <w:rFonts w:cs="Times New Roman"/>
          <w:i/>
          <w:sz w:val="24"/>
          <w:szCs w:val="28"/>
        </w:rPr>
        <w:t>RomanArmyBuilder</w:t>
      </w:r>
      <w:r w:rsidRPr="00540C1E">
        <w:rPr>
          <w:rFonts w:cs="Times New Roman"/>
          <w:i/>
          <w:sz w:val="24"/>
          <w:szCs w:val="28"/>
        </w:rPr>
        <w:t xml:space="preserve">, </w:t>
      </w:r>
      <w:r w:rsidRPr="00540C1E">
        <w:rPr>
          <w:rStyle w:val="a6"/>
          <w:rFonts w:cs="Times New Roman"/>
          <w:i/>
          <w:sz w:val="24"/>
          <w:szCs w:val="28"/>
        </w:rPr>
        <w:t>CarthaginianArmyBuilder</w:t>
      </w:r>
      <w:r w:rsidRPr="00540C1E">
        <w:rPr>
          <w:rFonts w:cs="Times New Roman"/>
          <w:i/>
          <w:sz w:val="24"/>
          <w:szCs w:val="28"/>
        </w:rPr>
        <w:t>)</w:t>
      </w:r>
      <w:r w:rsidRPr="00540C1E">
        <w:rPr>
          <w:rFonts w:cs="Times New Roman"/>
          <w:sz w:val="24"/>
          <w:szCs w:val="28"/>
        </w:rPr>
        <w:t xml:space="preserve"> переопределяют только те методы, которые участвуют в построении текущего объекта. Так класс </w:t>
      </w:r>
      <w:r w:rsidRPr="00540C1E">
        <w:rPr>
          <w:rStyle w:val="a6"/>
          <w:rFonts w:cs="Times New Roman"/>
          <w:i/>
          <w:sz w:val="24"/>
          <w:szCs w:val="28"/>
        </w:rPr>
        <w:t>RomanArmyBuilder</w:t>
      </w:r>
      <w:r w:rsidRPr="00540C1E">
        <w:rPr>
          <w:rFonts w:cs="Times New Roman"/>
          <w:sz w:val="24"/>
          <w:szCs w:val="28"/>
        </w:rPr>
        <w:t xml:space="preserve"> не определяет метод </w:t>
      </w:r>
      <w:r w:rsidRPr="00540C1E">
        <w:rPr>
          <w:rStyle w:val="a6"/>
          <w:rFonts w:cs="Times New Roman"/>
          <w:i/>
          <w:sz w:val="24"/>
          <w:szCs w:val="28"/>
        </w:rPr>
        <w:t>buildElephant()</w:t>
      </w:r>
      <w:r w:rsidRPr="00540C1E">
        <w:rPr>
          <w:rFonts w:cs="Times New Roman"/>
          <w:sz w:val="24"/>
          <w:szCs w:val="28"/>
        </w:rPr>
        <w:t xml:space="preserve">, поэтому Римская армия не может иметь слонов. А в классе </w:t>
      </w:r>
      <w:r w:rsidRPr="00540C1E">
        <w:rPr>
          <w:rStyle w:val="a6"/>
          <w:rFonts w:cs="Times New Roman"/>
          <w:i/>
          <w:sz w:val="24"/>
          <w:szCs w:val="28"/>
        </w:rPr>
        <w:t>CarthaginianArmyBuilder</w:t>
      </w:r>
      <w:r w:rsidRPr="00540C1E">
        <w:rPr>
          <w:rFonts w:cs="Times New Roman"/>
          <w:sz w:val="24"/>
          <w:szCs w:val="28"/>
        </w:rPr>
        <w:t xml:space="preserve"> не определен </w:t>
      </w:r>
      <w:r w:rsidRPr="00540C1E">
        <w:rPr>
          <w:rStyle w:val="a6"/>
          <w:rFonts w:cs="Times New Roman"/>
          <w:i/>
          <w:sz w:val="24"/>
          <w:szCs w:val="28"/>
        </w:rPr>
        <w:t>buildCatapult()</w:t>
      </w:r>
      <w:r w:rsidRPr="00540C1E">
        <w:rPr>
          <w:rFonts w:cs="Times New Roman"/>
          <w:sz w:val="24"/>
          <w:szCs w:val="28"/>
        </w:rPr>
        <w:t>, поэтому армия Карфагена не может иметь катапульты.</w:t>
      </w:r>
    </w:p>
    <w:p w:rsidR="00540C1E" w:rsidRPr="00540C1E" w:rsidRDefault="00540C1E" w:rsidP="00540C1E">
      <w:pPr>
        <w:pStyle w:val="2"/>
        <w:rPr>
          <w:szCs w:val="28"/>
        </w:rPr>
      </w:pPr>
      <w:r w:rsidRPr="00540C1E">
        <w:rPr>
          <w:szCs w:val="28"/>
        </w:rPr>
        <w:t>Достоинства паттерна Builder</w:t>
      </w:r>
    </w:p>
    <w:p w:rsidR="00540C1E" w:rsidRPr="00540C1E" w:rsidRDefault="00540C1E" w:rsidP="00540C1E">
      <w:pPr>
        <w:pStyle w:val="ab"/>
        <w:rPr>
          <w:sz w:val="24"/>
          <w:szCs w:val="28"/>
        </w:rPr>
      </w:pPr>
      <w:r w:rsidRPr="00540C1E">
        <w:rPr>
          <w:sz w:val="24"/>
          <w:szCs w:val="28"/>
        </w:rPr>
        <w:t xml:space="preserve">Возможность контролировать процесс создания сложного продукта. </w:t>
      </w:r>
    </w:p>
    <w:p w:rsidR="00540C1E" w:rsidRPr="00540C1E" w:rsidRDefault="00540C1E" w:rsidP="00540C1E">
      <w:pPr>
        <w:pStyle w:val="ab"/>
        <w:rPr>
          <w:sz w:val="24"/>
          <w:szCs w:val="28"/>
        </w:rPr>
      </w:pPr>
      <w:r w:rsidRPr="00540C1E">
        <w:rPr>
          <w:sz w:val="24"/>
          <w:szCs w:val="28"/>
        </w:rPr>
        <w:t xml:space="preserve">Возможность получения разных представлений некоторых данных. </w:t>
      </w:r>
    </w:p>
    <w:p w:rsidR="00540C1E" w:rsidRPr="00540C1E" w:rsidRDefault="00540C1E" w:rsidP="00540C1E">
      <w:pPr>
        <w:pStyle w:val="BodyText"/>
        <w:tabs>
          <w:tab w:val="left" w:pos="0"/>
        </w:tabs>
        <w:rPr>
          <w:rFonts w:cs="Times New Roman"/>
          <w:b/>
          <w:i/>
          <w:sz w:val="24"/>
          <w:szCs w:val="28"/>
        </w:rPr>
      </w:pPr>
      <w:r w:rsidRPr="00540C1E">
        <w:rPr>
          <w:rFonts w:cs="Times New Roman"/>
          <w:b/>
          <w:i/>
          <w:sz w:val="24"/>
          <w:szCs w:val="28"/>
        </w:rPr>
        <w:t>Недостатки паттерна Builder</w:t>
      </w:r>
    </w:p>
    <w:p w:rsidR="00540C1E" w:rsidRPr="00540C1E" w:rsidRDefault="00540C1E" w:rsidP="00540C1E">
      <w:pPr>
        <w:pStyle w:val="a0"/>
        <w:rPr>
          <w:rFonts w:cs="Times New Roman"/>
          <w:sz w:val="24"/>
          <w:szCs w:val="28"/>
        </w:rPr>
      </w:pPr>
      <w:r w:rsidRPr="00540C1E">
        <w:rPr>
          <w:rFonts w:cs="Times New Roman"/>
          <w:i/>
          <w:sz w:val="24"/>
          <w:szCs w:val="28"/>
        </w:rPr>
        <w:t>ConcreteBuilder</w:t>
      </w:r>
      <w:r w:rsidRPr="00540C1E">
        <w:rPr>
          <w:rFonts w:cs="Times New Roman"/>
          <w:sz w:val="24"/>
          <w:szCs w:val="28"/>
        </w:rPr>
        <w:t xml:space="preserve"> и создаваемый им продукт жестко связаны между собой, поэтому при внесеннии изменений в класс продукта скорее всего придется соотвествующим образом изменять и класс </w:t>
      </w:r>
      <w:r w:rsidRPr="00540C1E">
        <w:rPr>
          <w:rFonts w:cs="Times New Roman"/>
          <w:i/>
          <w:sz w:val="24"/>
          <w:szCs w:val="28"/>
        </w:rPr>
        <w:t>ConcreteBuilder</w:t>
      </w:r>
      <w:r w:rsidRPr="00540C1E">
        <w:rPr>
          <w:rFonts w:cs="Times New Roman"/>
          <w:sz w:val="24"/>
          <w:szCs w:val="28"/>
        </w:rPr>
        <w:t xml:space="preserve">. </w:t>
      </w:r>
    </w:p>
    <w:p w:rsidR="00540C1E" w:rsidRPr="00540C1E" w:rsidRDefault="00540C1E" w:rsidP="00540C1E">
      <w:pPr>
        <w:autoSpaceDE w:val="0"/>
        <w:autoSpaceDN w:val="0"/>
        <w:adjustRightInd w:val="0"/>
        <w:jc w:val="both"/>
        <w:rPr>
          <w:rFonts w:eastAsia="Times-Roman"/>
          <w:b/>
          <w:sz w:val="24"/>
          <w:szCs w:val="28"/>
        </w:rPr>
      </w:pPr>
    </w:p>
    <w:p w:rsidR="00540C1E" w:rsidRPr="00540C1E" w:rsidRDefault="00540C1E" w:rsidP="00540C1E">
      <w:pPr>
        <w:pStyle w:val="2"/>
        <w:rPr>
          <w:szCs w:val="28"/>
        </w:rPr>
      </w:pPr>
      <w:r w:rsidRPr="00540C1E">
        <w:rPr>
          <w:szCs w:val="28"/>
        </w:rPr>
        <w:t>Родственные паттерны</w:t>
      </w:r>
    </w:p>
    <w:p w:rsidR="00540C1E" w:rsidRPr="00540C1E" w:rsidRDefault="00540C1E" w:rsidP="00540C1E">
      <w:pPr>
        <w:pStyle w:val="a0"/>
        <w:rPr>
          <w:rFonts w:cs="Times New Roman"/>
          <w:sz w:val="24"/>
          <w:szCs w:val="28"/>
        </w:rPr>
      </w:pPr>
      <w:r w:rsidRPr="00540C1E">
        <w:rPr>
          <w:rFonts w:cs="Times New Roman"/>
          <w:i/>
          <w:sz w:val="24"/>
          <w:szCs w:val="28"/>
        </w:rPr>
        <w:t>Абстрактная фабрика</w:t>
      </w:r>
      <w:r w:rsidRPr="00540C1E">
        <w:rPr>
          <w:rFonts w:cs="Times New Roman"/>
          <w:sz w:val="24"/>
          <w:szCs w:val="28"/>
        </w:rPr>
        <w:t xml:space="preserve"> похожа на </w:t>
      </w:r>
      <w:r w:rsidRPr="00540C1E">
        <w:rPr>
          <w:rFonts w:cs="Times New Roman"/>
          <w:i/>
          <w:sz w:val="24"/>
          <w:szCs w:val="28"/>
        </w:rPr>
        <w:t>строитель</w:t>
      </w:r>
      <w:r w:rsidRPr="00540C1E">
        <w:rPr>
          <w:rFonts w:cs="Times New Roman"/>
          <w:sz w:val="24"/>
          <w:szCs w:val="28"/>
        </w:rPr>
        <w:t xml:space="preserve"> в том смысле, что может конструировать сложные объекты. Основное различие между ними в том, что </w:t>
      </w:r>
      <w:r w:rsidRPr="00540C1E">
        <w:rPr>
          <w:rFonts w:cs="Times New Roman"/>
          <w:i/>
          <w:sz w:val="24"/>
          <w:szCs w:val="28"/>
        </w:rPr>
        <w:t>строитель</w:t>
      </w:r>
      <w:r w:rsidRPr="00540C1E">
        <w:rPr>
          <w:rFonts w:cs="Times New Roman"/>
          <w:sz w:val="24"/>
          <w:szCs w:val="28"/>
        </w:rPr>
        <w:t xml:space="preserve"> делает акцент на пошаговом конструировании объекта, а </w:t>
      </w:r>
      <w:r w:rsidRPr="00540C1E">
        <w:rPr>
          <w:rFonts w:cs="Times New Roman"/>
          <w:i/>
          <w:sz w:val="24"/>
          <w:szCs w:val="28"/>
        </w:rPr>
        <w:t>абстрактная фабрика</w:t>
      </w:r>
      <w:r w:rsidRPr="00540C1E">
        <w:rPr>
          <w:rFonts w:cs="Times New Roman"/>
          <w:sz w:val="24"/>
          <w:szCs w:val="28"/>
        </w:rPr>
        <w:t xml:space="preserve"> - на создании семейств объектов (простых или сложных). </w:t>
      </w:r>
      <w:r w:rsidRPr="00540C1E">
        <w:rPr>
          <w:rFonts w:cs="Times New Roman"/>
          <w:i/>
          <w:sz w:val="24"/>
          <w:szCs w:val="28"/>
        </w:rPr>
        <w:t>Строитель</w:t>
      </w:r>
      <w:r w:rsidRPr="00540C1E">
        <w:rPr>
          <w:rFonts w:cs="Times New Roman"/>
          <w:sz w:val="24"/>
          <w:szCs w:val="28"/>
        </w:rPr>
        <w:t xml:space="preserve"> возвращает продукт на последнем шаге, тогда как с точки зрения </w:t>
      </w:r>
      <w:r w:rsidRPr="00540C1E">
        <w:rPr>
          <w:rFonts w:cs="Times New Roman"/>
          <w:i/>
          <w:sz w:val="24"/>
          <w:szCs w:val="28"/>
        </w:rPr>
        <w:t>абстрактной фабрики</w:t>
      </w:r>
      <w:r w:rsidRPr="00540C1E">
        <w:rPr>
          <w:rFonts w:cs="Times New Roman"/>
          <w:sz w:val="24"/>
          <w:szCs w:val="28"/>
        </w:rPr>
        <w:t xml:space="preserve"> продукт возвращается немедленно.</w:t>
      </w:r>
    </w:p>
    <w:p w:rsidR="003A1655" w:rsidRPr="00540C1E" w:rsidRDefault="00540C1E" w:rsidP="00540C1E">
      <w:pPr>
        <w:pStyle w:val="a0"/>
        <w:rPr>
          <w:rFonts w:cs="Times New Roman"/>
          <w:sz w:val="24"/>
          <w:szCs w:val="28"/>
        </w:rPr>
      </w:pPr>
      <w:r w:rsidRPr="00540C1E">
        <w:rPr>
          <w:rFonts w:cs="Times New Roman"/>
          <w:sz w:val="24"/>
          <w:szCs w:val="28"/>
        </w:rPr>
        <w:t xml:space="preserve">Паттерн </w:t>
      </w:r>
      <w:r w:rsidRPr="00540C1E">
        <w:rPr>
          <w:rFonts w:cs="Times New Roman"/>
          <w:i/>
          <w:sz w:val="24"/>
          <w:szCs w:val="28"/>
        </w:rPr>
        <w:t>компоновщик</w:t>
      </w:r>
      <w:r w:rsidRPr="00540C1E">
        <w:rPr>
          <w:rFonts w:cs="Times New Roman"/>
          <w:sz w:val="24"/>
          <w:szCs w:val="28"/>
        </w:rPr>
        <w:t xml:space="preserve"> - это то, что часто создает строитель.</w:t>
      </w:r>
    </w:p>
    <w:p w:rsidR="003A1655" w:rsidRPr="000D29AA" w:rsidRDefault="003A1655" w:rsidP="003A1655">
      <w:pPr>
        <w:pStyle w:val="Heading1"/>
        <w:rPr>
          <w:rFonts w:ascii="Times New Roman" w:hAnsi="Times New Roman"/>
          <w:color w:val="auto"/>
          <w:sz w:val="24"/>
          <w:szCs w:val="24"/>
        </w:rPr>
      </w:pPr>
      <w:r>
        <w:rPr>
          <w:rFonts w:ascii="Times New Roman" w:hAnsi="Times New Roman"/>
          <w:color w:val="auto"/>
          <w:sz w:val="24"/>
          <w:szCs w:val="24"/>
        </w:rPr>
        <w:t xml:space="preserve">4. </w:t>
      </w:r>
      <w:r w:rsidRPr="000D29AA">
        <w:rPr>
          <w:rFonts w:ascii="Times New Roman" w:hAnsi="Times New Roman"/>
          <w:color w:val="auto"/>
          <w:sz w:val="24"/>
          <w:szCs w:val="24"/>
        </w:rPr>
        <w:t>Задание</w:t>
      </w:r>
    </w:p>
    <w:p w:rsidR="003A1655" w:rsidRDefault="003A1655" w:rsidP="003A1655">
      <w:pPr>
        <w:numPr>
          <w:ilvl w:val="0"/>
          <w:numId w:val="3"/>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Разработать </w:t>
      </w:r>
      <w:r>
        <w:rPr>
          <w:rFonts w:ascii="Times New Roman" w:eastAsia="Times New Roman" w:hAnsi="Times New Roman"/>
          <w:sz w:val="24"/>
          <w:szCs w:val="24"/>
          <w:lang w:val="en-GB" w:eastAsia="ru-RU"/>
        </w:rPr>
        <w:t>UML</w:t>
      </w:r>
      <w:r w:rsidRPr="00DC098A">
        <w:rPr>
          <w:rFonts w:ascii="Times New Roman" w:eastAsia="Times New Roman" w:hAnsi="Times New Roman"/>
          <w:sz w:val="24"/>
          <w:szCs w:val="24"/>
          <w:lang w:eastAsia="ru-RU"/>
        </w:rPr>
        <w:t>-</w:t>
      </w:r>
      <w:r>
        <w:rPr>
          <w:rFonts w:ascii="Times New Roman" w:eastAsia="Times New Roman" w:hAnsi="Times New Roman"/>
          <w:sz w:val="24"/>
          <w:szCs w:val="24"/>
          <w:lang w:eastAsia="ru-RU"/>
        </w:rPr>
        <w:t>диаграммы (диаграмму классов и диаграмму последовательности) и с помощью паттерна «Строитель» решить следующую задачу.</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val="en-GB" w:eastAsia="ru-RU"/>
        </w:rPr>
      </w:pPr>
      <w:r>
        <w:rPr>
          <w:rFonts w:ascii="Times New Roman" w:eastAsia="Times New Roman" w:hAnsi="Times New Roman"/>
          <w:sz w:val="24"/>
          <w:szCs w:val="24"/>
          <w:lang w:eastAsia="ru-RU"/>
        </w:rPr>
        <w:t>Обеспечить контроль загрузки и готовности к отправлению автобусов и такси. Водитель такси и автобуса имеют права разной категории. Без водителя машина не поедет. Два водителя в одну машину сесть не могут. Без пассажиров машины не поедут. Есть лимит загрузки машин. Для автобуса 30 чел. Для такси -4 чел.</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Есть разница между пассажирами автобуса и такси.</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Для автобуса: три категории пассажиров - взрослый, льготный, ребенок - разная стоимость билета.</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Для такси: взрослый и ребенок. Необходимо детское кресло.</w:t>
      </w:r>
    </w:p>
    <w:p w:rsidR="003A1655" w:rsidRDefault="003A1655" w:rsidP="003A1655">
      <w:pPr>
        <w:spacing w:before="100" w:beforeAutospacing="1" w:after="100" w:afterAutospacing="1" w:line="240" w:lineRule="auto"/>
        <w:ind w:left="360"/>
        <w:rPr>
          <w:rFonts w:ascii="Times New Roman" w:eastAsia="Times New Roman" w:hAnsi="Times New Roman"/>
          <w:b/>
          <w:sz w:val="24"/>
          <w:szCs w:val="24"/>
          <w:lang w:eastAsia="ru-RU"/>
        </w:rPr>
      </w:pPr>
      <w:r w:rsidRPr="00B002F0">
        <w:rPr>
          <w:rFonts w:ascii="Times New Roman" w:eastAsia="Times New Roman" w:hAnsi="Times New Roman"/>
          <w:b/>
          <w:sz w:val="24"/>
          <w:szCs w:val="24"/>
          <w:lang w:eastAsia="ru-RU"/>
        </w:rPr>
        <w:t>5. Требования к отчету</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sidRPr="00B002F0">
        <w:rPr>
          <w:rFonts w:ascii="Times New Roman" w:eastAsia="Times New Roman" w:hAnsi="Times New Roman"/>
          <w:sz w:val="24"/>
          <w:szCs w:val="24"/>
          <w:lang w:eastAsia="ru-RU"/>
        </w:rPr>
        <w:t xml:space="preserve">Отчет к лабораторной работе должен содержать текст работающей программы на языке программирования С++ или С# </w:t>
      </w:r>
      <w:r>
        <w:rPr>
          <w:rFonts w:ascii="Times New Roman" w:eastAsia="Times New Roman" w:hAnsi="Times New Roman"/>
          <w:sz w:val="24"/>
          <w:szCs w:val="24"/>
          <w:lang w:eastAsia="ru-RU"/>
        </w:rPr>
        <w:t>и результат выполнения программы.</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6. Вопросы.</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1. В чем заключается разница между паттерном проектирования «Абстрактная фабрика» и «Строитель».</w:t>
      </w:r>
    </w:p>
    <w:p w:rsidR="003A1655"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2. Достоинства и недостатки паттернов проектирования «Абстрактная фабрика» и «Строитель».</w:t>
      </w:r>
    </w:p>
    <w:p w:rsidR="003A1655" w:rsidRPr="00516EB1" w:rsidRDefault="003A1655" w:rsidP="003A1655">
      <w:pPr>
        <w:spacing w:before="100" w:beforeAutospacing="1" w:after="100" w:afterAutospacing="1" w:line="240" w:lineRule="auto"/>
        <w:ind w:left="360"/>
        <w:rPr>
          <w:rFonts w:ascii="Times New Roman" w:eastAsia="Times New Roman" w:hAnsi="Times New Roman"/>
          <w:sz w:val="24"/>
          <w:szCs w:val="24"/>
          <w:lang w:eastAsia="ru-RU"/>
        </w:rPr>
      </w:pPr>
    </w:p>
    <w:p w:rsidR="003A1655" w:rsidRPr="005173A4" w:rsidRDefault="003A1655" w:rsidP="003A1655">
      <w:pPr>
        <w:spacing w:before="100" w:beforeAutospacing="1" w:after="100" w:afterAutospacing="1" w:line="240" w:lineRule="auto"/>
        <w:ind w:left="720"/>
        <w:rPr>
          <w:rFonts w:ascii="Times New Roman" w:eastAsia="Times New Roman" w:hAnsi="Times New Roman"/>
          <w:sz w:val="24"/>
          <w:szCs w:val="24"/>
          <w:lang w:eastAsia="ru-RU"/>
        </w:rPr>
      </w:pPr>
    </w:p>
    <w:p w:rsidR="003A1655" w:rsidRDefault="003A1655" w:rsidP="003A1655">
      <w:pPr>
        <w:pStyle w:val="Heading1"/>
        <w:rPr>
          <w:rFonts w:ascii="Times New Roman" w:hAnsi="Times New Roman"/>
          <w:sz w:val="24"/>
          <w:szCs w:val="24"/>
        </w:rPr>
      </w:pPr>
    </w:p>
    <w:p w:rsidR="003A1655" w:rsidRPr="00516EB1" w:rsidRDefault="003A1655" w:rsidP="003A1655">
      <w:pPr>
        <w:autoSpaceDE w:val="0"/>
        <w:autoSpaceDN w:val="0"/>
        <w:adjustRightInd w:val="0"/>
        <w:spacing w:after="0" w:line="240" w:lineRule="auto"/>
        <w:rPr>
          <w:rFonts w:ascii="Times New Roman" w:hAnsi="Times New Roman"/>
          <w:sz w:val="24"/>
          <w:szCs w:val="24"/>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373712">
      <w:pPr>
        <w:autoSpaceDE w:val="0"/>
        <w:autoSpaceDN w:val="0"/>
        <w:adjustRightInd w:val="0"/>
        <w:spacing w:after="0" w:line="240" w:lineRule="auto"/>
        <w:rPr>
          <w:rFonts w:ascii="Times New Roman" w:hAnsi="Times New Roman" w:cs="Times New Roman"/>
          <w:sz w:val="24"/>
          <w:szCs w:val="24"/>
          <w:lang w:val="en-US"/>
        </w:rPr>
      </w:pPr>
    </w:p>
    <w:p w:rsidR="008B02C8" w:rsidRDefault="008B02C8" w:rsidP="008B02C8">
      <w:pPr>
        <w:autoSpaceDE w:val="0"/>
        <w:spacing w:before="240" w:after="0" w:line="240" w:lineRule="auto"/>
        <w:jc w:val="center"/>
        <w:rPr>
          <w:rFonts w:ascii="Times New Roman" w:hAnsi="Times New Roman"/>
          <w:b/>
          <w:sz w:val="24"/>
          <w:szCs w:val="24"/>
        </w:rPr>
      </w:pPr>
      <w:r>
        <w:rPr>
          <w:rFonts w:ascii="Times New Roman" w:hAnsi="Times New Roman"/>
          <w:b/>
          <w:sz w:val="24"/>
          <w:szCs w:val="24"/>
        </w:rPr>
        <w:t>Л а б о р а т о р н а я р а б о т а №  3</w:t>
      </w:r>
    </w:p>
    <w:p w:rsidR="008B02C8" w:rsidRDefault="008B02C8" w:rsidP="008B02C8">
      <w:pPr>
        <w:jc w:val="center"/>
        <w:rPr>
          <w:rFonts w:ascii="Times New Roman" w:hAnsi="Times New Roman"/>
          <w:sz w:val="24"/>
          <w:szCs w:val="24"/>
        </w:rPr>
      </w:pPr>
      <w:r>
        <w:rPr>
          <w:rFonts w:ascii="Times New Roman" w:hAnsi="Times New Roman"/>
          <w:sz w:val="24"/>
          <w:szCs w:val="24"/>
        </w:rPr>
        <w:t>«</w:t>
      </w:r>
      <w:r>
        <w:rPr>
          <w:rFonts w:ascii="Times New Roman" w:eastAsia="Times New Roman" w:hAnsi="Times New Roman"/>
          <w:b/>
          <w:bCs/>
          <w:sz w:val="24"/>
          <w:szCs w:val="24"/>
        </w:rPr>
        <w:t xml:space="preserve">Реализация одного из структурных </w:t>
      </w:r>
      <w:r w:rsidR="00FB5C49">
        <w:rPr>
          <w:rFonts w:ascii="Times New Roman" w:eastAsia="Times New Roman" w:hAnsi="Times New Roman"/>
          <w:b/>
          <w:bCs/>
          <w:sz w:val="24"/>
          <w:szCs w:val="24"/>
        </w:rPr>
        <w:t>паттернов</w:t>
      </w:r>
      <w:r>
        <w:rPr>
          <w:rFonts w:ascii="Times New Roman" w:eastAsia="Times New Roman" w:hAnsi="Times New Roman"/>
          <w:b/>
          <w:bCs/>
          <w:sz w:val="24"/>
          <w:szCs w:val="24"/>
        </w:rPr>
        <w:t xml:space="preserve"> проектирования</w:t>
      </w:r>
      <w:r>
        <w:rPr>
          <w:rFonts w:ascii="Times New Roman" w:hAnsi="Times New Roman"/>
          <w:sz w:val="24"/>
          <w:szCs w:val="24"/>
        </w:rPr>
        <w:t>»</w:t>
      </w:r>
    </w:p>
    <w:p w:rsidR="00440BB5" w:rsidRPr="00FB5C49" w:rsidRDefault="00440BB5" w:rsidP="00440BB5">
      <w:pPr>
        <w:widowControl w:val="0"/>
        <w:autoSpaceDE w:val="0"/>
        <w:spacing w:line="240" w:lineRule="auto"/>
        <w:rPr>
          <w:rFonts w:ascii="Times New Roman" w:hAnsi="Times New Roman" w:cs="Georgia"/>
          <w:b/>
          <w:bCs/>
          <w:sz w:val="24"/>
          <w:szCs w:val="36"/>
          <w:lang w:val="en-US"/>
        </w:rPr>
      </w:pPr>
      <w:r>
        <w:rPr>
          <w:rFonts w:ascii="Times New Roman" w:hAnsi="Times New Roman"/>
          <w:sz w:val="24"/>
          <w:szCs w:val="24"/>
        </w:rPr>
        <w:t xml:space="preserve">Цель работы: Применение паттерна </w:t>
      </w:r>
      <w:r w:rsidRPr="00FB5C49">
        <w:rPr>
          <w:rFonts w:ascii="Times New Roman" w:hAnsi="Times New Roman"/>
          <w:sz w:val="24"/>
          <w:szCs w:val="24"/>
        </w:rPr>
        <w:t xml:space="preserve">проектирования </w:t>
      </w:r>
      <w:r w:rsidRPr="00FB5C49">
        <w:rPr>
          <w:rFonts w:ascii="Times New Roman" w:hAnsi="Times New Roman" w:cs="Georgia"/>
          <w:b/>
          <w:bCs/>
          <w:sz w:val="24"/>
          <w:szCs w:val="36"/>
          <w:lang w:val="en-US"/>
        </w:rPr>
        <w:t>Composite (компоновщик)</w:t>
      </w:r>
    </w:p>
    <w:p w:rsidR="00440BB5" w:rsidRPr="000D29AA" w:rsidRDefault="00440BB5" w:rsidP="00440BB5">
      <w:pPr>
        <w:rPr>
          <w:rFonts w:ascii="Times New Roman" w:hAnsi="Times New Roman"/>
          <w:sz w:val="24"/>
          <w:szCs w:val="24"/>
        </w:rPr>
      </w:pPr>
      <w:r w:rsidRPr="000D29AA">
        <w:rPr>
          <w:rFonts w:ascii="Times New Roman" w:hAnsi="Times New Roman"/>
          <w:b/>
          <w:bCs/>
          <w:sz w:val="24"/>
          <w:szCs w:val="24"/>
        </w:rPr>
        <w:t xml:space="preserve">Продолжительность работы </w:t>
      </w:r>
      <w:r w:rsidRPr="000D29AA">
        <w:rPr>
          <w:rFonts w:ascii="Times New Roman" w:hAnsi="Times New Roman"/>
          <w:sz w:val="24"/>
          <w:szCs w:val="24"/>
        </w:rPr>
        <w:t>- 4 часа.</w:t>
      </w:r>
    </w:p>
    <w:p w:rsidR="00440BB5" w:rsidRPr="000D29AA" w:rsidRDefault="00440BB5" w:rsidP="00440BB5">
      <w:pPr>
        <w:autoSpaceDE w:val="0"/>
        <w:autoSpaceDN w:val="0"/>
        <w:adjustRightInd w:val="0"/>
        <w:spacing w:after="0" w:line="240" w:lineRule="auto"/>
        <w:jc w:val="center"/>
        <w:rPr>
          <w:rFonts w:ascii="Times New Roman" w:hAnsi="Times New Roman"/>
          <w:b/>
          <w:sz w:val="24"/>
          <w:szCs w:val="24"/>
        </w:rPr>
      </w:pPr>
      <w:r w:rsidRPr="000D29AA">
        <w:rPr>
          <w:rFonts w:ascii="Times New Roman" w:hAnsi="Times New Roman"/>
          <w:b/>
          <w:sz w:val="24"/>
          <w:szCs w:val="24"/>
        </w:rPr>
        <w:t>Содержание</w:t>
      </w:r>
    </w:p>
    <w:p w:rsidR="00440BB5" w:rsidRPr="00516EB1" w:rsidRDefault="00440BB5" w:rsidP="00440BB5">
      <w:pPr>
        <w:pStyle w:val="Heading1"/>
        <w:rPr>
          <w:rFonts w:ascii="Times New Roman" w:hAnsi="Times New Roman"/>
          <w:b w:val="0"/>
          <w:color w:val="auto"/>
          <w:sz w:val="24"/>
          <w:szCs w:val="24"/>
        </w:rPr>
      </w:pPr>
      <w:r w:rsidRPr="000D29AA">
        <w:rPr>
          <w:rFonts w:ascii="Times New Roman" w:hAnsi="Times New Roman"/>
          <w:b w:val="0"/>
          <w:color w:val="auto"/>
          <w:sz w:val="24"/>
          <w:szCs w:val="24"/>
        </w:rPr>
        <w:t>1. Теоретический материал..........................................................................................................1</w:t>
      </w:r>
      <w:r w:rsidRPr="000D29AA">
        <w:rPr>
          <w:rFonts w:ascii="Times New Roman" w:hAnsi="Times New Roman"/>
          <w:b w:val="0"/>
          <w:color w:val="auto"/>
          <w:sz w:val="24"/>
          <w:szCs w:val="24"/>
        </w:rPr>
        <w:br/>
        <w:t xml:space="preserve">2. </w:t>
      </w:r>
      <w:r>
        <w:rPr>
          <w:rFonts w:ascii="Times New Roman" w:hAnsi="Times New Roman"/>
          <w:b w:val="0"/>
          <w:color w:val="auto"/>
          <w:sz w:val="24"/>
          <w:szCs w:val="24"/>
        </w:rPr>
        <w:t>паттерн</w:t>
      </w:r>
      <w:r w:rsidRPr="000D29AA">
        <w:rPr>
          <w:rFonts w:ascii="Times New Roman" w:hAnsi="Times New Roman"/>
          <w:b w:val="0"/>
          <w:color w:val="auto"/>
          <w:sz w:val="24"/>
          <w:szCs w:val="24"/>
        </w:rPr>
        <w:t xml:space="preserve"> проектирования </w:t>
      </w:r>
      <w:r w:rsidRPr="00440BB5">
        <w:rPr>
          <w:rFonts w:ascii="Times New Roman" w:hAnsi="Times New Roman" w:cs="Georgia"/>
          <w:b w:val="0"/>
          <w:bCs w:val="0"/>
          <w:color w:val="auto"/>
          <w:sz w:val="24"/>
          <w:szCs w:val="36"/>
          <w:lang w:val="en-US"/>
        </w:rPr>
        <w:t>Composite (компоновщик)</w:t>
      </w:r>
      <w:r w:rsidRPr="00440BB5">
        <w:rPr>
          <w:rFonts w:ascii="Times New Roman" w:hAnsi="Times New Roman"/>
          <w:b w:val="0"/>
          <w:color w:val="auto"/>
          <w:sz w:val="24"/>
          <w:szCs w:val="24"/>
        </w:rPr>
        <w:t>.............................................................</w:t>
      </w:r>
      <w:r w:rsidRPr="000D29AA">
        <w:rPr>
          <w:rFonts w:ascii="Times New Roman" w:hAnsi="Times New Roman"/>
          <w:b w:val="0"/>
          <w:color w:val="auto"/>
          <w:sz w:val="24"/>
          <w:szCs w:val="24"/>
        </w:rPr>
        <w:t>2</w:t>
      </w:r>
      <w:r w:rsidRPr="000D29AA">
        <w:rPr>
          <w:rFonts w:ascii="Times New Roman" w:hAnsi="Times New Roman"/>
          <w:b w:val="0"/>
          <w:color w:val="auto"/>
          <w:sz w:val="24"/>
          <w:szCs w:val="24"/>
        </w:rPr>
        <w:br/>
        <w:t xml:space="preserve">3. </w:t>
      </w:r>
      <w:r>
        <w:rPr>
          <w:rFonts w:ascii="Times New Roman" w:hAnsi="Times New Roman"/>
          <w:b w:val="0"/>
          <w:color w:val="auto"/>
          <w:sz w:val="24"/>
          <w:szCs w:val="24"/>
        </w:rPr>
        <w:t>Ример реализации паттерна…………………</w:t>
      </w:r>
      <w:r w:rsidRPr="000D29AA">
        <w:rPr>
          <w:rFonts w:ascii="Times New Roman" w:hAnsi="Times New Roman"/>
          <w:b w:val="0"/>
          <w:color w:val="auto"/>
          <w:sz w:val="24"/>
          <w:szCs w:val="24"/>
        </w:rPr>
        <w:t>.........................................................................</w:t>
      </w:r>
      <w:r>
        <w:rPr>
          <w:rFonts w:ascii="Times New Roman" w:hAnsi="Times New Roman"/>
          <w:b w:val="0"/>
          <w:color w:val="auto"/>
          <w:sz w:val="24"/>
          <w:szCs w:val="24"/>
        </w:rPr>
        <w:t>4</w:t>
      </w:r>
      <w:r>
        <w:rPr>
          <w:rFonts w:ascii="Times New Roman" w:hAnsi="Times New Roman"/>
          <w:b w:val="0"/>
          <w:color w:val="auto"/>
          <w:sz w:val="24"/>
          <w:szCs w:val="24"/>
        </w:rPr>
        <w:br/>
        <w:t>4</w:t>
      </w:r>
      <w:r w:rsidRPr="000D29AA">
        <w:rPr>
          <w:rFonts w:ascii="Times New Roman" w:hAnsi="Times New Roman"/>
          <w:b w:val="0"/>
          <w:color w:val="auto"/>
          <w:sz w:val="24"/>
          <w:szCs w:val="24"/>
        </w:rPr>
        <w:t xml:space="preserve">. </w:t>
      </w:r>
      <w:r>
        <w:rPr>
          <w:rFonts w:ascii="Times New Roman" w:hAnsi="Times New Roman"/>
          <w:b w:val="0"/>
          <w:color w:val="auto"/>
          <w:sz w:val="24"/>
          <w:szCs w:val="24"/>
        </w:rPr>
        <w:t>Задание на выполнение</w:t>
      </w:r>
      <w:r w:rsidRPr="000D29AA">
        <w:rPr>
          <w:rFonts w:ascii="Times New Roman" w:hAnsi="Times New Roman"/>
          <w:b w:val="0"/>
          <w:color w:val="auto"/>
          <w:sz w:val="24"/>
          <w:szCs w:val="24"/>
        </w:rPr>
        <w:t xml:space="preserve"> лабораторно</w:t>
      </w:r>
      <w:r>
        <w:rPr>
          <w:rFonts w:ascii="Times New Roman" w:hAnsi="Times New Roman"/>
          <w:b w:val="0"/>
          <w:color w:val="auto"/>
          <w:sz w:val="24"/>
          <w:szCs w:val="24"/>
        </w:rPr>
        <w:t>й работы..................</w:t>
      </w:r>
      <w:r w:rsidRPr="000D29AA">
        <w:rPr>
          <w:rFonts w:ascii="Times New Roman" w:hAnsi="Times New Roman"/>
          <w:b w:val="0"/>
          <w:color w:val="auto"/>
          <w:sz w:val="24"/>
          <w:szCs w:val="24"/>
        </w:rPr>
        <w:t>...................................................</w:t>
      </w:r>
      <w:r>
        <w:rPr>
          <w:rFonts w:ascii="Times New Roman" w:hAnsi="Times New Roman"/>
          <w:b w:val="0"/>
          <w:color w:val="auto"/>
          <w:sz w:val="24"/>
          <w:szCs w:val="24"/>
        </w:rPr>
        <w:t>..7</w:t>
      </w:r>
      <w:r w:rsidRPr="000D29AA">
        <w:rPr>
          <w:rFonts w:ascii="Times New Roman" w:hAnsi="Times New Roman"/>
          <w:b w:val="0"/>
          <w:color w:val="auto"/>
          <w:sz w:val="24"/>
          <w:szCs w:val="24"/>
        </w:rPr>
        <w:br/>
      </w:r>
      <w:r>
        <w:rPr>
          <w:rFonts w:ascii="Times New Roman" w:hAnsi="Times New Roman"/>
          <w:b w:val="0"/>
          <w:color w:val="auto"/>
          <w:sz w:val="24"/>
          <w:szCs w:val="24"/>
        </w:rPr>
        <w:t>5</w:t>
      </w:r>
      <w:r w:rsidRPr="000D29AA">
        <w:rPr>
          <w:rFonts w:ascii="Times New Roman" w:hAnsi="Times New Roman"/>
          <w:b w:val="0"/>
          <w:color w:val="auto"/>
          <w:sz w:val="24"/>
          <w:szCs w:val="24"/>
        </w:rPr>
        <w:t>. Требования к отчету................................................................................................................</w:t>
      </w:r>
      <w:r>
        <w:rPr>
          <w:rFonts w:ascii="Times New Roman" w:hAnsi="Times New Roman"/>
          <w:b w:val="0"/>
          <w:color w:val="auto"/>
          <w:sz w:val="24"/>
          <w:szCs w:val="24"/>
        </w:rPr>
        <w:t>8</w:t>
      </w:r>
      <w:r w:rsidRPr="000D29AA">
        <w:rPr>
          <w:rFonts w:ascii="Times New Roman" w:hAnsi="Times New Roman"/>
          <w:b w:val="0"/>
          <w:color w:val="auto"/>
          <w:sz w:val="24"/>
          <w:szCs w:val="24"/>
        </w:rPr>
        <w:br/>
      </w:r>
      <w:r>
        <w:rPr>
          <w:rFonts w:ascii="Times New Roman" w:hAnsi="Times New Roman"/>
          <w:b w:val="0"/>
          <w:color w:val="auto"/>
          <w:sz w:val="24"/>
          <w:szCs w:val="24"/>
        </w:rPr>
        <w:t>6</w:t>
      </w:r>
      <w:r w:rsidRPr="000D29AA">
        <w:rPr>
          <w:rFonts w:ascii="Times New Roman" w:hAnsi="Times New Roman"/>
          <w:b w:val="0"/>
          <w:color w:val="auto"/>
          <w:sz w:val="24"/>
          <w:szCs w:val="24"/>
        </w:rPr>
        <w:t>. Вопросы....................................................................................................................................</w:t>
      </w:r>
      <w:r>
        <w:rPr>
          <w:rFonts w:ascii="Times New Roman" w:hAnsi="Times New Roman"/>
          <w:b w:val="0"/>
          <w:color w:val="auto"/>
          <w:sz w:val="24"/>
          <w:szCs w:val="24"/>
        </w:rPr>
        <w:t>8</w:t>
      </w:r>
    </w:p>
    <w:p w:rsidR="00440BB5" w:rsidRPr="000D29AA" w:rsidRDefault="00440BB5" w:rsidP="00440BB5">
      <w:pPr>
        <w:rPr>
          <w:rFonts w:ascii="Times New Roman" w:hAnsi="Times New Roman"/>
          <w:sz w:val="24"/>
          <w:szCs w:val="24"/>
        </w:rPr>
      </w:pPr>
    </w:p>
    <w:p w:rsidR="00440BB5" w:rsidRPr="00440BB5" w:rsidRDefault="00440BB5" w:rsidP="00440BB5">
      <w:pPr>
        <w:pStyle w:val="10"/>
        <w:rPr>
          <w:color w:val="auto"/>
          <w:sz w:val="24"/>
        </w:rPr>
      </w:pPr>
      <w:r w:rsidRPr="00440BB5">
        <w:rPr>
          <w:color w:val="auto"/>
          <w:sz w:val="24"/>
        </w:rPr>
        <w:t>Структурные паттерны</w:t>
      </w:r>
    </w:p>
    <w:p w:rsidR="00440BB5" w:rsidRPr="00440BB5" w:rsidRDefault="00440BB5" w:rsidP="00440BB5">
      <w:pPr>
        <w:pStyle w:val="a0"/>
        <w:rPr>
          <w:rFonts w:cs="Times New Roman"/>
          <w:sz w:val="24"/>
          <w:szCs w:val="28"/>
        </w:rPr>
      </w:pPr>
      <w:r w:rsidRPr="00440BB5">
        <w:rPr>
          <w:rFonts w:cs="Times New Roman"/>
          <w:sz w:val="24"/>
          <w:szCs w:val="28"/>
        </w:rPr>
        <w:t xml:space="preserve">В структурных паттернах рассматривается вопрос о том, как из классов и объектов образуются более крупные структуры. Структурные паттерны уровня </w:t>
      </w:r>
      <w:r w:rsidRPr="00440BB5">
        <w:rPr>
          <w:rFonts w:eastAsia="Times-Italic" w:cs="Times New Roman"/>
          <w:i/>
          <w:iCs/>
          <w:sz w:val="24"/>
          <w:szCs w:val="28"/>
        </w:rPr>
        <w:t xml:space="preserve">класса </w:t>
      </w:r>
      <w:r w:rsidRPr="00440BB5">
        <w:rPr>
          <w:rFonts w:cs="Times New Roman"/>
          <w:sz w:val="24"/>
          <w:szCs w:val="28"/>
        </w:rPr>
        <w:t xml:space="preserve">используют наследование для составления композиций из </w:t>
      </w:r>
      <w:r w:rsidRPr="00440BB5">
        <w:rPr>
          <w:rFonts w:cs="Times New Roman"/>
          <w:i/>
          <w:sz w:val="24"/>
          <w:szCs w:val="28"/>
        </w:rPr>
        <w:t>интерфейсов</w:t>
      </w:r>
      <w:r w:rsidRPr="00440BB5">
        <w:rPr>
          <w:rFonts w:cs="Times New Roman"/>
          <w:sz w:val="24"/>
          <w:szCs w:val="28"/>
        </w:rPr>
        <w:t xml:space="preserve"> и </w:t>
      </w:r>
      <w:r w:rsidRPr="00440BB5">
        <w:rPr>
          <w:rFonts w:cs="Times New Roman"/>
          <w:i/>
          <w:sz w:val="24"/>
          <w:szCs w:val="28"/>
        </w:rPr>
        <w:t>реализаций</w:t>
      </w:r>
      <w:r w:rsidRPr="00440BB5">
        <w:rPr>
          <w:rFonts w:cs="Times New Roman"/>
          <w:sz w:val="24"/>
          <w:szCs w:val="28"/>
        </w:rPr>
        <w:t xml:space="preserve">.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w:t>
      </w:r>
    </w:p>
    <w:p w:rsidR="00440BB5" w:rsidRPr="00440BB5" w:rsidRDefault="00440BB5" w:rsidP="00440BB5">
      <w:pPr>
        <w:pStyle w:val="a0"/>
        <w:rPr>
          <w:rFonts w:cs="Times New Roman"/>
          <w:sz w:val="24"/>
          <w:szCs w:val="28"/>
        </w:rPr>
      </w:pPr>
      <w:r w:rsidRPr="00440BB5">
        <w:rPr>
          <w:rFonts w:cs="Times New Roman"/>
          <w:sz w:val="24"/>
          <w:szCs w:val="28"/>
        </w:rPr>
        <w:t xml:space="preserve">Вместо композиции </w:t>
      </w:r>
      <w:r w:rsidRPr="00440BB5">
        <w:rPr>
          <w:rFonts w:cs="Times New Roman"/>
          <w:i/>
          <w:sz w:val="24"/>
          <w:szCs w:val="28"/>
        </w:rPr>
        <w:t>интерфейсов</w:t>
      </w:r>
      <w:r w:rsidRPr="00440BB5">
        <w:rPr>
          <w:rFonts w:cs="Times New Roman"/>
          <w:sz w:val="24"/>
          <w:szCs w:val="28"/>
        </w:rPr>
        <w:t xml:space="preserve"> или </w:t>
      </w:r>
      <w:r w:rsidRPr="00440BB5">
        <w:rPr>
          <w:rFonts w:cs="Times New Roman"/>
          <w:i/>
          <w:sz w:val="24"/>
          <w:szCs w:val="28"/>
        </w:rPr>
        <w:t>реализаций</w:t>
      </w:r>
      <w:r w:rsidRPr="00440BB5">
        <w:rPr>
          <w:rFonts w:cs="Times New Roman"/>
          <w:sz w:val="24"/>
          <w:szCs w:val="28"/>
        </w:rPr>
        <w:t xml:space="preserve"> структурные паттерны уровня </w:t>
      </w:r>
      <w:r w:rsidRPr="00440BB5">
        <w:rPr>
          <w:rFonts w:eastAsia="Times-Italic" w:cs="Times New Roman"/>
          <w:i/>
          <w:iCs/>
          <w:sz w:val="24"/>
          <w:szCs w:val="28"/>
        </w:rPr>
        <w:t xml:space="preserve">объекта </w:t>
      </w:r>
      <w:r w:rsidRPr="00440BB5">
        <w:rPr>
          <w:rFonts w:cs="Times New Roman"/>
          <w:sz w:val="24"/>
          <w:szCs w:val="28"/>
        </w:rPr>
        <w:t>компонуют объекты для получения новой функциональности. Дополнительная гибкость в этом случае связана с возможностью изменить композицию объектов во время выполнения, что недопустимо для статической композиции классов.</w:t>
      </w:r>
    </w:p>
    <w:p w:rsidR="00440BB5" w:rsidRPr="00440BB5" w:rsidRDefault="00440BB5" w:rsidP="00440BB5">
      <w:pPr>
        <w:pStyle w:val="a0"/>
        <w:rPr>
          <w:rFonts w:cs="Times New Roman"/>
          <w:sz w:val="24"/>
          <w:szCs w:val="28"/>
        </w:rPr>
      </w:pPr>
      <w:r w:rsidRPr="00440BB5">
        <w:rPr>
          <w:rFonts w:cs="Times New Roman"/>
          <w:sz w:val="24"/>
          <w:szCs w:val="28"/>
        </w:rPr>
        <w:t>При этом могут использоваться следующие механизмы:</w:t>
      </w:r>
    </w:p>
    <w:p w:rsidR="00440BB5" w:rsidRPr="00440BB5" w:rsidRDefault="00440BB5" w:rsidP="00440BB5">
      <w:pPr>
        <w:pStyle w:val="ab"/>
        <w:rPr>
          <w:sz w:val="24"/>
          <w:szCs w:val="28"/>
        </w:rPr>
      </w:pPr>
      <w:r w:rsidRPr="00440BB5">
        <w:rPr>
          <w:i/>
          <w:sz w:val="24"/>
          <w:szCs w:val="28"/>
        </w:rPr>
        <w:t>Наследование</w:t>
      </w:r>
      <w:r w:rsidRPr="00440BB5">
        <w:rPr>
          <w:sz w:val="24"/>
          <w:szCs w:val="28"/>
        </w:rPr>
        <w:t xml:space="preserve">, когда базовый класс определяет интерфейс, а подклассы - реализацию. Структуры на основе наследования получаются статичными. </w:t>
      </w:r>
    </w:p>
    <w:p w:rsidR="00440BB5" w:rsidRPr="00440BB5" w:rsidRDefault="00440BB5" w:rsidP="00440BB5">
      <w:pPr>
        <w:pStyle w:val="ab"/>
        <w:rPr>
          <w:sz w:val="24"/>
          <w:szCs w:val="28"/>
        </w:rPr>
      </w:pPr>
      <w:r w:rsidRPr="00440BB5">
        <w:rPr>
          <w:i/>
          <w:sz w:val="24"/>
          <w:szCs w:val="28"/>
        </w:rPr>
        <w:t>Композиция</w:t>
      </w:r>
      <w:r w:rsidRPr="00440BB5">
        <w:rPr>
          <w:sz w:val="24"/>
          <w:szCs w:val="28"/>
        </w:rPr>
        <w:t xml:space="preserve">, когда структуры строятся путем объединения объектов некоторых классов. Композиция позволяет получать структуры, которые можно изменять во время выполнения. </w:t>
      </w:r>
    </w:p>
    <w:p w:rsidR="00440BB5" w:rsidRPr="00440BB5" w:rsidRDefault="00440BB5" w:rsidP="00440BB5">
      <w:pPr>
        <w:pStyle w:val="a0"/>
        <w:rPr>
          <w:rFonts w:cs="Times New Roman"/>
          <w:sz w:val="24"/>
          <w:szCs w:val="28"/>
        </w:rPr>
      </w:pPr>
      <w:r w:rsidRPr="00440BB5">
        <w:rPr>
          <w:rFonts w:cs="Times New Roman"/>
          <w:sz w:val="24"/>
          <w:szCs w:val="28"/>
        </w:rPr>
        <w:t>Кратко рассмотрим особенности структрурных паттернов.</w:t>
      </w:r>
    </w:p>
    <w:p w:rsidR="00440BB5" w:rsidRPr="00440BB5" w:rsidRDefault="00440BB5" w:rsidP="00440BB5">
      <w:pPr>
        <w:pStyle w:val="a0"/>
        <w:rPr>
          <w:rFonts w:cs="Times New Roman"/>
          <w:sz w:val="24"/>
          <w:szCs w:val="28"/>
        </w:rPr>
      </w:pPr>
      <w:hyperlink r:id="rId19" w:history="1">
        <w:r w:rsidRPr="00440BB5">
          <w:rPr>
            <w:rStyle w:val="Hyperlink"/>
            <w:rFonts w:cs="Times New Roman"/>
            <w:i/>
            <w:color w:val="auto"/>
            <w:sz w:val="24"/>
            <w:szCs w:val="28"/>
            <w:u w:val="none"/>
          </w:rPr>
          <w:t>Паттерн Adapter</w:t>
        </w:r>
      </w:hyperlink>
      <w:r w:rsidRPr="00440BB5">
        <w:rPr>
          <w:rFonts w:cs="Times New Roman"/>
          <w:sz w:val="24"/>
          <w:szCs w:val="28"/>
        </w:rPr>
        <w:t xml:space="preserve"> представляет собой программную обертку над уже существующими классами и предназначен для преобразования их интерфейсов к виду, пригодному для последующего использования в новом программном проекте.</w:t>
      </w:r>
    </w:p>
    <w:p w:rsidR="00440BB5" w:rsidRPr="00440BB5" w:rsidRDefault="00440BB5" w:rsidP="00440BB5">
      <w:pPr>
        <w:pStyle w:val="a0"/>
        <w:rPr>
          <w:rFonts w:cs="Times New Roman"/>
          <w:sz w:val="24"/>
          <w:szCs w:val="28"/>
        </w:rPr>
      </w:pPr>
      <w:hyperlink r:id="rId20" w:history="1">
        <w:r w:rsidRPr="00440BB5">
          <w:rPr>
            <w:rStyle w:val="Hyperlink"/>
            <w:rFonts w:cs="Times New Roman"/>
            <w:i/>
            <w:color w:val="auto"/>
            <w:sz w:val="24"/>
            <w:szCs w:val="28"/>
            <w:u w:val="none"/>
          </w:rPr>
          <w:t>Паттерн Bridge</w:t>
        </w:r>
      </w:hyperlink>
      <w:r w:rsidRPr="00440BB5">
        <w:rPr>
          <w:rFonts w:cs="Times New Roman"/>
          <w:sz w:val="24"/>
          <w:szCs w:val="28"/>
        </w:rPr>
        <w:t xml:space="preserve"> отделяет абстракцию от реализации так, что то и другое можно изменять независимо.</w:t>
      </w:r>
    </w:p>
    <w:p w:rsidR="00440BB5" w:rsidRPr="00440BB5" w:rsidRDefault="00440BB5" w:rsidP="00440BB5">
      <w:pPr>
        <w:pStyle w:val="a0"/>
        <w:rPr>
          <w:rFonts w:cs="Times New Roman"/>
          <w:sz w:val="24"/>
          <w:szCs w:val="28"/>
        </w:rPr>
      </w:pPr>
      <w:hyperlink r:id="rId21" w:history="1">
        <w:r w:rsidRPr="00440BB5">
          <w:rPr>
            <w:rStyle w:val="Hyperlink"/>
            <w:rFonts w:cs="Times New Roman"/>
            <w:i/>
            <w:color w:val="auto"/>
            <w:sz w:val="24"/>
            <w:szCs w:val="28"/>
            <w:u w:val="none"/>
          </w:rPr>
          <w:t>Паттерн Composite</w:t>
        </w:r>
      </w:hyperlink>
      <w:r w:rsidRPr="00440BB5">
        <w:rPr>
          <w:rFonts w:cs="Times New Roman"/>
          <w:sz w:val="24"/>
          <w:szCs w:val="28"/>
        </w:rPr>
        <w:t xml:space="preserve"> группирует схожие объекты в древовидные структуры. Рассматривает единообразно простые и сложные объекты.</w:t>
      </w:r>
    </w:p>
    <w:p w:rsidR="00440BB5" w:rsidRPr="00440BB5" w:rsidRDefault="00440BB5" w:rsidP="00440BB5">
      <w:pPr>
        <w:pStyle w:val="a0"/>
        <w:rPr>
          <w:rFonts w:cs="Times New Roman"/>
          <w:sz w:val="24"/>
          <w:szCs w:val="28"/>
        </w:rPr>
      </w:pPr>
      <w:hyperlink r:id="rId22" w:history="1">
        <w:r w:rsidRPr="00440BB5">
          <w:rPr>
            <w:rStyle w:val="Hyperlink"/>
            <w:rFonts w:cs="Times New Roman"/>
            <w:i/>
            <w:color w:val="auto"/>
            <w:sz w:val="24"/>
            <w:szCs w:val="28"/>
            <w:u w:val="none"/>
          </w:rPr>
          <w:t>Паттерн Decorator</w:t>
        </w:r>
      </w:hyperlink>
      <w:r w:rsidRPr="00440BB5">
        <w:rPr>
          <w:rFonts w:cs="Times New Roman"/>
          <w:sz w:val="24"/>
          <w:szCs w:val="28"/>
        </w:rPr>
        <w:t xml:space="preserve"> используется для расширения функциональности объектов. Являясь гибкой альтернативой порождению классов, паттерн Decorator динамически добавляет объекту новые обязанности.</w:t>
      </w:r>
    </w:p>
    <w:p w:rsidR="00440BB5" w:rsidRPr="00440BB5" w:rsidRDefault="00440BB5" w:rsidP="00440BB5">
      <w:pPr>
        <w:pStyle w:val="a0"/>
        <w:rPr>
          <w:rFonts w:cs="Times New Roman"/>
          <w:sz w:val="24"/>
          <w:szCs w:val="28"/>
        </w:rPr>
      </w:pPr>
      <w:hyperlink r:id="rId23" w:history="1">
        <w:r w:rsidRPr="00440BB5">
          <w:rPr>
            <w:rStyle w:val="Hyperlink"/>
            <w:rFonts w:cs="Times New Roman"/>
            <w:i/>
            <w:color w:val="auto"/>
            <w:sz w:val="24"/>
            <w:szCs w:val="28"/>
            <w:u w:val="none"/>
          </w:rPr>
          <w:t>Паттерн Facade</w:t>
        </w:r>
      </w:hyperlink>
      <w:r w:rsidRPr="00440BB5">
        <w:rPr>
          <w:rFonts w:cs="Times New Roman"/>
          <w:sz w:val="24"/>
          <w:szCs w:val="28"/>
        </w:rPr>
        <w:t xml:space="preserve"> предоставляет высокоуровневый унифицированный интерфейс к набору интерфейсов некоторой подсистемы, что облегчает ее использование.</w:t>
      </w:r>
    </w:p>
    <w:p w:rsidR="00440BB5" w:rsidRPr="00440BB5" w:rsidRDefault="00440BB5" w:rsidP="00440BB5">
      <w:pPr>
        <w:pStyle w:val="a0"/>
        <w:rPr>
          <w:rFonts w:cs="Times New Roman"/>
          <w:sz w:val="24"/>
          <w:szCs w:val="28"/>
        </w:rPr>
      </w:pPr>
      <w:hyperlink r:id="rId24" w:history="1">
        <w:r w:rsidRPr="00440BB5">
          <w:rPr>
            <w:rStyle w:val="Hyperlink"/>
            <w:rFonts w:cs="Times New Roman"/>
            <w:i/>
            <w:color w:val="auto"/>
            <w:sz w:val="24"/>
            <w:szCs w:val="28"/>
            <w:u w:val="none"/>
          </w:rPr>
          <w:t>Паттерн Flyweight</w:t>
        </w:r>
      </w:hyperlink>
      <w:r w:rsidRPr="00440BB5">
        <w:rPr>
          <w:rFonts w:cs="Times New Roman"/>
          <w:sz w:val="24"/>
          <w:szCs w:val="28"/>
        </w:rPr>
        <w:t xml:space="preserve"> использует разделение для эффективной поддержки множества объектов.</w:t>
      </w:r>
    </w:p>
    <w:p w:rsidR="00440BB5" w:rsidRPr="00440BB5" w:rsidRDefault="00440BB5" w:rsidP="00440BB5">
      <w:pPr>
        <w:pStyle w:val="a0"/>
        <w:rPr>
          <w:rFonts w:cs="Times New Roman"/>
          <w:sz w:val="24"/>
          <w:szCs w:val="28"/>
        </w:rPr>
      </w:pPr>
      <w:hyperlink r:id="rId25" w:history="1">
        <w:r w:rsidRPr="00440BB5">
          <w:rPr>
            <w:rStyle w:val="Hyperlink"/>
            <w:rFonts w:cs="Times New Roman"/>
            <w:i/>
            <w:color w:val="auto"/>
            <w:sz w:val="24"/>
            <w:szCs w:val="28"/>
            <w:u w:val="none"/>
          </w:rPr>
          <w:t>Паттерн Proxy</w:t>
        </w:r>
      </w:hyperlink>
      <w:r w:rsidRPr="00440BB5">
        <w:rPr>
          <w:rFonts w:cs="Times New Roman"/>
          <w:sz w:val="24"/>
          <w:szCs w:val="28"/>
        </w:rPr>
        <w:t xml:space="preserve"> замещает другой объект для контроля доступа к нему.</w:t>
      </w:r>
    </w:p>
    <w:p w:rsidR="00440BB5" w:rsidRDefault="00440BB5" w:rsidP="00440BB5">
      <w:pPr>
        <w:pStyle w:val="10"/>
        <w:rPr>
          <w:lang w:val="ru-RU"/>
        </w:rPr>
      </w:pPr>
    </w:p>
    <w:p w:rsidR="00440BB5" w:rsidRPr="00264764" w:rsidRDefault="00440BB5" w:rsidP="00440BB5">
      <w:pPr>
        <w:pStyle w:val="10"/>
      </w:pPr>
      <w:r>
        <w:rPr>
          <w:lang w:val="ru-RU"/>
        </w:rPr>
        <w:t xml:space="preserve">Паттерн </w:t>
      </w:r>
      <w:r w:rsidRPr="00264764">
        <w:t>компоновщик</w:t>
      </w:r>
      <w:r>
        <w:rPr>
          <w:lang w:val="ru-RU"/>
        </w:rPr>
        <w:t xml:space="preserve"> (</w:t>
      </w:r>
      <w:r w:rsidRPr="00264764">
        <w:t>Composite)</w:t>
      </w:r>
    </w:p>
    <w:p w:rsidR="00440BB5" w:rsidRPr="00440BB5" w:rsidRDefault="00440BB5" w:rsidP="00440BB5">
      <w:pPr>
        <w:pStyle w:val="2"/>
        <w:rPr>
          <w:szCs w:val="28"/>
        </w:rPr>
      </w:pPr>
      <w:r w:rsidRPr="00440BB5">
        <w:rPr>
          <w:rFonts w:eastAsiaTheme="minorHAnsi" w:cstheme="minorBidi"/>
          <w:b w:val="0"/>
          <w:bCs w:val="0"/>
          <w:i w:val="0"/>
          <w:iCs w:val="0"/>
          <w:szCs w:val="28"/>
          <w:lang w:val="en-US"/>
        </w:rPr>
        <w:t>К</w:t>
      </w:r>
      <w:r w:rsidRPr="00440BB5">
        <w:rPr>
          <w:szCs w:val="28"/>
        </w:rPr>
        <w:t>лассификация паттерна</w:t>
      </w:r>
    </w:p>
    <w:p w:rsidR="00440BB5" w:rsidRPr="00440BB5" w:rsidRDefault="00440BB5" w:rsidP="00440BB5">
      <w:pPr>
        <w:pStyle w:val="a0"/>
        <w:rPr>
          <w:rFonts w:cs="Times New Roman"/>
          <w:sz w:val="24"/>
          <w:szCs w:val="28"/>
        </w:rPr>
      </w:pPr>
      <w:r w:rsidRPr="00440BB5">
        <w:rPr>
          <w:rFonts w:cs="Times New Roman"/>
          <w:sz w:val="24"/>
          <w:szCs w:val="28"/>
        </w:rPr>
        <w:t>Компоновщик - паттерн, структурирующий объекты.</w:t>
      </w:r>
    </w:p>
    <w:p w:rsidR="00440BB5" w:rsidRPr="00440BB5" w:rsidRDefault="00440BB5" w:rsidP="00440BB5">
      <w:pPr>
        <w:pStyle w:val="2"/>
        <w:rPr>
          <w:szCs w:val="28"/>
        </w:rPr>
      </w:pPr>
      <w:r w:rsidRPr="00440BB5">
        <w:rPr>
          <w:szCs w:val="28"/>
        </w:rPr>
        <w:t>Назначение</w:t>
      </w:r>
    </w:p>
    <w:p w:rsidR="00440BB5" w:rsidRPr="00440BB5" w:rsidRDefault="00440BB5" w:rsidP="00440BB5">
      <w:pPr>
        <w:pStyle w:val="a0"/>
        <w:rPr>
          <w:rFonts w:cs="Times New Roman"/>
          <w:sz w:val="24"/>
          <w:szCs w:val="28"/>
        </w:rPr>
      </w:pPr>
      <w:r w:rsidRPr="00440BB5">
        <w:rPr>
          <w:rFonts w:cs="Times New Roman"/>
          <w:sz w:val="24"/>
          <w:szCs w:val="28"/>
        </w:rPr>
        <w:t>Компонует объекты в древовидные структуры для представления иерархий часть-целое. Позволяет клиентам единообразно трактовать индивидуальные и составные объекты.</w:t>
      </w:r>
    </w:p>
    <w:p w:rsidR="00440BB5" w:rsidRPr="00440BB5" w:rsidRDefault="00440BB5" w:rsidP="00440BB5">
      <w:pPr>
        <w:pStyle w:val="a0"/>
        <w:rPr>
          <w:rFonts w:cs="Times New Roman"/>
          <w:sz w:val="24"/>
          <w:szCs w:val="28"/>
        </w:rPr>
      </w:pPr>
      <w:r w:rsidRPr="00440BB5">
        <w:rPr>
          <w:rFonts w:cs="Times New Roman"/>
          <w:sz w:val="24"/>
          <w:szCs w:val="28"/>
        </w:rPr>
        <w:t>Используйте паттерн Composite если:</w:t>
      </w:r>
    </w:p>
    <w:p w:rsidR="00440BB5" w:rsidRPr="00440BB5" w:rsidRDefault="00440BB5" w:rsidP="00440BB5">
      <w:pPr>
        <w:pStyle w:val="ab"/>
        <w:rPr>
          <w:sz w:val="24"/>
          <w:szCs w:val="28"/>
        </w:rPr>
      </w:pPr>
      <w:r w:rsidRPr="00440BB5">
        <w:rPr>
          <w:sz w:val="24"/>
          <w:szCs w:val="28"/>
        </w:rPr>
        <w:t xml:space="preserve">Необходимо объединять группы схожих объектов и управлять ими. </w:t>
      </w:r>
    </w:p>
    <w:p w:rsidR="00440BB5" w:rsidRPr="00440BB5" w:rsidRDefault="00440BB5" w:rsidP="00440BB5">
      <w:pPr>
        <w:pStyle w:val="ab"/>
        <w:rPr>
          <w:sz w:val="24"/>
          <w:szCs w:val="28"/>
        </w:rPr>
      </w:pPr>
      <w:r w:rsidRPr="00440BB5">
        <w:rPr>
          <w:sz w:val="24"/>
          <w:szCs w:val="28"/>
        </w:rPr>
        <w:t xml:space="preserve">Объекты могут быть как примитивными (элементарными), так и составными (сложными). Составной объект может включать в себя коллекции других объектов, образуя сложные древовидные структуры. Пример: директория файловой системы состоит из элементов, каждый их которых также может быть директорией. </w:t>
      </w:r>
    </w:p>
    <w:p w:rsidR="00440BB5" w:rsidRPr="00440BB5" w:rsidRDefault="00440BB5" w:rsidP="00440BB5">
      <w:pPr>
        <w:pStyle w:val="ab"/>
        <w:rPr>
          <w:sz w:val="24"/>
          <w:szCs w:val="28"/>
        </w:rPr>
      </w:pPr>
      <w:r w:rsidRPr="00440BB5">
        <w:rPr>
          <w:sz w:val="24"/>
          <w:szCs w:val="28"/>
        </w:rPr>
        <w:t xml:space="preserve">Код клиента работает с примитивными и составными объектами единообразно. </w:t>
      </w:r>
    </w:p>
    <w:p w:rsidR="00440BB5" w:rsidRPr="00440BB5" w:rsidRDefault="00440BB5" w:rsidP="00440BB5">
      <w:pPr>
        <w:pStyle w:val="Heading2"/>
        <w:keepLines w:val="0"/>
        <w:widowControl w:val="0"/>
        <w:numPr>
          <w:ilvl w:val="1"/>
          <w:numId w:val="0"/>
        </w:numPr>
        <w:tabs>
          <w:tab w:val="num" w:pos="576"/>
        </w:tabs>
        <w:suppressAutoHyphens/>
        <w:spacing w:before="240" w:after="120"/>
        <w:ind w:left="576" w:hanging="576"/>
        <w:rPr>
          <w:rFonts w:ascii="Times New Roman" w:hAnsi="Times New Roman"/>
          <w:color w:val="auto"/>
          <w:sz w:val="24"/>
          <w:szCs w:val="28"/>
        </w:rPr>
      </w:pPr>
      <w:r w:rsidRPr="00440BB5">
        <w:rPr>
          <w:rFonts w:ascii="Times New Roman" w:hAnsi="Times New Roman"/>
          <w:color w:val="auto"/>
          <w:sz w:val="24"/>
          <w:szCs w:val="28"/>
        </w:rPr>
        <w:t>Описание паттерна Composite</w:t>
      </w:r>
    </w:p>
    <w:p w:rsidR="00440BB5" w:rsidRPr="00440BB5" w:rsidRDefault="00440BB5" w:rsidP="00440BB5">
      <w:pPr>
        <w:pStyle w:val="a0"/>
        <w:rPr>
          <w:rFonts w:cs="Times New Roman"/>
          <w:sz w:val="24"/>
          <w:szCs w:val="28"/>
        </w:rPr>
      </w:pPr>
      <w:r w:rsidRPr="00440BB5">
        <w:rPr>
          <w:rFonts w:cs="Times New Roman"/>
          <w:sz w:val="24"/>
          <w:szCs w:val="28"/>
        </w:rPr>
        <w:t>Управление группами объектов может быть непростой задачей, особенно, если эти объекты содержат собственные объекты.</w:t>
      </w:r>
      <w:r w:rsidRPr="00440BB5">
        <w:rPr>
          <w:rFonts w:eastAsia="Times-Roman" w:cs="Times New Roman"/>
          <w:sz w:val="24"/>
          <w:szCs w:val="28"/>
        </w:rPr>
        <w:t xml:space="preserve"> Паттерн компоновщик описывает, как можно применить рекурсивную композицию таким образом, что клиенту не придется проводить различие между простыми и составными объектами.</w:t>
      </w:r>
    </w:p>
    <w:p w:rsidR="008B02C8" w:rsidRDefault="008B02C8" w:rsidP="008B02C8">
      <w:pPr>
        <w:rPr>
          <w:rFonts w:ascii="Times New Roman" w:hAnsi="Times New Roman"/>
          <w:sz w:val="24"/>
          <w:szCs w:val="24"/>
        </w:rPr>
      </w:pPr>
    </w:p>
    <w:p w:rsidR="008B02C8" w:rsidRDefault="008B02C8" w:rsidP="008B02C8">
      <w:pPr>
        <w:widowControl w:val="0"/>
        <w:autoSpaceDE w:val="0"/>
        <w:spacing w:line="240" w:lineRule="auto"/>
        <w:rPr>
          <w:rFonts w:ascii="Times New Roman" w:hAnsi="Times New Roman" w:cs="Georgia"/>
          <w:b/>
          <w:bCs/>
          <w:color w:val="857F00"/>
          <w:sz w:val="24"/>
          <w:szCs w:val="30"/>
          <w:lang w:val="en-US"/>
        </w:rPr>
      </w:pPr>
    </w:p>
    <w:p w:rsidR="008B02C8" w:rsidRDefault="008B02C8" w:rsidP="008B02C8">
      <w:pPr>
        <w:widowControl w:val="0"/>
        <w:autoSpaceDE w:val="0"/>
        <w:spacing w:line="240" w:lineRule="auto"/>
        <w:rPr>
          <w:rFonts w:ascii="Times New Roman" w:hAnsi="Times New Roman" w:cs="Tahoma"/>
          <w:b/>
          <w:bCs/>
          <w:color w:val="434343"/>
          <w:sz w:val="24"/>
          <w:szCs w:val="26"/>
          <w:lang w:val="en-US"/>
        </w:rPr>
      </w:pPr>
      <w:r>
        <w:rPr>
          <w:rFonts w:ascii="Times New Roman" w:hAnsi="Times New Roman" w:cs="Tahoma"/>
          <w:b/>
          <w:bCs/>
          <w:color w:val="434343"/>
          <w:sz w:val="24"/>
          <w:szCs w:val="26"/>
          <w:lang w:val="en-US"/>
        </w:rPr>
        <w:t>UML-диаграмма классов паттерна Composite</w:t>
      </w:r>
    </w:p>
    <w:p w:rsidR="008B02C8" w:rsidRDefault="008B02C8" w:rsidP="008B02C8">
      <w:pPr>
        <w:widowControl w:val="0"/>
        <w:autoSpaceDE w:val="0"/>
        <w:spacing w:line="240" w:lineRule="auto"/>
        <w:rPr>
          <w:rFonts w:ascii="Times New Roman" w:hAnsi="Times New Roman" w:cs="Tahoma"/>
          <w:b/>
          <w:bCs/>
          <w:color w:val="434343"/>
          <w:sz w:val="24"/>
          <w:szCs w:val="26"/>
          <w:lang w:val="en-US"/>
        </w:rPr>
      </w:pPr>
      <w:r>
        <w:rPr>
          <w:rFonts w:ascii="Times New Roman" w:hAnsi="Times New Roman" w:cs="Tahoma"/>
          <w:b/>
          <w:bCs/>
          <w:noProof/>
          <w:color w:val="434343"/>
          <w:sz w:val="24"/>
          <w:szCs w:val="26"/>
          <w:lang w:val="en-US"/>
        </w:rPr>
        <w:drawing>
          <wp:inline distT="0" distB="0" distL="0" distR="0">
            <wp:extent cx="5619115" cy="2860675"/>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619115" cy="2860675"/>
                    </a:xfrm>
                    <a:prstGeom prst="rect">
                      <a:avLst/>
                    </a:prstGeom>
                    <a:noFill/>
                  </pic:spPr>
                </pic:pic>
              </a:graphicData>
            </a:graphic>
          </wp:inline>
        </w:drawing>
      </w:r>
    </w:p>
    <w:p w:rsidR="008B02C8" w:rsidRDefault="008B02C8" w:rsidP="008B02C8">
      <w:pPr>
        <w:widowControl w:val="0"/>
        <w:autoSpaceDE w:val="0"/>
        <w:spacing w:after="0" w:line="240" w:lineRule="auto"/>
        <w:rPr>
          <w:rFonts w:ascii="Times New Roman" w:hAnsi="Times New Roman" w:cs="Tahoma"/>
          <w:color w:val="343434"/>
          <w:sz w:val="24"/>
          <w:szCs w:val="24"/>
          <w:lang w:val="en-US"/>
        </w:rPr>
      </w:pPr>
    </w:p>
    <w:p w:rsidR="00440BB5" w:rsidRPr="00264764" w:rsidRDefault="00440BB5" w:rsidP="00440BB5">
      <w:pPr>
        <w:pStyle w:val="2"/>
        <w:rPr>
          <w:sz w:val="28"/>
          <w:szCs w:val="28"/>
        </w:rPr>
      </w:pPr>
      <w:r w:rsidRPr="00264764">
        <w:rPr>
          <w:sz w:val="28"/>
          <w:szCs w:val="28"/>
        </w:rPr>
        <w:t>Участники</w:t>
      </w:r>
    </w:p>
    <w:p w:rsidR="00440BB5" w:rsidRPr="00264764" w:rsidRDefault="00440BB5" w:rsidP="00440BB5">
      <w:pPr>
        <w:pStyle w:val="a0"/>
        <w:rPr>
          <w:rFonts w:cs="Times New Roman"/>
          <w:sz w:val="28"/>
          <w:szCs w:val="28"/>
        </w:rPr>
      </w:pPr>
      <w:r w:rsidRPr="00264764">
        <w:rPr>
          <w:rFonts w:cs="Times New Roman"/>
          <w:sz w:val="28"/>
          <w:szCs w:val="28"/>
        </w:rPr>
        <w:t xml:space="preserve">- </w:t>
      </w:r>
      <w:r w:rsidRPr="00264764">
        <w:rPr>
          <w:rFonts w:cs="Times New Roman"/>
          <w:b/>
          <w:sz w:val="28"/>
          <w:szCs w:val="28"/>
        </w:rPr>
        <w:t>Component</w:t>
      </w:r>
      <w:r w:rsidRPr="00264764">
        <w:rPr>
          <w:rFonts w:cs="Times New Roman"/>
          <w:sz w:val="28"/>
          <w:szCs w:val="28"/>
        </w:rPr>
        <w:t xml:space="preserve"> (Graphic) - компонент: - объявляет интерфейс для компонуемых объектов; предоставляет подходящую реализацию операций по умолчанию, общую для всех классов; объявляет интерфейс для доступа к потомкам и управления ими; определяет интерфейс для доступа к родителю компонента в рекурсивной структуре и при необходимости реализует его. Описанная возможность необязательна;</w:t>
      </w:r>
    </w:p>
    <w:p w:rsidR="00440BB5" w:rsidRPr="00264764" w:rsidRDefault="00440BB5" w:rsidP="00440BB5">
      <w:pPr>
        <w:pStyle w:val="a0"/>
        <w:rPr>
          <w:rFonts w:cs="Times New Roman"/>
          <w:sz w:val="28"/>
          <w:szCs w:val="28"/>
        </w:rPr>
      </w:pPr>
      <w:r w:rsidRPr="00264764">
        <w:rPr>
          <w:rFonts w:eastAsia="Times-Bold" w:cs="Times New Roman"/>
          <w:b/>
          <w:bCs/>
          <w:sz w:val="28"/>
          <w:szCs w:val="28"/>
        </w:rPr>
        <w:t xml:space="preserve">- </w:t>
      </w:r>
      <w:r w:rsidRPr="00264764">
        <w:rPr>
          <w:rFonts w:eastAsia="Times-Bold" w:cs="Times New Roman"/>
          <w:b/>
          <w:bCs/>
          <w:sz w:val="28"/>
          <w:szCs w:val="28"/>
          <w:lang w:val="en-US"/>
        </w:rPr>
        <w:t>Primitive</w:t>
      </w:r>
      <w:r w:rsidRPr="00264764">
        <w:rPr>
          <w:rFonts w:eastAsia="Times-Bold" w:cs="Times New Roman"/>
          <w:b/>
          <w:bCs/>
          <w:sz w:val="28"/>
          <w:szCs w:val="28"/>
        </w:rPr>
        <w:t xml:space="preserve"> </w:t>
      </w:r>
      <w:r w:rsidRPr="00264764">
        <w:rPr>
          <w:rFonts w:cs="Times New Roman"/>
          <w:sz w:val="28"/>
          <w:szCs w:val="28"/>
        </w:rPr>
        <w:t>(</w:t>
      </w:r>
      <w:r w:rsidRPr="00264764">
        <w:rPr>
          <w:rFonts w:cs="Times New Roman"/>
          <w:sz w:val="28"/>
          <w:szCs w:val="28"/>
          <w:lang w:val="en-US"/>
        </w:rPr>
        <w:t>Rectangle</w:t>
      </w:r>
      <w:r w:rsidRPr="00264764">
        <w:rPr>
          <w:rFonts w:cs="Times New Roman"/>
          <w:sz w:val="28"/>
          <w:szCs w:val="28"/>
        </w:rPr>
        <w:t xml:space="preserve">, </w:t>
      </w:r>
      <w:r w:rsidRPr="00264764">
        <w:rPr>
          <w:rFonts w:cs="Times New Roman"/>
          <w:sz w:val="28"/>
          <w:szCs w:val="28"/>
          <w:lang w:val="en-US"/>
        </w:rPr>
        <w:t>Line</w:t>
      </w:r>
      <w:r w:rsidRPr="00264764">
        <w:rPr>
          <w:rFonts w:cs="Times New Roman"/>
          <w:sz w:val="28"/>
          <w:szCs w:val="28"/>
        </w:rPr>
        <w:t xml:space="preserve">, </w:t>
      </w:r>
      <w:r w:rsidRPr="00264764">
        <w:rPr>
          <w:rFonts w:cs="Times New Roman"/>
          <w:sz w:val="28"/>
          <w:szCs w:val="28"/>
          <w:lang w:val="en-US"/>
        </w:rPr>
        <w:t>Text</w:t>
      </w:r>
      <w:r w:rsidRPr="00264764">
        <w:rPr>
          <w:rFonts w:cs="Times New Roman"/>
          <w:sz w:val="28"/>
          <w:szCs w:val="28"/>
        </w:rPr>
        <w:t>, и т.п.) - примитив: - представляет листовые узлы композиции и не имеет потомков; определяет поведение примитивных объектов в композиции;</w:t>
      </w:r>
    </w:p>
    <w:p w:rsidR="00440BB5" w:rsidRPr="00264764" w:rsidRDefault="00440BB5" w:rsidP="00440BB5">
      <w:pPr>
        <w:pStyle w:val="a0"/>
        <w:rPr>
          <w:rFonts w:cs="Times New Roman"/>
          <w:sz w:val="28"/>
          <w:szCs w:val="28"/>
        </w:rPr>
      </w:pPr>
      <w:r w:rsidRPr="00264764">
        <w:rPr>
          <w:rFonts w:cs="Times New Roman"/>
          <w:sz w:val="28"/>
          <w:szCs w:val="28"/>
        </w:rPr>
        <w:t xml:space="preserve">- </w:t>
      </w:r>
      <w:r w:rsidRPr="00264764">
        <w:rPr>
          <w:rFonts w:cs="Times New Roman"/>
          <w:b/>
          <w:sz w:val="28"/>
          <w:szCs w:val="28"/>
          <w:lang w:val="en-US"/>
        </w:rPr>
        <w:t>Composite</w:t>
      </w:r>
      <w:r w:rsidRPr="00264764">
        <w:rPr>
          <w:rFonts w:cs="Times New Roman"/>
          <w:sz w:val="28"/>
          <w:szCs w:val="28"/>
        </w:rPr>
        <w:t xml:space="preserve"> (</w:t>
      </w:r>
      <w:r w:rsidRPr="00264764">
        <w:rPr>
          <w:rFonts w:cs="Times New Roman"/>
          <w:sz w:val="28"/>
          <w:szCs w:val="28"/>
          <w:lang w:val="en-US"/>
        </w:rPr>
        <w:t>Picture</w:t>
      </w:r>
      <w:r w:rsidRPr="00264764">
        <w:rPr>
          <w:rFonts w:cs="Times New Roman"/>
          <w:sz w:val="28"/>
          <w:szCs w:val="28"/>
        </w:rPr>
        <w:t xml:space="preserve">) - составной объект: определяет поведение компонентов, у которых есть потомки; хранит компоненты-потомки; реализует относящиеся к управлению потомками операции в интерфейсе клдсса </w:t>
      </w:r>
      <w:r w:rsidRPr="00264764">
        <w:rPr>
          <w:rFonts w:cs="Times New Roman"/>
          <w:sz w:val="28"/>
          <w:szCs w:val="28"/>
          <w:lang w:val="en-US"/>
        </w:rPr>
        <w:t>Component</w:t>
      </w:r>
      <w:r w:rsidRPr="00264764">
        <w:rPr>
          <w:rFonts w:cs="Times New Roman"/>
          <w:sz w:val="28"/>
          <w:szCs w:val="28"/>
        </w:rPr>
        <w:t>;</w:t>
      </w:r>
    </w:p>
    <w:p w:rsidR="00440BB5" w:rsidRPr="00264764" w:rsidRDefault="00440BB5" w:rsidP="00440BB5">
      <w:pPr>
        <w:pStyle w:val="a0"/>
        <w:rPr>
          <w:rFonts w:cs="Times New Roman"/>
          <w:sz w:val="28"/>
          <w:szCs w:val="28"/>
        </w:rPr>
      </w:pPr>
      <w:r w:rsidRPr="00264764">
        <w:rPr>
          <w:rFonts w:eastAsia="Helvetica-Bold" w:cs="Times New Roman"/>
          <w:b/>
          <w:bCs/>
          <w:sz w:val="28"/>
          <w:szCs w:val="28"/>
        </w:rPr>
        <w:t xml:space="preserve">- </w:t>
      </w:r>
      <w:r w:rsidRPr="00264764">
        <w:rPr>
          <w:rFonts w:eastAsia="Helvetica-Bold" w:cs="Times New Roman"/>
          <w:b/>
          <w:bCs/>
          <w:sz w:val="28"/>
          <w:szCs w:val="28"/>
          <w:lang w:val="en-US"/>
        </w:rPr>
        <w:t>Client</w:t>
      </w:r>
      <w:r w:rsidRPr="00264764">
        <w:rPr>
          <w:rFonts w:eastAsia="Helvetica-Bold" w:cs="Times New Roman"/>
          <w:b/>
          <w:bCs/>
          <w:sz w:val="28"/>
          <w:szCs w:val="28"/>
        </w:rPr>
        <w:t xml:space="preserve"> </w:t>
      </w:r>
      <w:r w:rsidRPr="00264764">
        <w:rPr>
          <w:rFonts w:eastAsia="Helvetica-BoldOblique" w:cs="Times New Roman"/>
          <w:sz w:val="28"/>
          <w:szCs w:val="28"/>
        </w:rPr>
        <w:t xml:space="preserve">- клиент: </w:t>
      </w:r>
      <w:r w:rsidRPr="00264764">
        <w:rPr>
          <w:rFonts w:cs="Times New Roman"/>
          <w:sz w:val="28"/>
          <w:szCs w:val="28"/>
        </w:rPr>
        <w:t>- манипулирует объектами композиции через интерфейс Component.</w:t>
      </w:r>
    </w:p>
    <w:p w:rsidR="00440BB5" w:rsidRPr="00264764" w:rsidRDefault="00440BB5" w:rsidP="00440BB5">
      <w:pPr>
        <w:autoSpaceDE w:val="0"/>
        <w:autoSpaceDN w:val="0"/>
        <w:adjustRightInd w:val="0"/>
        <w:rPr>
          <w:rFonts w:eastAsia="Times-Roman"/>
          <w:sz w:val="28"/>
          <w:szCs w:val="28"/>
        </w:rPr>
      </w:pPr>
    </w:p>
    <w:p w:rsidR="00440BB5" w:rsidRPr="00440BB5" w:rsidRDefault="00440BB5" w:rsidP="00440BB5">
      <w:pPr>
        <w:pStyle w:val="2"/>
        <w:rPr>
          <w:szCs w:val="28"/>
        </w:rPr>
      </w:pPr>
      <w:r w:rsidRPr="00440BB5">
        <w:rPr>
          <w:szCs w:val="28"/>
        </w:rPr>
        <w:t>Отношения</w:t>
      </w:r>
    </w:p>
    <w:p w:rsidR="00440BB5" w:rsidRPr="00440BB5" w:rsidRDefault="00440BB5" w:rsidP="00440BB5">
      <w:pPr>
        <w:autoSpaceDE w:val="0"/>
        <w:autoSpaceDN w:val="0"/>
        <w:adjustRightInd w:val="0"/>
        <w:ind w:firstLine="567"/>
        <w:jc w:val="both"/>
        <w:rPr>
          <w:rFonts w:eastAsia="Helvetica-BoldOblique"/>
          <w:sz w:val="24"/>
          <w:szCs w:val="28"/>
        </w:rPr>
      </w:pPr>
      <w:r w:rsidRPr="00440BB5">
        <w:rPr>
          <w:rFonts w:eastAsia="Times-Roman"/>
          <w:sz w:val="24"/>
          <w:szCs w:val="28"/>
        </w:rPr>
        <w:t>Клиенты используют интерфейс класса Component для взаимодействия с объектами в составной структуре. Если получателем запроса является листовый объект Leaf, то он и обрабатывает запрос. Когда же получателем является составной объект Composite, то обычно он перенаправляет запрос своим потомкам, возможно, выполняя некоторые дополнительные операции до или после перенаправления.</w:t>
      </w:r>
    </w:p>
    <w:p w:rsidR="00440BB5" w:rsidRPr="00440BB5" w:rsidRDefault="00440BB5" w:rsidP="00440BB5">
      <w:pPr>
        <w:autoSpaceDE w:val="0"/>
        <w:autoSpaceDN w:val="0"/>
        <w:adjustRightInd w:val="0"/>
        <w:ind w:firstLine="567"/>
        <w:jc w:val="both"/>
        <w:rPr>
          <w:rFonts w:eastAsia="Helvetica-BoldOblique"/>
          <w:sz w:val="24"/>
          <w:szCs w:val="28"/>
        </w:rPr>
      </w:pPr>
    </w:p>
    <w:p w:rsidR="00440BB5" w:rsidRPr="00440BB5" w:rsidRDefault="00440BB5" w:rsidP="00440BB5">
      <w:pPr>
        <w:pStyle w:val="2"/>
        <w:rPr>
          <w:szCs w:val="28"/>
        </w:rPr>
      </w:pPr>
      <w:r w:rsidRPr="00440BB5">
        <w:rPr>
          <w:szCs w:val="28"/>
        </w:rPr>
        <w:t>Результаты</w:t>
      </w:r>
    </w:p>
    <w:p w:rsidR="00440BB5" w:rsidRPr="00440BB5" w:rsidRDefault="00440BB5" w:rsidP="00440BB5">
      <w:pPr>
        <w:pStyle w:val="a0"/>
        <w:rPr>
          <w:rFonts w:cs="Times New Roman"/>
          <w:sz w:val="24"/>
          <w:szCs w:val="28"/>
        </w:rPr>
      </w:pPr>
      <w:r w:rsidRPr="00440BB5">
        <w:rPr>
          <w:rFonts w:cs="Times New Roman"/>
          <w:sz w:val="24"/>
          <w:szCs w:val="28"/>
        </w:rPr>
        <w:t>Паттерн компоновщик:</w:t>
      </w:r>
    </w:p>
    <w:p w:rsidR="00440BB5" w:rsidRPr="00440BB5" w:rsidRDefault="00440BB5" w:rsidP="00440BB5">
      <w:pPr>
        <w:pStyle w:val="ab"/>
        <w:rPr>
          <w:sz w:val="24"/>
          <w:szCs w:val="28"/>
        </w:rPr>
      </w:pPr>
      <w:r w:rsidRPr="00440BB5">
        <w:rPr>
          <w:rFonts w:eastAsia="Times-Italic"/>
          <w:i/>
          <w:iCs/>
          <w:sz w:val="24"/>
          <w:szCs w:val="28"/>
        </w:rPr>
        <w:t xml:space="preserve">определяет иерархии классов, состоящие из примитивных и составных объектов. </w:t>
      </w:r>
      <w:r w:rsidRPr="00440BB5">
        <w:rPr>
          <w:sz w:val="24"/>
          <w:szCs w:val="28"/>
        </w:rPr>
        <w:t>Из примитивных объектов можно составлять более сложные, которые, в свою очередь, участвуют в более сложных композициях и так далее. Любой клиент, ожидающий примитивного объекта, может работать и с составным;</w:t>
      </w:r>
    </w:p>
    <w:p w:rsidR="00440BB5" w:rsidRPr="00440BB5" w:rsidRDefault="00440BB5" w:rsidP="00440BB5">
      <w:pPr>
        <w:pStyle w:val="ab"/>
        <w:rPr>
          <w:sz w:val="24"/>
          <w:szCs w:val="28"/>
        </w:rPr>
      </w:pPr>
      <w:r w:rsidRPr="00440BB5">
        <w:rPr>
          <w:rFonts w:eastAsia="Times-Italic"/>
          <w:i/>
          <w:iCs/>
          <w:sz w:val="24"/>
          <w:szCs w:val="28"/>
        </w:rPr>
        <w:t xml:space="preserve">упрощает архитектуру клиента. </w:t>
      </w:r>
      <w:r w:rsidRPr="00440BB5">
        <w:rPr>
          <w:sz w:val="24"/>
          <w:szCs w:val="28"/>
        </w:rPr>
        <w:t>Клиенты могут единообразно работать с индивидуальными и объектами и с составными структурами. Обычно клиенту неизвестно, взаимодействует ли он с листовым или составным объектом. Это упрощает код клиента, поскольку нет необходимости писать функции, ветвящиеся в зависимости от того, с объектом какого класса они работают;</w:t>
      </w:r>
    </w:p>
    <w:p w:rsidR="00440BB5" w:rsidRPr="00440BB5" w:rsidRDefault="00440BB5" w:rsidP="00440BB5">
      <w:pPr>
        <w:pStyle w:val="ab"/>
        <w:rPr>
          <w:sz w:val="24"/>
          <w:szCs w:val="28"/>
        </w:rPr>
      </w:pPr>
      <w:r w:rsidRPr="00440BB5">
        <w:rPr>
          <w:rFonts w:eastAsia="Times-Italic"/>
          <w:i/>
          <w:iCs/>
          <w:sz w:val="24"/>
          <w:szCs w:val="28"/>
        </w:rPr>
        <w:t xml:space="preserve">облегчает добавление новых видов компонентов. </w:t>
      </w:r>
      <w:r w:rsidRPr="00440BB5">
        <w:rPr>
          <w:sz w:val="24"/>
          <w:szCs w:val="28"/>
        </w:rPr>
        <w:t>Новые подклассы классов Composite или Leaf будут автоматически работать с уже существующими структурами и клиентским кодом. Изменять клиента при добавлении новых компонентов не нужно;</w:t>
      </w:r>
    </w:p>
    <w:p w:rsidR="00440BB5" w:rsidRPr="00440BB5" w:rsidRDefault="00440BB5" w:rsidP="00440BB5">
      <w:pPr>
        <w:pStyle w:val="ab"/>
        <w:autoSpaceDE w:val="0"/>
        <w:autoSpaceDN w:val="0"/>
        <w:adjustRightInd w:val="0"/>
        <w:ind w:firstLine="567"/>
        <w:rPr>
          <w:sz w:val="24"/>
          <w:szCs w:val="28"/>
        </w:rPr>
      </w:pPr>
      <w:r w:rsidRPr="00440BB5">
        <w:rPr>
          <w:rFonts w:eastAsia="Times-Italic"/>
          <w:i/>
          <w:iCs/>
          <w:sz w:val="24"/>
          <w:szCs w:val="28"/>
        </w:rPr>
        <w:t xml:space="preserve">способствует созданию общего дизайна. </w:t>
      </w:r>
      <w:r w:rsidRPr="00440BB5">
        <w:rPr>
          <w:sz w:val="24"/>
          <w:szCs w:val="28"/>
        </w:rPr>
        <w:t xml:space="preserve">Однако такая простота добавления новых компонентов имеет и свои отрицательные стороны: становится трудно наложить ограничения на то, какие объекты могут входить в состав композиции. Иногда желательно, чтобы составной объект мог включать только определенные виды компонентов. </w:t>
      </w:r>
    </w:p>
    <w:p w:rsidR="00440BB5" w:rsidRPr="00440BB5" w:rsidRDefault="00440BB5" w:rsidP="00440BB5">
      <w:pPr>
        <w:pStyle w:val="2"/>
        <w:rPr>
          <w:szCs w:val="28"/>
        </w:rPr>
      </w:pPr>
      <w:r w:rsidRPr="00440BB5">
        <w:rPr>
          <w:szCs w:val="28"/>
        </w:rPr>
        <w:t>Реализация паттерна Composite</w:t>
      </w:r>
    </w:p>
    <w:p w:rsidR="00440BB5" w:rsidRPr="00440BB5" w:rsidRDefault="00440BB5" w:rsidP="00440BB5">
      <w:pPr>
        <w:pStyle w:val="a0"/>
        <w:rPr>
          <w:rFonts w:cs="Times New Roman"/>
          <w:sz w:val="24"/>
          <w:szCs w:val="28"/>
        </w:rPr>
      </w:pPr>
      <w:r w:rsidRPr="00440BB5">
        <w:rPr>
          <w:rFonts w:cs="Times New Roman"/>
          <w:sz w:val="24"/>
          <w:szCs w:val="28"/>
        </w:rPr>
        <w:t>Применим паттерн Composite для нашей стратегической игры. Сначала сформируем различные военные соединения римской армии, а затем рассчитаем разрушающую силу.</w:t>
      </w:r>
    </w:p>
    <w:p w:rsidR="00440BB5" w:rsidRPr="00440BB5" w:rsidRDefault="00440BB5" w:rsidP="00440BB5">
      <w:pPr>
        <w:pStyle w:val="a0"/>
        <w:rPr>
          <w:rFonts w:cs="Times New Roman"/>
          <w:sz w:val="24"/>
          <w:szCs w:val="28"/>
        </w:rPr>
      </w:pPr>
      <w:r w:rsidRPr="00440BB5">
        <w:rPr>
          <w:rFonts w:cs="Times New Roman"/>
          <w:sz w:val="24"/>
          <w:szCs w:val="28"/>
        </w:rPr>
        <w:t>Каждая боевая единица (всадник, лучник, пехотинец) обладает своей собственной разрушающей силой. Эти единицы могут объединяться в группы для образования более сложных военных подразделений, например, римские легионы, которые, в свою очередь, объединяясь, образуют армию. Как спроектировать  такие иерархические соединения и рассчитать их боевые возможности?</w:t>
      </w:r>
    </w:p>
    <w:p w:rsidR="00440BB5" w:rsidRPr="00440BB5" w:rsidRDefault="00440BB5" w:rsidP="00440BB5">
      <w:pPr>
        <w:pStyle w:val="a0"/>
        <w:rPr>
          <w:rFonts w:cs="Times New Roman"/>
          <w:sz w:val="24"/>
          <w:szCs w:val="28"/>
        </w:rPr>
      </w:pPr>
      <w:r w:rsidRPr="00440BB5">
        <w:rPr>
          <w:rFonts w:cs="Times New Roman"/>
          <w:sz w:val="24"/>
          <w:szCs w:val="28"/>
        </w:rPr>
        <w:t xml:space="preserve">Паттерн Composite  вводит абстрактный базовый класс </w:t>
      </w:r>
      <w:r w:rsidRPr="00440BB5">
        <w:rPr>
          <w:rStyle w:val="a6"/>
          <w:rFonts w:cs="Times New Roman"/>
          <w:sz w:val="24"/>
          <w:szCs w:val="28"/>
        </w:rPr>
        <w:t>Component</w:t>
      </w:r>
      <w:r w:rsidRPr="00440BB5">
        <w:rPr>
          <w:rFonts w:cs="Times New Roman"/>
          <w:sz w:val="24"/>
          <w:szCs w:val="28"/>
        </w:rPr>
        <w:t xml:space="preserve"> с поведением, общим для всех примитивных и составных объектов. Для случая стратегической игры - это метод </w:t>
      </w:r>
      <w:r w:rsidRPr="00440BB5">
        <w:rPr>
          <w:rStyle w:val="a6"/>
          <w:rFonts w:cs="Times New Roman"/>
          <w:sz w:val="24"/>
          <w:szCs w:val="28"/>
        </w:rPr>
        <w:t>getStrength()</w:t>
      </w:r>
      <w:r w:rsidRPr="00440BB5">
        <w:rPr>
          <w:rFonts w:cs="Times New Roman"/>
          <w:sz w:val="24"/>
          <w:szCs w:val="28"/>
        </w:rPr>
        <w:t xml:space="preserve"> для подсчета разрушающей силы. Подклассы </w:t>
      </w:r>
      <w:r w:rsidRPr="00440BB5">
        <w:rPr>
          <w:rStyle w:val="a6"/>
          <w:rFonts w:cs="Times New Roman"/>
          <w:sz w:val="24"/>
          <w:szCs w:val="28"/>
        </w:rPr>
        <w:t>Primitive</w:t>
      </w:r>
      <w:r w:rsidRPr="00440BB5">
        <w:rPr>
          <w:rFonts w:cs="Times New Roman"/>
          <w:sz w:val="24"/>
          <w:szCs w:val="28"/>
        </w:rPr>
        <w:t xml:space="preserve"> and </w:t>
      </w:r>
      <w:r w:rsidRPr="00440BB5">
        <w:rPr>
          <w:rStyle w:val="a6"/>
          <w:rFonts w:cs="Times New Roman"/>
          <w:sz w:val="24"/>
          <w:szCs w:val="28"/>
        </w:rPr>
        <w:t>Composite</w:t>
      </w:r>
      <w:r w:rsidRPr="00440BB5">
        <w:rPr>
          <w:rFonts w:cs="Times New Roman"/>
          <w:sz w:val="24"/>
          <w:szCs w:val="28"/>
        </w:rPr>
        <w:t xml:space="preserve"> являются производными от класса </w:t>
      </w:r>
      <w:r w:rsidRPr="00440BB5">
        <w:rPr>
          <w:rStyle w:val="a6"/>
          <w:rFonts w:cs="Times New Roman"/>
          <w:sz w:val="24"/>
          <w:szCs w:val="28"/>
        </w:rPr>
        <w:t>Component</w:t>
      </w:r>
      <w:r w:rsidRPr="00440BB5">
        <w:rPr>
          <w:rFonts w:cs="Times New Roman"/>
          <w:sz w:val="24"/>
          <w:szCs w:val="28"/>
        </w:rPr>
        <w:t xml:space="preserve">. Составной объект </w:t>
      </w:r>
      <w:r w:rsidRPr="00440BB5">
        <w:rPr>
          <w:rStyle w:val="a6"/>
          <w:rFonts w:cs="Times New Roman"/>
          <w:sz w:val="24"/>
          <w:szCs w:val="28"/>
        </w:rPr>
        <w:t>Composite</w:t>
      </w:r>
      <w:r w:rsidRPr="00440BB5">
        <w:rPr>
          <w:rFonts w:cs="Times New Roman"/>
          <w:sz w:val="24"/>
          <w:szCs w:val="28"/>
        </w:rPr>
        <w:t xml:space="preserve"> хранит компоненты-потомки абстрактного типа </w:t>
      </w:r>
      <w:r w:rsidRPr="00440BB5">
        <w:rPr>
          <w:rStyle w:val="a6"/>
          <w:rFonts w:cs="Times New Roman"/>
          <w:sz w:val="24"/>
          <w:szCs w:val="28"/>
        </w:rPr>
        <w:t>Component</w:t>
      </w:r>
      <w:r w:rsidRPr="00440BB5">
        <w:rPr>
          <w:rFonts w:cs="Times New Roman"/>
          <w:sz w:val="24"/>
          <w:szCs w:val="28"/>
        </w:rPr>
        <w:t xml:space="preserve">, каждый из которых может быть также </w:t>
      </w:r>
      <w:r w:rsidRPr="00440BB5">
        <w:rPr>
          <w:rStyle w:val="a6"/>
          <w:rFonts w:cs="Times New Roman"/>
          <w:sz w:val="24"/>
          <w:szCs w:val="28"/>
        </w:rPr>
        <w:t>Composite</w:t>
      </w:r>
      <w:r w:rsidRPr="00440BB5">
        <w:rPr>
          <w:rFonts w:cs="Times New Roman"/>
          <w:sz w:val="24"/>
          <w:szCs w:val="28"/>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#include &lt;iostream&gt;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#include &lt;vector&gt;</w:t>
      </w:r>
    </w:p>
    <w:p w:rsidR="00440BB5" w:rsidRPr="00440BB5" w:rsidRDefault="00440BB5" w:rsidP="00440BB5">
      <w:pPr>
        <w:pStyle w:val="a7"/>
        <w:rPr>
          <w:rFonts w:cs="Times New Roman"/>
          <w:b/>
          <w:szCs w:val="28"/>
          <w:lang w:val="en-US"/>
        </w:rPr>
      </w:pPr>
      <w:r w:rsidRPr="00440BB5">
        <w:rPr>
          <w:rStyle w:val="a6"/>
          <w:rFonts w:cs="Times New Roman"/>
          <w:b/>
          <w:szCs w:val="28"/>
          <w:lang w:val="en-US"/>
        </w:rPr>
        <w:t>#include &lt;assert.h&gt;</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Component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class</w:t>
      </w:r>
      <w:r w:rsidRPr="00440BB5">
        <w:rPr>
          <w:rFonts w:cs="Times New Roman"/>
          <w:b/>
          <w:szCs w:val="28"/>
          <w:lang w:val="en-US"/>
        </w:rPr>
        <w:t xml:space="preserve"> </w:t>
      </w:r>
      <w:r w:rsidRPr="00440BB5">
        <w:rPr>
          <w:rStyle w:val="a6"/>
          <w:rFonts w:cs="Times New Roman"/>
          <w:b/>
          <w:szCs w:val="28"/>
          <w:lang w:val="en-US"/>
        </w:rPr>
        <w:t>Unit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public:</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virtual</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getStrength() = 0;</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virtual</w:t>
      </w:r>
      <w:r w:rsidRPr="00440BB5">
        <w:rPr>
          <w:rFonts w:cs="Times New Roman"/>
          <w:b/>
          <w:szCs w:val="28"/>
          <w:lang w:val="en-US"/>
        </w:rPr>
        <w:t xml:space="preserve"> </w:t>
      </w:r>
      <w:r w:rsidRPr="00440BB5">
        <w:rPr>
          <w:rStyle w:val="a6"/>
          <w:rFonts w:cs="Times New Roman"/>
          <w:b/>
          <w:szCs w:val="28"/>
          <w:lang w:val="en-US"/>
        </w:rPr>
        <w:t>void</w:t>
      </w:r>
      <w:r w:rsidRPr="00440BB5">
        <w:rPr>
          <w:rFonts w:cs="Times New Roman"/>
          <w:b/>
          <w:szCs w:val="28"/>
          <w:lang w:val="en-US"/>
        </w:rPr>
        <w:t xml:space="preserve"> </w:t>
      </w:r>
      <w:r w:rsidRPr="00440BB5">
        <w:rPr>
          <w:rStyle w:val="a6"/>
          <w:rFonts w:cs="Times New Roman"/>
          <w:b/>
          <w:szCs w:val="28"/>
          <w:lang w:val="en-US"/>
        </w:rPr>
        <w:t>addUnit(Unit* p)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assert( false);</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virtual</w:t>
      </w:r>
      <w:r w:rsidRPr="00440BB5">
        <w:rPr>
          <w:rFonts w:cs="Times New Roman"/>
          <w:b/>
          <w:szCs w:val="28"/>
          <w:lang w:val="en-US"/>
        </w:rPr>
        <w:t xml:space="preserve"> </w:t>
      </w:r>
      <w:r w:rsidRPr="00440BB5">
        <w:rPr>
          <w:rStyle w:val="a6"/>
          <w:rFonts w:cs="Times New Roman"/>
          <w:b/>
          <w:szCs w:val="28"/>
          <w:lang w:val="en-US"/>
        </w:rPr>
        <w:t>~Unit() {}</w:t>
      </w:r>
    </w:p>
    <w:p w:rsidR="00440BB5" w:rsidRPr="00440BB5" w:rsidRDefault="00440BB5" w:rsidP="00440BB5">
      <w:pPr>
        <w:pStyle w:val="a7"/>
        <w:rPr>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Primitives</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class</w:t>
      </w:r>
      <w:r w:rsidRPr="00440BB5">
        <w:rPr>
          <w:rFonts w:cs="Times New Roman"/>
          <w:b/>
          <w:szCs w:val="28"/>
          <w:lang w:val="en-US"/>
        </w:rPr>
        <w:t xml:space="preserve"> </w:t>
      </w:r>
      <w:r w:rsidRPr="00440BB5">
        <w:rPr>
          <w:rStyle w:val="a6"/>
          <w:rFonts w:cs="Times New Roman"/>
          <w:b/>
          <w:szCs w:val="28"/>
          <w:lang w:val="en-US"/>
        </w:rPr>
        <w:t>Archer: public</w:t>
      </w:r>
      <w:r w:rsidRPr="00440BB5">
        <w:rPr>
          <w:rFonts w:cs="Times New Roman"/>
          <w:b/>
          <w:szCs w:val="28"/>
          <w:lang w:val="en-US"/>
        </w:rPr>
        <w:t xml:space="preserve"> </w:t>
      </w:r>
      <w:r w:rsidRPr="00440BB5">
        <w:rPr>
          <w:rStyle w:val="a6"/>
          <w:rFonts w:cs="Times New Roman"/>
          <w:b/>
          <w:szCs w:val="28"/>
          <w:lang w:val="en-US"/>
        </w:rPr>
        <w:t>Unit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public:</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virtual</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getStrength()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return</w:t>
      </w:r>
      <w:r w:rsidRPr="00440BB5">
        <w:rPr>
          <w:rFonts w:cs="Times New Roman"/>
          <w:b/>
          <w:szCs w:val="28"/>
          <w:lang w:val="en-US"/>
        </w:rPr>
        <w:t xml:space="preserve"> </w:t>
      </w:r>
      <w:r w:rsidRPr="00440BB5">
        <w:rPr>
          <w:rStyle w:val="a6"/>
          <w:rFonts w:cs="Times New Roman"/>
          <w:b/>
          <w:szCs w:val="28"/>
          <w:lang w:val="en-US"/>
        </w:rPr>
        <w:t>1;</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class</w:t>
      </w:r>
      <w:r w:rsidRPr="00440BB5">
        <w:rPr>
          <w:rFonts w:cs="Times New Roman"/>
          <w:b/>
          <w:szCs w:val="28"/>
          <w:lang w:val="en-US"/>
        </w:rPr>
        <w:t xml:space="preserve"> </w:t>
      </w:r>
      <w:r w:rsidRPr="00440BB5">
        <w:rPr>
          <w:rStyle w:val="a6"/>
          <w:rFonts w:cs="Times New Roman"/>
          <w:b/>
          <w:szCs w:val="28"/>
          <w:lang w:val="en-US"/>
        </w:rPr>
        <w:t>Infantryman: public</w:t>
      </w:r>
      <w:r w:rsidRPr="00440BB5">
        <w:rPr>
          <w:rFonts w:cs="Times New Roman"/>
          <w:b/>
          <w:szCs w:val="28"/>
          <w:lang w:val="en-US"/>
        </w:rPr>
        <w:t xml:space="preserve"> </w:t>
      </w:r>
      <w:r w:rsidRPr="00440BB5">
        <w:rPr>
          <w:rStyle w:val="a6"/>
          <w:rFonts w:cs="Times New Roman"/>
          <w:b/>
          <w:szCs w:val="28"/>
          <w:lang w:val="en-US"/>
        </w:rPr>
        <w:t>Unit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public:</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virtual</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getStrength()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return</w:t>
      </w:r>
      <w:r w:rsidRPr="00440BB5">
        <w:rPr>
          <w:rFonts w:cs="Times New Roman"/>
          <w:b/>
          <w:szCs w:val="28"/>
          <w:lang w:val="en-US"/>
        </w:rPr>
        <w:t xml:space="preserve"> </w:t>
      </w:r>
      <w:r w:rsidRPr="00440BB5">
        <w:rPr>
          <w:rStyle w:val="a6"/>
          <w:rFonts w:cs="Times New Roman"/>
          <w:b/>
          <w:szCs w:val="28"/>
          <w:lang w:val="en-US"/>
        </w:rPr>
        <w:t>2;</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class</w:t>
      </w:r>
      <w:r w:rsidRPr="00440BB5">
        <w:rPr>
          <w:rFonts w:cs="Times New Roman"/>
          <w:b/>
          <w:szCs w:val="28"/>
          <w:lang w:val="en-US"/>
        </w:rPr>
        <w:t xml:space="preserve"> </w:t>
      </w:r>
      <w:r w:rsidRPr="00440BB5">
        <w:rPr>
          <w:rStyle w:val="a6"/>
          <w:rFonts w:cs="Times New Roman"/>
          <w:b/>
          <w:szCs w:val="28"/>
          <w:lang w:val="en-US"/>
        </w:rPr>
        <w:t>Horseman: public</w:t>
      </w:r>
      <w:r w:rsidRPr="00440BB5">
        <w:rPr>
          <w:rFonts w:cs="Times New Roman"/>
          <w:b/>
          <w:szCs w:val="28"/>
          <w:lang w:val="en-US"/>
        </w:rPr>
        <w:t xml:space="preserve"> </w:t>
      </w:r>
      <w:r w:rsidRPr="00440BB5">
        <w:rPr>
          <w:rStyle w:val="a6"/>
          <w:rFonts w:cs="Times New Roman"/>
          <w:b/>
          <w:szCs w:val="28"/>
          <w:lang w:val="en-US"/>
        </w:rPr>
        <w:t>Unit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public: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virtual</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getStrength()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return</w:t>
      </w:r>
      <w:r w:rsidRPr="00440BB5">
        <w:rPr>
          <w:rFonts w:cs="Times New Roman"/>
          <w:b/>
          <w:szCs w:val="28"/>
          <w:lang w:val="en-US"/>
        </w:rPr>
        <w:t xml:space="preserve"> </w:t>
      </w:r>
      <w:r w:rsidRPr="00440BB5">
        <w:rPr>
          <w:rStyle w:val="a6"/>
          <w:rFonts w:cs="Times New Roman"/>
          <w:b/>
          <w:szCs w:val="28"/>
          <w:lang w:val="en-US"/>
        </w:rPr>
        <w:t>3;</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Composite</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class</w:t>
      </w:r>
      <w:r w:rsidRPr="00440BB5">
        <w:rPr>
          <w:rFonts w:cs="Times New Roman"/>
          <w:b/>
          <w:szCs w:val="28"/>
          <w:lang w:val="en-US"/>
        </w:rPr>
        <w:t xml:space="preserve"> </w:t>
      </w:r>
      <w:r w:rsidRPr="00440BB5">
        <w:rPr>
          <w:rStyle w:val="a6"/>
          <w:rFonts w:cs="Times New Roman"/>
          <w:b/>
          <w:szCs w:val="28"/>
          <w:lang w:val="en-US"/>
        </w:rPr>
        <w:t>CompositeUnit: public</w:t>
      </w:r>
      <w:r w:rsidRPr="00440BB5">
        <w:rPr>
          <w:rFonts w:cs="Times New Roman"/>
          <w:b/>
          <w:szCs w:val="28"/>
          <w:lang w:val="en-US"/>
        </w:rPr>
        <w:t xml:space="preserve"> </w:t>
      </w:r>
      <w:r w:rsidRPr="00440BB5">
        <w:rPr>
          <w:rStyle w:val="a6"/>
          <w:rFonts w:cs="Times New Roman"/>
          <w:b/>
          <w:szCs w:val="28"/>
          <w:lang w:val="en-US"/>
        </w:rPr>
        <w:t>Unit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public:</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int</w:t>
      </w:r>
      <w:r w:rsidRPr="00440BB5">
        <w:rPr>
          <w:rFonts w:cs="Times New Roman"/>
          <w:b/>
          <w:szCs w:val="28"/>
          <w:lang w:val="en-US"/>
        </w:rPr>
        <w:t xml:space="preserve"> </w:t>
      </w:r>
      <w:r w:rsidRPr="00440BB5">
        <w:rPr>
          <w:rStyle w:val="a6"/>
          <w:rFonts w:cs="Times New Roman"/>
          <w:b/>
          <w:szCs w:val="28"/>
          <w:lang w:val="en-US"/>
        </w:rPr>
        <w:t>getStrength()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int</w:t>
      </w:r>
      <w:r w:rsidRPr="00440BB5">
        <w:rPr>
          <w:rFonts w:cs="Times New Roman"/>
          <w:b/>
          <w:szCs w:val="28"/>
          <w:lang w:val="en-US"/>
        </w:rPr>
        <w:t xml:space="preserve"> </w:t>
      </w:r>
      <w:r w:rsidRPr="00440BB5">
        <w:rPr>
          <w:rStyle w:val="a6"/>
          <w:rFonts w:cs="Times New Roman"/>
          <w:b/>
          <w:szCs w:val="28"/>
          <w:lang w:val="en-US"/>
        </w:rPr>
        <w:t>total = 0;</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for(int</w:t>
      </w:r>
      <w:r w:rsidRPr="00440BB5">
        <w:rPr>
          <w:rFonts w:cs="Times New Roman"/>
          <w:b/>
          <w:szCs w:val="28"/>
          <w:lang w:val="en-US"/>
        </w:rPr>
        <w:t xml:space="preserve"> </w:t>
      </w:r>
      <w:r w:rsidRPr="00440BB5">
        <w:rPr>
          <w:rStyle w:val="a6"/>
          <w:rFonts w:cs="Times New Roman"/>
          <w:b/>
          <w:szCs w:val="28"/>
          <w:lang w:val="en-US"/>
        </w:rPr>
        <w:t>i=0; i&lt;c.size(); ++i)</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total += c[i]-&gt;getStrength();</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return</w:t>
      </w:r>
      <w:r w:rsidRPr="00440BB5">
        <w:rPr>
          <w:rFonts w:cs="Times New Roman"/>
          <w:b/>
          <w:szCs w:val="28"/>
          <w:lang w:val="en-US"/>
        </w:rPr>
        <w:t xml:space="preserve"> </w:t>
      </w:r>
      <w:r w:rsidRPr="00440BB5">
        <w:rPr>
          <w:rStyle w:val="a6"/>
          <w:rFonts w:cs="Times New Roman"/>
          <w:b/>
          <w:szCs w:val="28"/>
          <w:lang w:val="en-US"/>
        </w:rPr>
        <w:t>total;</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void</w:t>
      </w:r>
      <w:r w:rsidRPr="00440BB5">
        <w:rPr>
          <w:rFonts w:cs="Times New Roman"/>
          <w:b/>
          <w:szCs w:val="28"/>
          <w:lang w:val="en-US"/>
        </w:rPr>
        <w:t xml:space="preserve"> </w:t>
      </w:r>
      <w:r w:rsidRPr="00440BB5">
        <w:rPr>
          <w:rStyle w:val="a6"/>
          <w:rFonts w:cs="Times New Roman"/>
          <w:b/>
          <w:szCs w:val="28"/>
          <w:lang w:val="en-US"/>
        </w:rPr>
        <w:t xml:space="preserve">addUnit(Unit* p) {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c.push_back( p);</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~CompositeUnit()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for(int</w:t>
      </w:r>
      <w:r w:rsidRPr="00440BB5">
        <w:rPr>
          <w:rFonts w:cs="Times New Roman"/>
          <w:b/>
          <w:szCs w:val="28"/>
          <w:lang w:val="en-US"/>
        </w:rPr>
        <w:t xml:space="preserve"> </w:t>
      </w:r>
      <w:r w:rsidRPr="00440BB5">
        <w:rPr>
          <w:rStyle w:val="a6"/>
          <w:rFonts w:cs="Times New Roman"/>
          <w:b/>
          <w:szCs w:val="28"/>
          <w:lang w:val="en-US"/>
        </w:rPr>
        <w:t>i=0; i&lt;c.size(); ++i)</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delete</w:t>
      </w:r>
      <w:r w:rsidRPr="00440BB5">
        <w:rPr>
          <w:rFonts w:cs="Times New Roman"/>
          <w:b/>
          <w:szCs w:val="28"/>
          <w:lang w:val="en-US"/>
        </w:rPr>
        <w:t xml:space="preserve"> </w:t>
      </w:r>
      <w:r w:rsidRPr="00440BB5">
        <w:rPr>
          <w:rStyle w:val="a6"/>
          <w:rFonts w:cs="Times New Roman"/>
          <w:b/>
          <w:szCs w:val="28"/>
          <w:lang w:val="en-US"/>
        </w:rPr>
        <w:t>c[i];</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private: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std::vector&lt;Unit*&gt; c;</w:t>
      </w:r>
    </w:p>
    <w:p w:rsidR="00440BB5" w:rsidRPr="00440BB5" w:rsidRDefault="00440BB5" w:rsidP="00440BB5">
      <w:pPr>
        <w:pStyle w:val="a7"/>
        <w:rPr>
          <w:rFonts w:cs="Times New Roman"/>
          <w:b/>
          <w:szCs w:val="28"/>
        </w:rPr>
      </w:pPr>
      <w:r w:rsidRPr="00440BB5">
        <w:rPr>
          <w:rStyle w:val="a6"/>
          <w:rFonts w:cs="Times New Roman"/>
          <w:b/>
          <w:szCs w:val="28"/>
        </w:rPr>
        <w:t>};</w:t>
      </w:r>
    </w:p>
    <w:p w:rsidR="00440BB5" w:rsidRPr="00440BB5" w:rsidRDefault="00440BB5" w:rsidP="00440BB5">
      <w:pPr>
        <w:pStyle w:val="a7"/>
        <w:rPr>
          <w:rFonts w:cs="Times New Roman"/>
          <w:b/>
          <w:szCs w:val="28"/>
        </w:rPr>
      </w:pPr>
      <w:r w:rsidRPr="00440BB5">
        <w:rPr>
          <w:rFonts w:cs="Times New Roman"/>
          <w:b/>
          <w:szCs w:val="28"/>
        </w:rPr>
        <w:t> </w:t>
      </w:r>
    </w:p>
    <w:p w:rsidR="00440BB5" w:rsidRPr="00440BB5" w:rsidRDefault="00440BB5" w:rsidP="00440BB5">
      <w:pPr>
        <w:pStyle w:val="a7"/>
        <w:rPr>
          <w:rStyle w:val="a6"/>
          <w:rFonts w:cs="Times New Roman"/>
          <w:b/>
          <w:szCs w:val="28"/>
        </w:rPr>
      </w:pPr>
      <w:r w:rsidRPr="00440BB5">
        <w:rPr>
          <w:rFonts w:cs="Times New Roman"/>
          <w:b/>
          <w:szCs w:val="28"/>
        </w:rPr>
        <w:t> </w:t>
      </w:r>
    </w:p>
    <w:p w:rsidR="00440BB5" w:rsidRPr="00440BB5" w:rsidRDefault="00440BB5" w:rsidP="00440BB5">
      <w:pPr>
        <w:pStyle w:val="a7"/>
        <w:rPr>
          <w:rStyle w:val="a6"/>
          <w:rFonts w:cs="Times New Roman"/>
          <w:b/>
          <w:szCs w:val="28"/>
        </w:rPr>
      </w:pPr>
      <w:r w:rsidRPr="00440BB5">
        <w:rPr>
          <w:rStyle w:val="a6"/>
          <w:rFonts w:cs="Times New Roman"/>
          <w:b/>
          <w:szCs w:val="28"/>
        </w:rPr>
        <w:t>// Вспомогательная функция для создания легиона</w:t>
      </w:r>
    </w:p>
    <w:p w:rsidR="00440BB5" w:rsidRPr="00440BB5" w:rsidRDefault="00440BB5" w:rsidP="00440BB5">
      <w:pPr>
        <w:pStyle w:val="a7"/>
        <w:rPr>
          <w:rStyle w:val="a6"/>
          <w:rFonts w:cs="Times New Roman"/>
          <w:b/>
          <w:szCs w:val="28"/>
        </w:rPr>
      </w:pPr>
      <w:r w:rsidRPr="00440BB5">
        <w:rPr>
          <w:rStyle w:val="a6"/>
          <w:rFonts w:cs="Times New Roman"/>
          <w:b/>
          <w:szCs w:val="28"/>
        </w:rPr>
        <w:t>CompositeUnit* createLegion()</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 </w:t>
      </w:r>
      <w:r w:rsidRPr="00440BB5">
        <w:rPr>
          <w:rStyle w:val="a6"/>
          <w:rFonts w:cs="Times New Roman"/>
          <w:b/>
          <w:szCs w:val="28"/>
        </w:rPr>
        <w:t>Римский</w:t>
      </w:r>
      <w:r w:rsidRPr="00440BB5">
        <w:rPr>
          <w:rStyle w:val="a6"/>
          <w:rFonts w:cs="Times New Roman"/>
          <w:b/>
          <w:szCs w:val="28"/>
          <w:lang w:val="en-US"/>
        </w:rPr>
        <w:t xml:space="preserve"> </w:t>
      </w:r>
      <w:r w:rsidRPr="00440BB5">
        <w:rPr>
          <w:rStyle w:val="a6"/>
          <w:rFonts w:cs="Times New Roman"/>
          <w:b/>
          <w:szCs w:val="28"/>
        </w:rPr>
        <w:t>легион</w:t>
      </w:r>
      <w:r w:rsidRPr="00440BB5">
        <w:rPr>
          <w:rStyle w:val="a6"/>
          <w:rFonts w:cs="Times New Roman"/>
          <w:b/>
          <w:szCs w:val="28"/>
          <w:lang w:val="en-US"/>
        </w:rPr>
        <w:t xml:space="preserve"> </w:t>
      </w:r>
      <w:r w:rsidRPr="00440BB5">
        <w:rPr>
          <w:rStyle w:val="a6"/>
          <w:rFonts w:cs="Times New Roman"/>
          <w:b/>
          <w:szCs w:val="28"/>
        </w:rPr>
        <w:t>содержит</w:t>
      </w:r>
      <w:r w:rsidRPr="00440BB5">
        <w:rPr>
          <w:rStyle w:val="a6"/>
          <w:rFonts w:cs="Times New Roman"/>
          <w:b/>
          <w:szCs w:val="28"/>
          <w:lang w:val="en-US"/>
        </w:rPr>
        <w: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CompositeUnit* legion = new</w:t>
      </w:r>
      <w:r w:rsidRPr="00440BB5">
        <w:rPr>
          <w:rFonts w:cs="Times New Roman"/>
          <w:b/>
          <w:szCs w:val="28"/>
          <w:lang w:val="en-US"/>
        </w:rPr>
        <w:t xml:space="preserve"> </w:t>
      </w:r>
      <w:r w:rsidRPr="00440BB5">
        <w:rPr>
          <w:rStyle w:val="a6"/>
          <w:rFonts w:cs="Times New Roman"/>
          <w:b/>
          <w:szCs w:val="28"/>
          <w:lang w:val="en-US"/>
        </w:rPr>
        <w:t>CompositeUnit;</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 3000 </w:t>
      </w:r>
      <w:r w:rsidRPr="00440BB5">
        <w:rPr>
          <w:rStyle w:val="a6"/>
          <w:rFonts w:cs="Times New Roman"/>
          <w:b/>
          <w:szCs w:val="28"/>
        </w:rPr>
        <w:t>тяжелых</w:t>
      </w:r>
      <w:r w:rsidRPr="00440BB5">
        <w:rPr>
          <w:rStyle w:val="a6"/>
          <w:rFonts w:cs="Times New Roman"/>
          <w:b/>
          <w:szCs w:val="28"/>
          <w:lang w:val="en-US"/>
        </w:rPr>
        <w:t xml:space="preserve"> </w:t>
      </w:r>
      <w:r w:rsidRPr="00440BB5">
        <w:rPr>
          <w:rStyle w:val="a6"/>
          <w:rFonts w:cs="Times New Roman"/>
          <w:b/>
          <w:szCs w:val="28"/>
        </w:rPr>
        <w:t>пехотинцев</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for</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i=0; i&lt;3000; ++i)</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legion-&gt;addUnit(new</w:t>
      </w:r>
      <w:r w:rsidRPr="00440BB5">
        <w:rPr>
          <w:rFonts w:cs="Times New Roman"/>
          <w:b/>
          <w:szCs w:val="28"/>
          <w:lang w:val="en-US"/>
        </w:rPr>
        <w:t xml:space="preserve"> </w:t>
      </w:r>
      <w:r w:rsidRPr="00440BB5">
        <w:rPr>
          <w:rStyle w:val="a6"/>
          <w:rFonts w:cs="Times New Roman"/>
          <w:b/>
          <w:szCs w:val="28"/>
          <w:lang w:val="en-US"/>
        </w:rPr>
        <w:t>Infantryman);</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 1200 </w:t>
      </w:r>
      <w:r w:rsidRPr="00440BB5">
        <w:rPr>
          <w:rStyle w:val="a6"/>
          <w:rFonts w:cs="Times New Roman"/>
          <w:b/>
          <w:szCs w:val="28"/>
        </w:rPr>
        <w:t>легких</w:t>
      </w:r>
      <w:r w:rsidRPr="00440BB5">
        <w:rPr>
          <w:rStyle w:val="a6"/>
          <w:rFonts w:cs="Times New Roman"/>
          <w:b/>
          <w:szCs w:val="28"/>
          <w:lang w:val="en-US"/>
        </w:rPr>
        <w:t xml:space="preserve"> </w:t>
      </w:r>
      <w:r w:rsidRPr="00440BB5">
        <w:rPr>
          <w:rStyle w:val="a6"/>
          <w:rFonts w:cs="Times New Roman"/>
          <w:b/>
          <w:szCs w:val="28"/>
        </w:rPr>
        <w:t>пехотинцев</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for</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i=0; i&lt;1200; ++i)</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legion-&gt;addUnit(new</w:t>
      </w:r>
      <w:r w:rsidRPr="00440BB5">
        <w:rPr>
          <w:rFonts w:cs="Times New Roman"/>
          <w:b/>
          <w:szCs w:val="28"/>
          <w:lang w:val="en-US"/>
        </w:rPr>
        <w:t xml:space="preserve"> </w:t>
      </w:r>
      <w:r w:rsidRPr="00440BB5">
        <w:rPr>
          <w:rStyle w:val="a6"/>
          <w:rFonts w:cs="Times New Roman"/>
          <w:b/>
          <w:szCs w:val="28"/>
          <w:lang w:val="en-US"/>
        </w:rPr>
        <w:t>Archer);</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xml:space="preserve">  // 300 </w:t>
      </w:r>
      <w:r w:rsidRPr="00440BB5">
        <w:rPr>
          <w:rStyle w:val="a6"/>
          <w:rFonts w:cs="Times New Roman"/>
          <w:b/>
          <w:szCs w:val="28"/>
        </w:rPr>
        <w:t>всадников</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for</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i=0; i&lt;300; ++i)</w:t>
      </w:r>
    </w:p>
    <w:p w:rsidR="00440BB5" w:rsidRPr="00440BB5" w:rsidRDefault="00440BB5" w:rsidP="00440BB5">
      <w:pPr>
        <w:pStyle w:val="a7"/>
        <w:rPr>
          <w:rFonts w:cs="Times New Roman"/>
          <w:b/>
          <w:szCs w:val="28"/>
          <w:lang w:val="en-US"/>
        </w:rPr>
      </w:pPr>
      <w:r w:rsidRPr="00440BB5">
        <w:rPr>
          <w:rStyle w:val="a6"/>
          <w:rFonts w:cs="Times New Roman"/>
          <w:b/>
          <w:szCs w:val="28"/>
          <w:lang w:val="en-US"/>
        </w:rPr>
        <w:t>    legion-&gt;addUnit(new</w:t>
      </w:r>
      <w:r w:rsidRPr="00440BB5">
        <w:rPr>
          <w:rFonts w:cs="Times New Roman"/>
          <w:b/>
          <w:szCs w:val="28"/>
          <w:lang w:val="en-US"/>
        </w:rPr>
        <w:t xml:space="preserve"> </w:t>
      </w:r>
      <w:r w:rsidRPr="00440BB5">
        <w:rPr>
          <w:rStyle w:val="a6"/>
          <w:rFonts w:cs="Times New Roman"/>
          <w:b/>
          <w:szCs w:val="28"/>
          <w:lang w:val="en-US"/>
        </w:rPr>
        <w:t>Horseman);</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return</w:t>
      </w:r>
      <w:r w:rsidRPr="00440BB5">
        <w:rPr>
          <w:rFonts w:cs="Times New Roman"/>
          <w:b/>
          <w:szCs w:val="28"/>
          <w:lang w:val="en-US"/>
        </w:rPr>
        <w:t xml:space="preserve"> </w:t>
      </w:r>
      <w:r w:rsidRPr="00440BB5">
        <w:rPr>
          <w:rStyle w:val="a6"/>
          <w:rFonts w:cs="Times New Roman"/>
          <w:b/>
          <w:szCs w:val="28"/>
          <w:lang w:val="en-US"/>
        </w:rPr>
        <w:t>legion;</w:t>
      </w:r>
    </w:p>
    <w:p w:rsidR="00440BB5" w:rsidRPr="00440BB5" w:rsidRDefault="00440BB5" w:rsidP="00440BB5">
      <w:pPr>
        <w:pStyle w:val="a7"/>
        <w:rPr>
          <w:rFonts w:cs="Times New Roman"/>
          <w:b/>
          <w:szCs w:val="28"/>
        </w:rPr>
      </w:pPr>
      <w:r w:rsidRPr="00440BB5">
        <w:rPr>
          <w:rStyle w:val="a6"/>
          <w:rFonts w:cs="Times New Roman"/>
          <w:b/>
          <w:szCs w:val="28"/>
        </w:rPr>
        <w:t>}</w:t>
      </w:r>
    </w:p>
    <w:p w:rsidR="00440BB5" w:rsidRPr="00440BB5" w:rsidRDefault="00440BB5" w:rsidP="00440BB5">
      <w:pPr>
        <w:pStyle w:val="a7"/>
        <w:rPr>
          <w:rStyle w:val="a6"/>
          <w:rFonts w:cs="Times New Roman"/>
          <w:b/>
          <w:szCs w:val="28"/>
        </w:rPr>
      </w:pPr>
      <w:r w:rsidRPr="00440BB5">
        <w:rPr>
          <w:rFonts w:cs="Times New Roman"/>
          <w:b/>
          <w:szCs w:val="28"/>
        </w:rPr>
        <w:t> </w:t>
      </w:r>
    </w:p>
    <w:p w:rsidR="00440BB5" w:rsidRPr="00440BB5" w:rsidRDefault="00440BB5" w:rsidP="00440BB5">
      <w:pPr>
        <w:pStyle w:val="a7"/>
        <w:rPr>
          <w:rStyle w:val="a6"/>
          <w:rFonts w:cs="Times New Roman"/>
          <w:b/>
          <w:szCs w:val="28"/>
        </w:rPr>
      </w:pPr>
      <w:r w:rsidRPr="00440BB5">
        <w:rPr>
          <w:rStyle w:val="a6"/>
          <w:rFonts w:cs="Times New Roman"/>
          <w:b/>
          <w:szCs w:val="28"/>
        </w:rPr>
        <w:t>int</w:t>
      </w:r>
      <w:r w:rsidRPr="00440BB5">
        <w:rPr>
          <w:rFonts w:cs="Times New Roman"/>
          <w:b/>
          <w:szCs w:val="28"/>
        </w:rPr>
        <w:t xml:space="preserve"> </w:t>
      </w:r>
      <w:r w:rsidRPr="00440BB5">
        <w:rPr>
          <w:rStyle w:val="a6"/>
          <w:rFonts w:cs="Times New Roman"/>
          <w:b/>
          <w:szCs w:val="28"/>
        </w:rPr>
        <w:t>main()</w:t>
      </w:r>
    </w:p>
    <w:p w:rsidR="00440BB5" w:rsidRPr="00440BB5" w:rsidRDefault="00440BB5" w:rsidP="00440BB5">
      <w:pPr>
        <w:pStyle w:val="a7"/>
        <w:rPr>
          <w:rStyle w:val="a6"/>
          <w:rFonts w:cs="Times New Roman"/>
          <w:b/>
          <w:szCs w:val="28"/>
        </w:rPr>
      </w:pPr>
      <w:r w:rsidRPr="00440BB5">
        <w:rPr>
          <w:rStyle w:val="a6"/>
          <w:rFonts w:cs="Times New Roman"/>
          <w:b/>
          <w:szCs w:val="28"/>
        </w:rPr>
        <w:t xml:space="preserve">{    </w:t>
      </w:r>
    </w:p>
    <w:p w:rsidR="00440BB5" w:rsidRPr="00440BB5" w:rsidRDefault="00440BB5" w:rsidP="00440BB5">
      <w:pPr>
        <w:pStyle w:val="a7"/>
        <w:rPr>
          <w:rStyle w:val="a6"/>
          <w:rFonts w:cs="Times New Roman"/>
          <w:b/>
          <w:szCs w:val="28"/>
        </w:rPr>
      </w:pPr>
      <w:r w:rsidRPr="00440BB5">
        <w:rPr>
          <w:rStyle w:val="a6"/>
          <w:rFonts w:cs="Times New Roman"/>
          <w:b/>
          <w:szCs w:val="28"/>
        </w:rPr>
        <w:t>  // Римская армия состоит из 4-х легионов</w:t>
      </w:r>
    </w:p>
    <w:p w:rsidR="00440BB5" w:rsidRPr="00440BB5" w:rsidRDefault="00440BB5" w:rsidP="00440BB5">
      <w:pPr>
        <w:pStyle w:val="a7"/>
        <w:rPr>
          <w:rStyle w:val="a6"/>
          <w:rFonts w:cs="Times New Roman"/>
          <w:b/>
          <w:szCs w:val="28"/>
          <w:lang w:val="en-US"/>
        </w:rPr>
      </w:pPr>
      <w:r w:rsidRPr="00440BB5">
        <w:rPr>
          <w:rStyle w:val="a6"/>
          <w:rFonts w:cs="Times New Roman"/>
          <w:b/>
          <w:szCs w:val="28"/>
        </w:rPr>
        <w:t>  </w:t>
      </w:r>
      <w:r w:rsidRPr="00440BB5">
        <w:rPr>
          <w:rStyle w:val="a6"/>
          <w:rFonts w:cs="Times New Roman"/>
          <w:b/>
          <w:szCs w:val="28"/>
          <w:lang w:val="en-US"/>
        </w:rPr>
        <w:t>CompositeUnit* army = new</w:t>
      </w:r>
      <w:r w:rsidRPr="00440BB5">
        <w:rPr>
          <w:rFonts w:cs="Times New Roman"/>
          <w:b/>
          <w:szCs w:val="28"/>
          <w:lang w:val="en-US"/>
        </w:rPr>
        <w:t xml:space="preserve"> </w:t>
      </w:r>
      <w:r w:rsidRPr="00440BB5">
        <w:rPr>
          <w:rStyle w:val="a6"/>
          <w:rFonts w:cs="Times New Roman"/>
          <w:b/>
          <w:szCs w:val="28"/>
          <w:lang w:val="en-US"/>
        </w:rPr>
        <w:t xml:space="preserve">CompositeUnit;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for</w:t>
      </w:r>
      <w:r w:rsidRPr="00440BB5">
        <w:rPr>
          <w:rFonts w:cs="Times New Roman"/>
          <w:b/>
          <w:szCs w:val="28"/>
          <w:lang w:val="en-US"/>
        </w:rPr>
        <w:t xml:space="preserve"> </w:t>
      </w:r>
      <w:r w:rsidRPr="00440BB5">
        <w:rPr>
          <w:rStyle w:val="a6"/>
          <w:rFonts w:cs="Times New Roman"/>
          <w:b/>
          <w:szCs w:val="28"/>
          <w:lang w:val="en-US"/>
        </w:rPr>
        <w:t>(int</w:t>
      </w:r>
      <w:r w:rsidRPr="00440BB5">
        <w:rPr>
          <w:rFonts w:cs="Times New Roman"/>
          <w:b/>
          <w:szCs w:val="28"/>
          <w:lang w:val="en-US"/>
        </w:rPr>
        <w:t xml:space="preserve"> </w:t>
      </w:r>
      <w:r w:rsidRPr="00440BB5">
        <w:rPr>
          <w:rStyle w:val="a6"/>
          <w:rFonts w:cs="Times New Roman"/>
          <w:b/>
          <w:szCs w:val="28"/>
          <w:lang w:val="en-US"/>
        </w:rPr>
        <w:t>i=0; i&lt;4; ++i)</w:t>
      </w:r>
    </w:p>
    <w:p w:rsidR="00440BB5" w:rsidRPr="00440BB5" w:rsidRDefault="00440BB5" w:rsidP="00440BB5">
      <w:pPr>
        <w:pStyle w:val="a7"/>
        <w:rPr>
          <w:rFonts w:cs="Times New Roman"/>
          <w:b/>
          <w:szCs w:val="28"/>
          <w:lang w:val="en-US"/>
        </w:rPr>
      </w:pPr>
      <w:r w:rsidRPr="00440BB5">
        <w:rPr>
          <w:rStyle w:val="a6"/>
          <w:rFonts w:cs="Times New Roman"/>
          <w:b/>
          <w:szCs w:val="28"/>
          <w:lang w:val="en-US"/>
        </w:rPr>
        <w:t>    army-&gt;addUnit( createLegion());</w:t>
      </w:r>
    </w:p>
    <w:p w:rsidR="00440BB5" w:rsidRPr="00440BB5" w:rsidRDefault="00440BB5" w:rsidP="00440BB5">
      <w:pPr>
        <w:pStyle w:val="a7"/>
        <w:rPr>
          <w:rStyle w:val="a6"/>
          <w:rFonts w:cs="Times New Roman"/>
          <w:b/>
          <w:szCs w:val="28"/>
          <w:lang w:val="en-US"/>
        </w:rPr>
      </w:pPr>
      <w:r w:rsidRPr="00440BB5">
        <w:rPr>
          <w:rFonts w:cs="Times New Roman"/>
          <w:b/>
          <w:szCs w:val="28"/>
          <w:lang w:val="en-US"/>
        </w:rPr>
        <w:t>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cout &lt;&lt; "Roman army damaging strength is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&lt;&lt; army-&gt;getStrength() &lt;&lt; endl;</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 …</w:t>
      </w:r>
    </w:p>
    <w:p w:rsidR="00440BB5" w:rsidRPr="00440BB5" w:rsidRDefault="00440BB5" w:rsidP="00440BB5">
      <w:pPr>
        <w:pStyle w:val="a7"/>
        <w:rPr>
          <w:rStyle w:val="a6"/>
          <w:rFonts w:cs="Times New Roman"/>
          <w:b/>
          <w:szCs w:val="28"/>
          <w:lang w:val="en-US"/>
        </w:rPr>
      </w:pPr>
      <w:r w:rsidRPr="00440BB5">
        <w:rPr>
          <w:rStyle w:val="a6"/>
          <w:rFonts w:cs="Times New Roman"/>
          <w:b/>
          <w:szCs w:val="28"/>
          <w:lang w:val="en-US"/>
        </w:rPr>
        <w:t>  delete</w:t>
      </w:r>
      <w:r w:rsidRPr="00440BB5">
        <w:rPr>
          <w:rFonts w:cs="Times New Roman"/>
          <w:b/>
          <w:szCs w:val="28"/>
          <w:lang w:val="en-US"/>
        </w:rPr>
        <w:t xml:space="preserve"> </w:t>
      </w:r>
      <w:r w:rsidRPr="00440BB5">
        <w:rPr>
          <w:rStyle w:val="a6"/>
          <w:rFonts w:cs="Times New Roman"/>
          <w:b/>
          <w:szCs w:val="28"/>
          <w:lang w:val="en-US"/>
        </w:rPr>
        <w:t>army;</w:t>
      </w:r>
    </w:p>
    <w:p w:rsidR="00440BB5" w:rsidRPr="00440BB5" w:rsidRDefault="00440BB5" w:rsidP="00440BB5">
      <w:pPr>
        <w:pStyle w:val="a7"/>
        <w:rPr>
          <w:rStyle w:val="a6"/>
          <w:rFonts w:cs="Times New Roman"/>
          <w:b/>
          <w:szCs w:val="28"/>
        </w:rPr>
      </w:pPr>
      <w:r w:rsidRPr="00440BB5">
        <w:rPr>
          <w:rStyle w:val="a6"/>
          <w:rFonts w:cs="Times New Roman"/>
          <w:b/>
          <w:szCs w:val="28"/>
          <w:lang w:val="en-US"/>
        </w:rPr>
        <w:t>  </w:t>
      </w:r>
      <w:r w:rsidRPr="00440BB5">
        <w:rPr>
          <w:rStyle w:val="a6"/>
          <w:rFonts w:cs="Times New Roman"/>
          <w:b/>
          <w:szCs w:val="28"/>
        </w:rPr>
        <w:t>return</w:t>
      </w:r>
      <w:r w:rsidRPr="00440BB5">
        <w:rPr>
          <w:rFonts w:cs="Times New Roman"/>
          <w:b/>
          <w:szCs w:val="28"/>
        </w:rPr>
        <w:t xml:space="preserve"> </w:t>
      </w:r>
      <w:r w:rsidRPr="00440BB5">
        <w:rPr>
          <w:rStyle w:val="a6"/>
          <w:rFonts w:cs="Times New Roman"/>
          <w:b/>
          <w:szCs w:val="28"/>
        </w:rPr>
        <w:t>0;</w:t>
      </w:r>
    </w:p>
    <w:p w:rsidR="00440BB5" w:rsidRPr="00264764" w:rsidRDefault="00440BB5" w:rsidP="00440BB5">
      <w:pPr>
        <w:pStyle w:val="BodyText"/>
        <w:ind w:firstLine="567"/>
        <w:jc w:val="both"/>
        <w:rPr>
          <w:rFonts w:cs="Times New Roman"/>
          <w:sz w:val="28"/>
          <w:szCs w:val="28"/>
        </w:rPr>
      </w:pPr>
    </w:p>
    <w:p w:rsidR="008B02C8" w:rsidRDefault="00440BB5" w:rsidP="008B02C8">
      <w:pPr>
        <w:widowControl w:val="0"/>
        <w:autoSpaceDE w:val="0"/>
        <w:spacing w:line="240" w:lineRule="auto"/>
        <w:rPr>
          <w:rFonts w:ascii="Times New Roman" w:hAnsi="Times New Roman" w:cs="Tahoma"/>
          <w:color w:val="343434"/>
          <w:sz w:val="24"/>
          <w:szCs w:val="24"/>
          <w:lang w:val="en-US"/>
        </w:rPr>
      </w:pPr>
      <w:r w:rsidRPr="00440BB5">
        <w:rPr>
          <w:rFonts w:ascii="Times New Roman" w:hAnsi="Times New Roman" w:cs="Times New Roman"/>
          <w:sz w:val="24"/>
          <w:szCs w:val="28"/>
        </w:rPr>
        <w:t xml:space="preserve">Следует обратить внимание на один важный момент. Абстрактный базовый класс </w:t>
      </w:r>
      <w:r w:rsidRPr="00440BB5">
        <w:rPr>
          <w:rStyle w:val="a6"/>
          <w:rFonts w:ascii="Times New Roman" w:hAnsi="Times New Roman" w:cs="Times New Roman"/>
          <w:sz w:val="24"/>
          <w:szCs w:val="28"/>
        </w:rPr>
        <w:t>Unit</w:t>
      </w:r>
      <w:r w:rsidRPr="00440BB5">
        <w:rPr>
          <w:rFonts w:ascii="Times New Roman" w:hAnsi="Times New Roman" w:cs="Times New Roman"/>
          <w:sz w:val="24"/>
          <w:szCs w:val="28"/>
        </w:rPr>
        <w:t xml:space="preserve"> объявляет интерфейс для добавления новых боевых единиц addUnit(), несмотря на то, что объектам примитивных типов (</w:t>
      </w:r>
      <w:r w:rsidRPr="00440BB5">
        <w:rPr>
          <w:rStyle w:val="a6"/>
          <w:rFonts w:ascii="Times New Roman" w:hAnsi="Times New Roman" w:cs="Times New Roman"/>
          <w:sz w:val="24"/>
          <w:szCs w:val="28"/>
        </w:rPr>
        <w:t>Archer</w:t>
      </w:r>
      <w:r w:rsidRPr="00440BB5">
        <w:rPr>
          <w:rFonts w:ascii="Times New Roman" w:hAnsi="Times New Roman" w:cs="Times New Roman"/>
          <w:sz w:val="24"/>
          <w:szCs w:val="28"/>
        </w:rPr>
        <w:t xml:space="preserve">, </w:t>
      </w:r>
      <w:r w:rsidRPr="00440BB5">
        <w:rPr>
          <w:rStyle w:val="a6"/>
          <w:rFonts w:ascii="Times New Roman" w:hAnsi="Times New Roman" w:cs="Times New Roman"/>
          <w:sz w:val="24"/>
          <w:szCs w:val="28"/>
        </w:rPr>
        <w:t>Infantryman</w:t>
      </w:r>
      <w:r w:rsidRPr="00440BB5">
        <w:rPr>
          <w:rFonts w:ascii="Times New Roman" w:hAnsi="Times New Roman" w:cs="Times New Roman"/>
          <w:sz w:val="24"/>
          <w:szCs w:val="28"/>
        </w:rPr>
        <w:t xml:space="preserve">, </w:t>
      </w:r>
      <w:r w:rsidRPr="00440BB5">
        <w:rPr>
          <w:rStyle w:val="a6"/>
          <w:rFonts w:ascii="Times New Roman" w:hAnsi="Times New Roman" w:cs="Times New Roman"/>
          <w:sz w:val="24"/>
          <w:szCs w:val="28"/>
        </w:rPr>
        <w:t>Horseman</w:t>
      </w:r>
      <w:r w:rsidRPr="00440BB5">
        <w:rPr>
          <w:rFonts w:ascii="Times New Roman" w:hAnsi="Times New Roman" w:cs="Times New Roman"/>
          <w:sz w:val="24"/>
          <w:szCs w:val="28"/>
        </w:rPr>
        <w:t>) подобная операция не нужна.</w:t>
      </w:r>
      <w:r>
        <w:rPr>
          <w:rFonts w:ascii="Times New Roman" w:hAnsi="Times New Roman" w:cs="Times New Roman"/>
          <w:sz w:val="24"/>
          <w:szCs w:val="28"/>
        </w:rPr>
        <w:t xml:space="preserve"> </w:t>
      </w:r>
      <w:r w:rsidR="008B02C8">
        <w:rPr>
          <w:rFonts w:ascii="Times New Roman" w:hAnsi="Times New Roman" w:cs="Tahoma"/>
          <w:color w:val="343434"/>
          <w:sz w:val="24"/>
          <w:szCs w:val="24"/>
          <w:lang w:val="en-US"/>
        </w:rPr>
        <w:t xml:space="preserve">Сделано это в угоду прозрачности системы в ущерб ее безопасности. Клиент знает, что объект типа </w:t>
      </w:r>
      <w:r w:rsidR="008B02C8">
        <w:rPr>
          <w:rFonts w:ascii="Times New Roman" w:hAnsi="Times New Roman" w:cs="Courier"/>
          <w:color w:val="343434"/>
          <w:sz w:val="24"/>
          <w:szCs w:val="24"/>
          <w:lang w:val="en-US"/>
        </w:rPr>
        <w:t>Unit</w:t>
      </w:r>
      <w:r w:rsidR="008B02C8">
        <w:rPr>
          <w:rFonts w:ascii="Times New Roman" w:hAnsi="Times New Roman" w:cs="Tahoma"/>
          <w:color w:val="343434"/>
          <w:sz w:val="24"/>
          <w:szCs w:val="24"/>
          <w:lang w:val="en-US"/>
        </w:rPr>
        <w:t xml:space="preserve"> всегда будет иметь метод </w:t>
      </w:r>
      <w:r w:rsidR="008B02C8">
        <w:rPr>
          <w:rFonts w:ascii="Times New Roman" w:hAnsi="Times New Roman" w:cs="Courier"/>
          <w:color w:val="343434"/>
          <w:sz w:val="24"/>
          <w:szCs w:val="24"/>
          <w:lang w:val="en-US"/>
        </w:rPr>
        <w:t>addUnit()</w:t>
      </w:r>
      <w:r w:rsidR="008B02C8">
        <w:rPr>
          <w:rFonts w:ascii="Times New Roman" w:hAnsi="Times New Roman" w:cs="Tahoma"/>
          <w:color w:val="343434"/>
          <w:sz w:val="24"/>
          <w:szCs w:val="24"/>
          <w:lang w:val="en-US"/>
        </w:rPr>
        <w:t>. Однако его вызов для примитивных объектов считается ошибочным и небезопасным.</w:t>
      </w:r>
    </w:p>
    <w:p w:rsidR="00440BB5" w:rsidRPr="00440BB5" w:rsidRDefault="00440BB5" w:rsidP="00440BB5">
      <w:pPr>
        <w:pStyle w:val="Heading3"/>
        <w:spacing w:before="240"/>
        <w:rPr>
          <w:rFonts w:ascii="Times New Roman" w:hAnsi="Times New Roman" w:cs="Times New Roman"/>
          <w:color w:val="auto"/>
        </w:rPr>
      </w:pPr>
      <w:r w:rsidRPr="00440BB5">
        <w:rPr>
          <w:rFonts w:ascii="Times New Roman" w:hAnsi="Times New Roman" w:cs="Times New Roman"/>
          <w:color w:val="auto"/>
        </w:rPr>
        <w:t>Достоинства паттерна Composite</w:t>
      </w:r>
    </w:p>
    <w:p w:rsidR="00440BB5" w:rsidRPr="00440BB5" w:rsidRDefault="00440BB5" w:rsidP="00440BB5">
      <w:pPr>
        <w:pStyle w:val="ab"/>
        <w:rPr>
          <w:sz w:val="24"/>
          <w:szCs w:val="28"/>
        </w:rPr>
      </w:pPr>
      <w:r w:rsidRPr="00440BB5">
        <w:rPr>
          <w:sz w:val="24"/>
          <w:szCs w:val="28"/>
        </w:rPr>
        <w:t xml:space="preserve">В систему легко добавлять новые примитивные или составные объекты, так как паттерн Composite использует общий базовый класс </w:t>
      </w:r>
      <w:r w:rsidRPr="00440BB5">
        <w:rPr>
          <w:rStyle w:val="a6"/>
          <w:sz w:val="24"/>
          <w:szCs w:val="28"/>
        </w:rPr>
        <w:t>Component</w:t>
      </w:r>
      <w:r w:rsidRPr="00440BB5">
        <w:rPr>
          <w:sz w:val="24"/>
          <w:szCs w:val="28"/>
        </w:rPr>
        <w:t>;</w:t>
      </w:r>
    </w:p>
    <w:p w:rsidR="00440BB5" w:rsidRPr="00440BB5" w:rsidRDefault="00440BB5" w:rsidP="00440BB5">
      <w:pPr>
        <w:pStyle w:val="ab"/>
        <w:rPr>
          <w:sz w:val="24"/>
          <w:szCs w:val="28"/>
        </w:rPr>
      </w:pPr>
      <w:r w:rsidRPr="00440BB5">
        <w:rPr>
          <w:sz w:val="24"/>
          <w:szCs w:val="28"/>
        </w:rPr>
        <w:t>Код клиента имеет простую структуру – примитивные и составные объекты обрабатываются одинаковым образом;</w:t>
      </w:r>
    </w:p>
    <w:p w:rsidR="00440BB5" w:rsidRPr="00440BB5" w:rsidRDefault="00440BB5" w:rsidP="00440BB5">
      <w:pPr>
        <w:pStyle w:val="ab"/>
        <w:rPr>
          <w:sz w:val="24"/>
          <w:szCs w:val="28"/>
        </w:rPr>
      </w:pPr>
      <w:r w:rsidRPr="00440BB5">
        <w:rPr>
          <w:sz w:val="24"/>
          <w:szCs w:val="28"/>
        </w:rPr>
        <w:t>Паттерн Composite позволяет легко обойти все узлы древовидной структуры.</w:t>
      </w:r>
    </w:p>
    <w:p w:rsidR="00440BB5" w:rsidRPr="00440BB5" w:rsidRDefault="00440BB5" w:rsidP="00440BB5">
      <w:pPr>
        <w:pStyle w:val="Heading3"/>
        <w:spacing w:before="240"/>
        <w:rPr>
          <w:rFonts w:ascii="Times New Roman" w:hAnsi="Times New Roman" w:cs="Times New Roman"/>
          <w:color w:val="auto"/>
        </w:rPr>
      </w:pPr>
      <w:r w:rsidRPr="00440BB5">
        <w:rPr>
          <w:rFonts w:ascii="Times New Roman" w:hAnsi="Times New Roman" w:cs="Times New Roman"/>
          <w:color w:val="auto"/>
        </w:rPr>
        <w:t>Недостатки паттерна Composite</w:t>
      </w:r>
    </w:p>
    <w:p w:rsidR="00440BB5" w:rsidRPr="00440BB5" w:rsidRDefault="00440BB5" w:rsidP="00440BB5">
      <w:pPr>
        <w:pStyle w:val="BodyText"/>
        <w:tabs>
          <w:tab w:val="left" w:pos="707"/>
        </w:tabs>
        <w:ind w:left="424"/>
        <w:rPr>
          <w:rFonts w:cs="Times New Roman"/>
          <w:sz w:val="24"/>
          <w:szCs w:val="28"/>
        </w:rPr>
      </w:pPr>
      <w:r w:rsidRPr="00440BB5">
        <w:rPr>
          <w:rFonts w:cs="Times New Roman"/>
          <w:sz w:val="24"/>
          <w:szCs w:val="28"/>
        </w:rPr>
        <w:t xml:space="preserve">Неудобно осуществить запрет на добавление в составной объект </w:t>
      </w:r>
      <w:r w:rsidRPr="00440BB5">
        <w:rPr>
          <w:rStyle w:val="a6"/>
          <w:rFonts w:cs="Times New Roman"/>
          <w:sz w:val="24"/>
          <w:szCs w:val="28"/>
        </w:rPr>
        <w:t>Composite</w:t>
      </w:r>
      <w:r w:rsidRPr="00440BB5">
        <w:rPr>
          <w:rFonts w:cs="Times New Roman"/>
          <w:sz w:val="24"/>
          <w:szCs w:val="28"/>
        </w:rPr>
        <w:t xml:space="preserve"> объектов определенных типов. Так, например, в состав римской армии не могут входить боевые слоны. </w:t>
      </w:r>
    </w:p>
    <w:p w:rsidR="00440BB5" w:rsidRPr="00440BB5" w:rsidRDefault="00440BB5" w:rsidP="00440BB5">
      <w:pPr>
        <w:pStyle w:val="2"/>
        <w:rPr>
          <w:szCs w:val="28"/>
        </w:rPr>
      </w:pPr>
      <w:r w:rsidRPr="00440BB5">
        <w:rPr>
          <w:szCs w:val="28"/>
        </w:rPr>
        <w:t>Родственные паттерны</w:t>
      </w:r>
    </w:p>
    <w:p w:rsidR="00440BB5" w:rsidRPr="00440BB5" w:rsidRDefault="00440BB5" w:rsidP="00440BB5">
      <w:pPr>
        <w:pStyle w:val="a0"/>
        <w:rPr>
          <w:rFonts w:cs="Times New Roman"/>
          <w:sz w:val="24"/>
          <w:szCs w:val="28"/>
        </w:rPr>
      </w:pPr>
      <w:r w:rsidRPr="00440BB5">
        <w:rPr>
          <w:rFonts w:cs="Times New Roman"/>
          <w:sz w:val="24"/>
          <w:szCs w:val="28"/>
        </w:rPr>
        <w:t xml:space="preserve">Отношение компонент-родитель используется в паттерне </w:t>
      </w:r>
      <w:r w:rsidRPr="00440BB5">
        <w:rPr>
          <w:rFonts w:cs="Times New Roman"/>
          <w:i/>
          <w:sz w:val="24"/>
          <w:szCs w:val="28"/>
        </w:rPr>
        <w:t>цепочка обязанностей</w:t>
      </w:r>
      <w:r w:rsidRPr="00440BB5">
        <w:rPr>
          <w:rFonts w:cs="Times New Roman"/>
          <w:sz w:val="24"/>
          <w:szCs w:val="28"/>
        </w:rPr>
        <w:t>.</w:t>
      </w:r>
    </w:p>
    <w:p w:rsidR="00440BB5" w:rsidRPr="00440BB5" w:rsidRDefault="00440BB5" w:rsidP="00440BB5">
      <w:pPr>
        <w:pStyle w:val="a0"/>
        <w:rPr>
          <w:rFonts w:cs="Times New Roman"/>
          <w:sz w:val="24"/>
          <w:szCs w:val="28"/>
        </w:rPr>
      </w:pPr>
      <w:r w:rsidRPr="00440BB5">
        <w:rPr>
          <w:rFonts w:cs="Times New Roman"/>
          <w:sz w:val="24"/>
          <w:szCs w:val="28"/>
        </w:rPr>
        <w:t xml:space="preserve">Паттерн </w:t>
      </w:r>
      <w:r w:rsidRPr="00440BB5">
        <w:rPr>
          <w:rFonts w:cs="Times New Roman"/>
          <w:i/>
          <w:sz w:val="24"/>
          <w:szCs w:val="28"/>
        </w:rPr>
        <w:t>декоратор</w:t>
      </w:r>
      <w:r w:rsidRPr="00440BB5">
        <w:rPr>
          <w:rFonts w:cs="Times New Roman"/>
          <w:sz w:val="24"/>
          <w:szCs w:val="28"/>
        </w:rPr>
        <w:t xml:space="preserve"> часто применяется совместно с </w:t>
      </w:r>
      <w:r w:rsidRPr="00440BB5">
        <w:rPr>
          <w:rFonts w:cs="Times New Roman"/>
          <w:i/>
          <w:sz w:val="24"/>
          <w:szCs w:val="28"/>
        </w:rPr>
        <w:t>компоновщиком</w:t>
      </w:r>
      <w:r w:rsidRPr="00440BB5">
        <w:rPr>
          <w:rFonts w:cs="Times New Roman"/>
          <w:sz w:val="24"/>
          <w:szCs w:val="28"/>
        </w:rPr>
        <w:t xml:space="preserve">. Когда </w:t>
      </w:r>
      <w:r w:rsidRPr="00440BB5">
        <w:rPr>
          <w:rFonts w:cs="Times New Roman"/>
          <w:i/>
          <w:sz w:val="24"/>
          <w:szCs w:val="28"/>
        </w:rPr>
        <w:t>декораторы</w:t>
      </w:r>
      <w:r w:rsidRPr="00440BB5">
        <w:rPr>
          <w:rFonts w:cs="Times New Roman"/>
          <w:sz w:val="24"/>
          <w:szCs w:val="28"/>
        </w:rPr>
        <w:t xml:space="preserve"> и </w:t>
      </w:r>
      <w:r w:rsidRPr="00440BB5">
        <w:rPr>
          <w:rFonts w:cs="Times New Roman"/>
          <w:i/>
          <w:sz w:val="24"/>
          <w:szCs w:val="28"/>
        </w:rPr>
        <w:t>компоновщики</w:t>
      </w:r>
      <w:r w:rsidRPr="00440BB5">
        <w:rPr>
          <w:rFonts w:cs="Times New Roman"/>
          <w:sz w:val="24"/>
          <w:szCs w:val="28"/>
        </w:rPr>
        <w:t xml:space="preserve"> используются вместе, у них обычно бывает общий родительский класс. Поэтому </w:t>
      </w:r>
      <w:r w:rsidRPr="00440BB5">
        <w:rPr>
          <w:rFonts w:cs="Times New Roman"/>
          <w:i/>
          <w:sz w:val="24"/>
          <w:szCs w:val="28"/>
        </w:rPr>
        <w:t>декораторам</w:t>
      </w:r>
      <w:r w:rsidRPr="00440BB5">
        <w:rPr>
          <w:rFonts w:cs="Times New Roman"/>
          <w:sz w:val="24"/>
          <w:szCs w:val="28"/>
        </w:rPr>
        <w:t xml:space="preserve"> придется поддержать интерфейс компонентов такими операциями, как Add, Remove и GetChild.</w:t>
      </w:r>
    </w:p>
    <w:p w:rsidR="00440BB5" w:rsidRPr="00440BB5" w:rsidRDefault="00440BB5" w:rsidP="00440BB5">
      <w:pPr>
        <w:pStyle w:val="a0"/>
        <w:rPr>
          <w:rFonts w:cs="Times New Roman"/>
          <w:sz w:val="24"/>
          <w:szCs w:val="28"/>
        </w:rPr>
      </w:pPr>
      <w:r w:rsidRPr="00440BB5">
        <w:rPr>
          <w:rFonts w:cs="Times New Roman"/>
          <w:sz w:val="24"/>
          <w:szCs w:val="28"/>
        </w:rPr>
        <w:t xml:space="preserve">Паттерн </w:t>
      </w:r>
      <w:r w:rsidRPr="00440BB5">
        <w:rPr>
          <w:rFonts w:cs="Times New Roman"/>
          <w:i/>
          <w:sz w:val="24"/>
          <w:szCs w:val="28"/>
        </w:rPr>
        <w:t>приспособленец</w:t>
      </w:r>
      <w:r w:rsidRPr="00440BB5">
        <w:rPr>
          <w:rFonts w:cs="Times New Roman"/>
          <w:sz w:val="24"/>
          <w:szCs w:val="28"/>
        </w:rPr>
        <w:t xml:space="preserve"> позволяет разделять компоненты, но ссылаться на своих родителей они уже не могут.</w:t>
      </w:r>
    </w:p>
    <w:p w:rsidR="00440BB5" w:rsidRPr="00440BB5" w:rsidRDefault="00440BB5" w:rsidP="00440BB5">
      <w:pPr>
        <w:pStyle w:val="a0"/>
        <w:rPr>
          <w:rFonts w:cs="Times New Roman"/>
          <w:sz w:val="24"/>
          <w:szCs w:val="28"/>
        </w:rPr>
      </w:pPr>
      <w:r w:rsidRPr="00440BB5">
        <w:rPr>
          <w:rFonts w:cs="Times New Roman"/>
          <w:i/>
          <w:sz w:val="24"/>
          <w:szCs w:val="28"/>
        </w:rPr>
        <w:t>Итератор</w:t>
      </w:r>
      <w:r w:rsidRPr="00440BB5">
        <w:rPr>
          <w:rFonts w:cs="Times New Roman"/>
          <w:sz w:val="24"/>
          <w:szCs w:val="28"/>
        </w:rPr>
        <w:t xml:space="preserve"> можно использовать для обхода составных объектов.</w:t>
      </w:r>
    </w:p>
    <w:p w:rsidR="008B02C8" w:rsidRPr="00440BB5" w:rsidRDefault="00440BB5" w:rsidP="00440BB5">
      <w:pPr>
        <w:pStyle w:val="NoSpacing"/>
        <w:rPr>
          <w:rFonts w:ascii="Times New Roman" w:hAnsi="Times New Roman"/>
          <w:szCs w:val="24"/>
        </w:rPr>
      </w:pPr>
      <w:r w:rsidRPr="00440BB5">
        <w:rPr>
          <w:rFonts w:cs="Times New Roman"/>
          <w:i/>
          <w:szCs w:val="28"/>
        </w:rPr>
        <w:t>Посетитель</w:t>
      </w:r>
      <w:r w:rsidRPr="00440BB5">
        <w:rPr>
          <w:rFonts w:cs="Times New Roman"/>
          <w:szCs w:val="28"/>
        </w:rPr>
        <w:t xml:space="preserve"> локализует операции и поведение, которые в противном случае пришлось бы распределять между классами Composite и Leaf.</w:t>
      </w:r>
    </w:p>
    <w:p w:rsidR="008B02C8" w:rsidRPr="00440BB5" w:rsidRDefault="008B02C8" w:rsidP="008B02C8">
      <w:pPr>
        <w:pStyle w:val="Heading1"/>
        <w:numPr>
          <w:ilvl w:val="0"/>
          <w:numId w:val="14"/>
        </w:numPr>
        <w:tabs>
          <w:tab w:val="num" w:pos="432"/>
        </w:tabs>
        <w:suppressAutoHyphens/>
        <w:ind w:left="432" w:hanging="432"/>
        <w:rPr>
          <w:rFonts w:ascii="Times New Roman" w:hAnsi="Times New Roman"/>
          <w:color w:val="auto"/>
          <w:sz w:val="24"/>
          <w:szCs w:val="24"/>
        </w:rPr>
      </w:pPr>
      <w:r w:rsidRPr="00440BB5">
        <w:rPr>
          <w:rFonts w:ascii="Times New Roman" w:hAnsi="Times New Roman"/>
          <w:color w:val="auto"/>
          <w:sz w:val="24"/>
          <w:szCs w:val="24"/>
        </w:rPr>
        <w:t>4. Задание</w:t>
      </w:r>
    </w:p>
    <w:p w:rsidR="008B02C8" w:rsidRDefault="008B02C8" w:rsidP="008B02C8">
      <w:pPr>
        <w:numPr>
          <w:ilvl w:val="0"/>
          <w:numId w:val="37"/>
        </w:numPr>
        <w:suppressAutoHyphens/>
        <w:spacing w:before="280" w:after="280" w:line="240" w:lineRule="auto"/>
        <w:rPr>
          <w:rFonts w:ascii="Times New Roman" w:eastAsia="Times New Roman" w:hAnsi="Times New Roman"/>
          <w:sz w:val="24"/>
          <w:szCs w:val="24"/>
        </w:rPr>
      </w:pPr>
      <w:r>
        <w:rPr>
          <w:rFonts w:ascii="Times New Roman" w:eastAsia="Times New Roman" w:hAnsi="Times New Roman"/>
          <w:sz w:val="24"/>
          <w:szCs w:val="24"/>
        </w:rPr>
        <w:t xml:space="preserve">Разработать </w:t>
      </w:r>
      <w:r>
        <w:rPr>
          <w:rFonts w:ascii="Times New Roman" w:eastAsia="Times New Roman" w:hAnsi="Times New Roman"/>
          <w:sz w:val="24"/>
          <w:szCs w:val="24"/>
          <w:lang w:val="en-GB"/>
        </w:rPr>
        <w:t>UML</w:t>
      </w:r>
      <w:r>
        <w:rPr>
          <w:rFonts w:ascii="Times New Roman" w:eastAsia="Times New Roman" w:hAnsi="Times New Roman"/>
          <w:sz w:val="24"/>
          <w:szCs w:val="24"/>
        </w:rPr>
        <w:t xml:space="preserve">-диаграммы (диаграмму классов и диаграмму последовательности) и с помощью паттерна </w:t>
      </w:r>
      <w:r>
        <w:rPr>
          <w:rFonts w:ascii="Times New Roman" w:hAnsi="Times New Roman" w:cs="Tahoma"/>
          <w:b/>
          <w:bCs/>
          <w:color w:val="434343"/>
          <w:sz w:val="24"/>
          <w:szCs w:val="26"/>
          <w:lang w:val="en-US"/>
        </w:rPr>
        <w:t>Composit</w:t>
      </w:r>
      <w:r>
        <w:rPr>
          <w:rFonts w:ascii="Times New Roman" w:eastAsia="Times New Roman" w:hAnsi="Times New Roman"/>
          <w:sz w:val="24"/>
          <w:szCs w:val="24"/>
        </w:rPr>
        <w:t xml:space="preserve"> решить следующую задачу.</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 xml:space="preserve">Обеспечить контроль загрузки и готовности к отправлению cамолета. </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В самолете присутствуют пилоты(2), стюардессы(6), пассажиры первого(макс. 10 чел), бизнес (макс. 20 чел) и эконом (150 чел) классов. Пассажиры имеют багаж (от 5 до 60 кг). Бесплатно к провозу багажа допускается 35 кг - бизнес класс, 20 кг - эконом и без ограничения - первый класс.</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Примитивный объект – пассажир, пилот стюардесса. Составной объект – Первый, бизнес и эконом классы.</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Пилоты и стюардессы не могут иметь багажа.</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Есть максимальная допустимая загрузка самолета багажом. При превышении – багаж снимается с рейса. Снять багаж можно только у пассажиров эконом класса.</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В результате работы программ должна быть создана карта загрузки самолета с указанием перевеса багажа и информации о снятом с рейса багаже.</w:t>
      </w:r>
    </w:p>
    <w:p w:rsidR="008B02C8" w:rsidRDefault="008B02C8" w:rsidP="008B02C8">
      <w:pPr>
        <w:spacing w:before="280" w:after="280" w:line="240" w:lineRule="auto"/>
        <w:ind w:left="360"/>
        <w:rPr>
          <w:rFonts w:ascii="Times New Roman" w:eastAsia="Times New Roman" w:hAnsi="Times New Roman"/>
          <w:b/>
          <w:sz w:val="24"/>
          <w:szCs w:val="24"/>
        </w:rPr>
      </w:pPr>
      <w:r>
        <w:rPr>
          <w:rFonts w:ascii="Times New Roman" w:eastAsia="Times New Roman" w:hAnsi="Times New Roman"/>
          <w:b/>
          <w:sz w:val="24"/>
          <w:szCs w:val="24"/>
        </w:rPr>
        <w:t>5. Требования к отчету</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Отчет к лабораторной работе должен содержать текст работающей программы на языке программирования С++ или С# и результат выполнения программы.</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6. Вопросы.</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1. Объясните целесообразность применения паттерна для решения задачи лабораторной работы.</w:t>
      </w:r>
    </w:p>
    <w:p w:rsidR="008B02C8" w:rsidRDefault="008B02C8" w:rsidP="008B02C8">
      <w:pPr>
        <w:spacing w:before="280" w:after="280" w:line="240" w:lineRule="auto"/>
        <w:ind w:left="360"/>
        <w:rPr>
          <w:rFonts w:ascii="Times New Roman" w:eastAsia="Times New Roman" w:hAnsi="Times New Roman"/>
          <w:sz w:val="24"/>
          <w:szCs w:val="24"/>
        </w:rPr>
      </w:pPr>
      <w:r>
        <w:rPr>
          <w:rFonts w:ascii="Times New Roman" w:eastAsia="Times New Roman" w:hAnsi="Times New Roman"/>
          <w:sz w:val="24"/>
          <w:szCs w:val="24"/>
        </w:rPr>
        <w:t xml:space="preserve">2. Каковы паттерны родственны паттерну </w:t>
      </w:r>
      <w:r>
        <w:rPr>
          <w:rFonts w:ascii="Times New Roman" w:hAnsi="Times New Roman" w:cs="Tahoma"/>
          <w:b/>
          <w:bCs/>
          <w:color w:val="434343"/>
          <w:sz w:val="24"/>
          <w:szCs w:val="26"/>
          <w:lang w:val="en-US"/>
        </w:rPr>
        <w:t>Composit</w:t>
      </w:r>
      <w:r>
        <w:rPr>
          <w:rFonts w:ascii="Times New Roman" w:eastAsia="Times New Roman" w:hAnsi="Times New Roman"/>
          <w:sz w:val="24"/>
          <w:szCs w:val="24"/>
        </w:rPr>
        <w:t>.</w:t>
      </w:r>
    </w:p>
    <w:p w:rsidR="008B02C8" w:rsidRDefault="008B02C8" w:rsidP="008B02C8">
      <w:pPr>
        <w:spacing w:before="280" w:after="280" w:line="240" w:lineRule="auto"/>
        <w:ind w:left="360"/>
        <w:rPr>
          <w:rFonts w:ascii="Times New Roman" w:eastAsia="Times New Roman" w:hAnsi="Times New Roman"/>
          <w:sz w:val="24"/>
          <w:szCs w:val="24"/>
        </w:rPr>
      </w:pPr>
    </w:p>
    <w:p w:rsidR="008B02C8" w:rsidRDefault="008B02C8" w:rsidP="008B02C8">
      <w:pPr>
        <w:spacing w:before="280" w:after="280" w:line="240" w:lineRule="auto"/>
        <w:ind w:left="720"/>
        <w:rPr>
          <w:rFonts w:ascii="Times New Roman" w:eastAsia="Times New Roman" w:hAnsi="Times New Roman"/>
          <w:sz w:val="24"/>
          <w:szCs w:val="24"/>
        </w:rPr>
      </w:pPr>
    </w:p>
    <w:p w:rsidR="00440BB5" w:rsidRDefault="00440BB5" w:rsidP="00FC508B">
      <w:pPr>
        <w:autoSpaceDE w:val="0"/>
        <w:autoSpaceDN w:val="0"/>
        <w:adjustRightInd w:val="0"/>
        <w:spacing w:before="240" w:after="0" w:line="240" w:lineRule="auto"/>
        <w:jc w:val="center"/>
        <w:rPr>
          <w:rFonts w:ascii="Times New Roman" w:hAnsi="Times New Roman"/>
          <w:b/>
          <w:sz w:val="24"/>
          <w:szCs w:val="24"/>
        </w:rPr>
      </w:pPr>
    </w:p>
    <w:p w:rsidR="00FC508B" w:rsidRDefault="00FC508B" w:rsidP="00FC508B">
      <w:pPr>
        <w:autoSpaceDE w:val="0"/>
        <w:autoSpaceDN w:val="0"/>
        <w:adjustRightInd w:val="0"/>
        <w:spacing w:before="240" w:after="0" w:line="240" w:lineRule="auto"/>
        <w:jc w:val="center"/>
        <w:rPr>
          <w:rFonts w:ascii="Times New Roman" w:hAnsi="Times New Roman"/>
          <w:b/>
          <w:sz w:val="24"/>
          <w:szCs w:val="24"/>
        </w:rPr>
      </w:pPr>
      <w:r w:rsidRPr="000D29AA">
        <w:rPr>
          <w:rFonts w:ascii="Times New Roman" w:hAnsi="Times New Roman"/>
          <w:b/>
          <w:sz w:val="24"/>
          <w:szCs w:val="24"/>
        </w:rPr>
        <w:t xml:space="preserve">Л а б о </w:t>
      </w:r>
      <w:r w:rsidR="00440BB5">
        <w:rPr>
          <w:rFonts w:ascii="Times New Roman" w:hAnsi="Times New Roman"/>
          <w:b/>
          <w:sz w:val="24"/>
          <w:szCs w:val="24"/>
        </w:rPr>
        <w:t>р а т о р н а я р а б о т а №  4</w:t>
      </w:r>
    </w:p>
    <w:p w:rsidR="00FC508B" w:rsidRPr="005B4AE2" w:rsidRDefault="00FC508B" w:rsidP="00FC508B">
      <w:pPr>
        <w:autoSpaceDE w:val="0"/>
        <w:autoSpaceDN w:val="0"/>
        <w:adjustRightInd w:val="0"/>
        <w:spacing w:before="240" w:after="0" w:line="240" w:lineRule="auto"/>
        <w:jc w:val="center"/>
        <w:rPr>
          <w:rFonts w:ascii="Times New Roman" w:hAnsi="Times New Roman"/>
          <w:b/>
          <w:sz w:val="24"/>
          <w:szCs w:val="24"/>
        </w:rPr>
      </w:pPr>
      <w:r w:rsidRPr="000D29AA">
        <w:rPr>
          <w:rFonts w:ascii="Times New Roman" w:hAnsi="Times New Roman"/>
          <w:sz w:val="24"/>
          <w:szCs w:val="24"/>
        </w:rPr>
        <w:t>«</w:t>
      </w:r>
      <w:r w:rsidRPr="000D29AA">
        <w:rPr>
          <w:rFonts w:ascii="Times New Roman" w:eastAsia="Times New Roman" w:hAnsi="Times New Roman"/>
          <w:b/>
          <w:bCs/>
          <w:sz w:val="24"/>
          <w:szCs w:val="24"/>
          <w:lang w:eastAsia="ru-RU"/>
        </w:rPr>
        <w:t xml:space="preserve">Реализация одного из </w:t>
      </w:r>
      <w:r>
        <w:rPr>
          <w:rFonts w:ascii="Times New Roman" w:eastAsia="Times New Roman" w:hAnsi="Times New Roman"/>
          <w:b/>
          <w:bCs/>
          <w:sz w:val="24"/>
          <w:szCs w:val="24"/>
          <w:lang w:eastAsia="ru-RU"/>
        </w:rPr>
        <w:t>структурных</w:t>
      </w:r>
      <w:r w:rsidRPr="000D29AA">
        <w:rPr>
          <w:rFonts w:ascii="Times New Roman" w:eastAsia="Times New Roman" w:hAnsi="Times New Roman"/>
          <w:b/>
          <w:bCs/>
          <w:sz w:val="24"/>
          <w:szCs w:val="24"/>
          <w:lang w:eastAsia="ru-RU"/>
        </w:rPr>
        <w:t xml:space="preserve"> </w:t>
      </w:r>
      <w:r>
        <w:rPr>
          <w:rFonts w:ascii="Times New Roman" w:eastAsia="Times New Roman" w:hAnsi="Times New Roman"/>
          <w:b/>
          <w:bCs/>
          <w:sz w:val="24"/>
          <w:szCs w:val="24"/>
          <w:lang w:eastAsia="ru-RU"/>
        </w:rPr>
        <w:t>паттернов</w:t>
      </w:r>
      <w:r w:rsidRPr="000D29AA">
        <w:rPr>
          <w:rFonts w:ascii="Times New Roman" w:eastAsia="Times New Roman" w:hAnsi="Times New Roman"/>
          <w:b/>
          <w:bCs/>
          <w:sz w:val="24"/>
          <w:szCs w:val="24"/>
          <w:lang w:eastAsia="ru-RU"/>
        </w:rPr>
        <w:t xml:space="preserve"> проектирования</w:t>
      </w:r>
      <w:r w:rsidRPr="000D29AA">
        <w:rPr>
          <w:rFonts w:ascii="Times New Roman" w:hAnsi="Times New Roman"/>
          <w:sz w:val="24"/>
          <w:szCs w:val="24"/>
        </w:rPr>
        <w:t>»</w:t>
      </w:r>
    </w:p>
    <w:p w:rsidR="00FC508B" w:rsidRPr="000D29AA" w:rsidRDefault="00FC508B" w:rsidP="00FC508B">
      <w:pPr>
        <w:autoSpaceDE w:val="0"/>
        <w:autoSpaceDN w:val="0"/>
        <w:adjustRightInd w:val="0"/>
        <w:spacing w:after="0" w:line="240" w:lineRule="auto"/>
        <w:rPr>
          <w:rFonts w:ascii="Times New Roman" w:hAnsi="Times New Roman"/>
          <w:sz w:val="24"/>
          <w:szCs w:val="24"/>
        </w:rPr>
      </w:pPr>
    </w:p>
    <w:p w:rsidR="00FC508B" w:rsidRPr="00440BB5" w:rsidRDefault="00FC508B" w:rsidP="00FC508B">
      <w:pPr>
        <w:pStyle w:val="Heading1"/>
        <w:rPr>
          <w:rFonts w:ascii="Times New Roman" w:hAnsi="Times New Roman"/>
          <w:color w:val="auto"/>
          <w:sz w:val="24"/>
          <w:szCs w:val="24"/>
        </w:rPr>
      </w:pPr>
      <w:r w:rsidRPr="00440BB5">
        <w:rPr>
          <w:rFonts w:ascii="Times New Roman" w:hAnsi="Times New Roman"/>
          <w:color w:val="auto"/>
          <w:sz w:val="24"/>
          <w:szCs w:val="24"/>
        </w:rPr>
        <w:t>Цель работы: Применение паттерна проектирования Proxy (заместитель, surrogate, суррогат)</w:t>
      </w:r>
    </w:p>
    <w:p w:rsidR="00FC508B" w:rsidRPr="005B4AE2" w:rsidRDefault="00FC508B" w:rsidP="00FC508B">
      <w:pPr>
        <w:pStyle w:val="Heading1"/>
        <w:rPr>
          <w:sz w:val="24"/>
          <w:szCs w:val="24"/>
        </w:rPr>
      </w:pPr>
    </w:p>
    <w:p w:rsidR="00FC508B" w:rsidRPr="000D29AA" w:rsidRDefault="00FC508B" w:rsidP="00FC508B">
      <w:pPr>
        <w:rPr>
          <w:rFonts w:ascii="Times New Roman" w:hAnsi="Times New Roman"/>
          <w:sz w:val="24"/>
          <w:szCs w:val="24"/>
        </w:rPr>
      </w:pPr>
      <w:r w:rsidRPr="000D29AA">
        <w:rPr>
          <w:rFonts w:ascii="Times New Roman" w:hAnsi="Times New Roman"/>
          <w:b/>
          <w:bCs/>
          <w:sz w:val="24"/>
          <w:szCs w:val="24"/>
        </w:rPr>
        <w:t xml:space="preserve">Продолжительность работы </w:t>
      </w:r>
      <w:r w:rsidRPr="000D29AA">
        <w:rPr>
          <w:rFonts w:ascii="Times New Roman" w:hAnsi="Times New Roman"/>
          <w:sz w:val="24"/>
          <w:szCs w:val="24"/>
        </w:rPr>
        <w:t>- 4 часа.</w:t>
      </w:r>
    </w:p>
    <w:p w:rsidR="00FC508B" w:rsidRPr="000D29AA" w:rsidRDefault="00FC508B" w:rsidP="00FC508B">
      <w:pPr>
        <w:autoSpaceDE w:val="0"/>
        <w:autoSpaceDN w:val="0"/>
        <w:adjustRightInd w:val="0"/>
        <w:spacing w:after="0" w:line="240" w:lineRule="auto"/>
        <w:jc w:val="center"/>
        <w:rPr>
          <w:rFonts w:ascii="Times New Roman" w:hAnsi="Times New Roman"/>
          <w:b/>
          <w:sz w:val="24"/>
          <w:szCs w:val="24"/>
        </w:rPr>
      </w:pPr>
      <w:r w:rsidRPr="000D29AA">
        <w:rPr>
          <w:rFonts w:ascii="Times New Roman" w:hAnsi="Times New Roman"/>
          <w:b/>
          <w:sz w:val="24"/>
          <w:szCs w:val="24"/>
        </w:rPr>
        <w:t>Содержание</w:t>
      </w:r>
    </w:p>
    <w:p w:rsidR="00FC508B" w:rsidRPr="00516EB1" w:rsidRDefault="00FC508B" w:rsidP="00FC508B">
      <w:pPr>
        <w:pStyle w:val="Heading1"/>
        <w:rPr>
          <w:rFonts w:ascii="Times New Roman" w:hAnsi="Times New Roman"/>
          <w:b w:val="0"/>
          <w:color w:val="auto"/>
          <w:sz w:val="24"/>
          <w:szCs w:val="24"/>
        </w:rPr>
      </w:pPr>
      <w:r w:rsidRPr="000D29AA">
        <w:rPr>
          <w:rFonts w:ascii="Times New Roman" w:hAnsi="Times New Roman"/>
          <w:b w:val="0"/>
          <w:color w:val="auto"/>
          <w:sz w:val="24"/>
          <w:szCs w:val="24"/>
        </w:rPr>
        <w:t>1. Теоретический материал..........................................................................................................</w:t>
      </w:r>
      <w:r>
        <w:rPr>
          <w:rFonts w:ascii="Times New Roman" w:hAnsi="Times New Roman"/>
          <w:b w:val="0"/>
          <w:color w:val="auto"/>
          <w:sz w:val="24"/>
          <w:szCs w:val="24"/>
        </w:rPr>
        <w:t>.</w:t>
      </w:r>
      <w:r w:rsidRPr="000D29AA">
        <w:rPr>
          <w:rFonts w:ascii="Times New Roman" w:hAnsi="Times New Roman"/>
          <w:b w:val="0"/>
          <w:color w:val="auto"/>
          <w:sz w:val="24"/>
          <w:szCs w:val="24"/>
        </w:rPr>
        <w:t>1</w:t>
      </w:r>
      <w:r w:rsidRPr="000D29AA">
        <w:rPr>
          <w:rFonts w:ascii="Times New Roman" w:hAnsi="Times New Roman"/>
          <w:b w:val="0"/>
          <w:color w:val="auto"/>
          <w:sz w:val="24"/>
          <w:szCs w:val="24"/>
        </w:rPr>
        <w:br/>
        <w:t xml:space="preserve">2. </w:t>
      </w:r>
      <w:r>
        <w:rPr>
          <w:rFonts w:ascii="Times New Roman" w:hAnsi="Times New Roman"/>
          <w:b w:val="0"/>
          <w:color w:val="auto"/>
          <w:sz w:val="24"/>
          <w:szCs w:val="24"/>
        </w:rPr>
        <w:t>Паттерн</w:t>
      </w:r>
      <w:r w:rsidRPr="000D29AA">
        <w:rPr>
          <w:rFonts w:ascii="Times New Roman" w:hAnsi="Times New Roman"/>
          <w:b w:val="0"/>
          <w:color w:val="auto"/>
          <w:sz w:val="24"/>
          <w:szCs w:val="24"/>
        </w:rPr>
        <w:t xml:space="preserve"> проектирования </w:t>
      </w:r>
      <w:r>
        <w:rPr>
          <w:rFonts w:ascii="Times New Roman" w:hAnsi="Times New Roman"/>
          <w:b w:val="0"/>
          <w:color w:val="auto"/>
          <w:sz w:val="24"/>
          <w:szCs w:val="24"/>
        </w:rPr>
        <w:t xml:space="preserve">proxy    </w:t>
      </w:r>
      <w:r w:rsidRPr="000D29AA">
        <w:rPr>
          <w:rFonts w:ascii="Times New Roman" w:hAnsi="Times New Roman"/>
          <w:b w:val="0"/>
          <w:color w:val="auto"/>
          <w:sz w:val="24"/>
          <w:szCs w:val="24"/>
        </w:rPr>
        <w:t>.........................</w:t>
      </w:r>
      <w:r>
        <w:rPr>
          <w:rFonts w:ascii="Times New Roman" w:hAnsi="Times New Roman"/>
          <w:b w:val="0"/>
          <w:color w:val="auto"/>
          <w:sz w:val="24"/>
          <w:szCs w:val="24"/>
        </w:rPr>
        <w:t>......................</w:t>
      </w:r>
      <w:r w:rsidRPr="000D29AA">
        <w:rPr>
          <w:rFonts w:ascii="Times New Roman" w:hAnsi="Times New Roman"/>
          <w:b w:val="0"/>
          <w:color w:val="auto"/>
          <w:sz w:val="24"/>
          <w:szCs w:val="24"/>
        </w:rPr>
        <w:t>.............</w:t>
      </w:r>
      <w:r>
        <w:rPr>
          <w:rFonts w:ascii="Times New Roman" w:hAnsi="Times New Roman"/>
          <w:b w:val="0"/>
          <w:color w:val="auto"/>
          <w:sz w:val="24"/>
          <w:szCs w:val="24"/>
        </w:rPr>
        <w:t>................................1</w:t>
      </w:r>
      <w:r w:rsidRPr="000D29AA">
        <w:rPr>
          <w:rFonts w:ascii="Times New Roman" w:hAnsi="Times New Roman"/>
          <w:b w:val="0"/>
          <w:color w:val="auto"/>
          <w:sz w:val="24"/>
          <w:szCs w:val="24"/>
        </w:rPr>
        <w:br/>
        <w:t xml:space="preserve">3. </w:t>
      </w:r>
      <w:r>
        <w:rPr>
          <w:rFonts w:ascii="Times New Roman" w:hAnsi="Times New Roman"/>
          <w:b w:val="0"/>
          <w:color w:val="auto"/>
          <w:sz w:val="24"/>
          <w:szCs w:val="24"/>
        </w:rPr>
        <w:t>Пример реализации паттерна………………</w:t>
      </w:r>
      <w:r w:rsidRPr="000D29AA">
        <w:rPr>
          <w:rFonts w:ascii="Times New Roman" w:hAnsi="Times New Roman"/>
          <w:b w:val="0"/>
          <w:color w:val="auto"/>
          <w:sz w:val="24"/>
          <w:szCs w:val="24"/>
        </w:rPr>
        <w:t>.........................................................................</w:t>
      </w:r>
      <w:r>
        <w:rPr>
          <w:rFonts w:ascii="Times New Roman" w:hAnsi="Times New Roman"/>
          <w:b w:val="0"/>
          <w:color w:val="auto"/>
          <w:sz w:val="24"/>
          <w:szCs w:val="24"/>
        </w:rPr>
        <w:t>..4</w:t>
      </w:r>
      <w:r>
        <w:rPr>
          <w:rFonts w:ascii="Times New Roman" w:hAnsi="Times New Roman"/>
          <w:b w:val="0"/>
          <w:color w:val="auto"/>
          <w:sz w:val="24"/>
          <w:szCs w:val="24"/>
        </w:rPr>
        <w:br/>
        <w:t>4</w:t>
      </w:r>
      <w:r w:rsidRPr="000D29AA">
        <w:rPr>
          <w:rFonts w:ascii="Times New Roman" w:hAnsi="Times New Roman"/>
          <w:b w:val="0"/>
          <w:color w:val="auto"/>
          <w:sz w:val="24"/>
          <w:szCs w:val="24"/>
        </w:rPr>
        <w:t xml:space="preserve">. </w:t>
      </w:r>
      <w:r>
        <w:rPr>
          <w:rFonts w:ascii="Times New Roman" w:hAnsi="Times New Roman"/>
          <w:b w:val="0"/>
          <w:color w:val="auto"/>
          <w:sz w:val="24"/>
          <w:szCs w:val="24"/>
        </w:rPr>
        <w:t>Задание на выполнение</w:t>
      </w:r>
      <w:r w:rsidRPr="000D29AA">
        <w:rPr>
          <w:rFonts w:ascii="Times New Roman" w:hAnsi="Times New Roman"/>
          <w:b w:val="0"/>
          <w:color w:val="auto"/>
          <w:sz w:val="24"/>
          <w:szCs w:val="24"/>
        </w:rPr>
        <w:t xml:space="preserve"> лабораторно</w:t>
      </w:r>
      <w:r>
        <w:rPr>
          <w:rFonts w:ascii="Times New Roman" w:hAnsi="Times New Roman"/>
          <w:b w:val="0"/>
          <w:color w:val="auto"/>
          <w:sz w:val="24"/>
          <w:szCs w:val="24"/>
        </w:rPr>
        <w:t>й работы..................</w:t>
      </w:r>
      <w:r w:rsidRPr="000D29AA">
        <w:rPr>
          <w:rFonts w:ascii="Times New Roman" w:hAnsi="Times New Roman"/>
          <w:b w:val="0"/>
          <w:color w:val="auto"/>
          <w:sz w:val="24"/>
          <w:szCs w:val="24"/>
        </w:rPr>
        <w:t>...................................................</w:t>
      </w:r>
      <w:r>
        <w:rPr>
          <w:rFonts w:ascii="Times New Roman" w:hAnsi="Times New Roman"/>
          <w:b w:val="0"/>
          <w:color w:val="auto"/>
          <w:sz w:val="24"/>
          <w:szCs w:val="24"/>
        </w:rPr>
        <w:t>..8</w:t>
      </w:r>
      <w:r w:rsidRPr="000D29AA">
        <w:rPr>
          <w:rFonts w:ascii="Times New Roman" w:hAnsi="Times New Roman"/>
          <w:b w:val="0"/>
          <w:color w:val="auto"/>
          <w:sz w:val="24"/>
          <w:szCs w:val="24"/>
        </w:rPr>
        <w:br/>
      </w:r>
      <w:r>
        <w:rPr>
          <w:rFonts w:ascii="Times New Roman" w:hAnsi="Times New Roman"/>
          <w:b w:val="0"/>
          <w:color w:val="auto"/>
          <w:sz w:val="24"/>
          <w:szCs w:val="24"/>
        </w:rPr>
        <w:t>5</w:t>
      </w:r>
      <w:r w:rsidRPr="000D29AA">
        <w:rPr>
          <w:rFonts w:ascii="Times New Roman" w:hAnsi="Times New Roman"/>
          <w:b w:val="0"/>
          <w:color w:val="auto"/>
          <w:sz w:val="24"/>
          <w:szCs w:val="24"/>
        </w:rPr>
        <w:t>. Требования к отчету...............................................................................................................</w:t>
      </w:r>
      <w:r>
        <w:rPr>
          <w:rFonts w:ascii="Times New Roman" w:hAnsi="Times New Roman"/>
          <w:b w:val="0"/>
          <w:color w:val="auto"/>
          <w:sz w:val="24"/>
          <w:szCs w:val="24"/>
        </w:rPr>
        <w:t>..</w:t>
      </w:r>
      <w:r w:rsidRPr="000D29AA">
        <w:rPr>
          <w:rFonts w:ascii="Times New Roman" w:hAnsi="Times New Roman"/>
          <w:b w:val="0"/>
          <w:color w:val="auto"/>
          <w:sz w:val="24"/>
          <w:szCs w:val="24"/>
        </w:rPr>
        <w:t>.</w:t>
      </w:r>
      <w:r>
        <w:rPr>
          <w:rFonts w:ascii="Times New Roman" w:hAnsi="Times New Roman"/>
          <w:b w:val="0"/>
          <w:color w:val="auto"/>
          <w:sz w:val="24"/>
          <w:szCs w:val="24"/>
        </w:rPr>
        <w:t>9</w:t>
      </w:r>
      <w:r w:rsidRPr="000D29AA">
        <w:rPr>
          <w:rFonts w:ascii="Times New Roman" w:hAnsi="Times New Roman"/>
          <w:b w:val="0"/>
          <w:color w:val="auto"/>
          <w:sz w:val="24"/>
          <w:szCs w:val="24"/>
        </w:rPr>
        <w:br/>
      </w:r>
      <w:r>
        <w:rPr>
          <w:rFonts w:ascii="Times New Roman" w:hAnsi="Times New Roman"/>
          <w:b w:val="0"/>
          <w:color w:val="auto"/>
          <w:sz w:val="24"/>
          <w:szCs w:val="24"/>
        </w:rPr>
        <w:t>6</w:t>
      </w:r>
      <w:r w:rsidRPr="000D29AA">
        <w:rPr>
          <w:rFonts w:ascii="Times New Roman" w:hAnsi="Times New Roman"/>
          <w:b w:val="0"/>
          <w:color w:val="auto"/>
          <w:sz w:val="24"/>
          <w:szCs w:val="24"/>
        </w:rPr>
        <w:t>. Вопросы....................................................................................................................................</w:t>
      </w:r>
      <w:r>
        <w:rPr>
          <w:rFonts w:ascii="Times New Roman" w:hAnsi="Times New Roman"/>
          <w:b w:val="0"/>
          <w:color w:val="auto"/>
          <w:sz w:val="24"/>
          <w:szCs w:val="24"/>
        </w:rPr>
        <w:t>..9</w:t>
      </w:r>
    </w:p>
    <w:p w:rsidR="00FC508B" w:rsidRDefault="00FC508B" w:rsidP="00FC508B">
      <w:pPr>
        <w:widowControl w:val="0"/>
        <w:autoSpaceDE w:val="0"/>
        <w:autoSpaceDN w:val="0"/>
        <w:adjustRightInd w:val="0"/>
        <w:spacing w:line="240" w:lineRule="auto"/>
        <w:rPr>
          <w:rFonts w:ascii="Times New Roman" w:hAnsi="Times New Roman" w:cs="Tahoma"/>
          <w:color w:val="343434"/>
          <w:sz w:val="24"/>
          <w:szCs w:val="24"/>
          <w:lang w:val="en-US"/>
        </w:rPr>
      </w:pPr>
    </w:p>
    <w:p w:rsidR="00EA2ABE" w:rsidRPr="00EA2ABE" w:rsidRDefault="00EA2ABE" w:rsidP="00EA2ABE">
      <w:pPr>
        <w:pStyle w:val="10"/>
        <w:rPr>
          <w:sz w:val="24"/>
        </w:rPr>
      </w:pPr>
      <w:r w:rsidRPr="00EA2ABE">
        <w:rPr>
          <w:bCs/>
          <w:sz w:val="24"/>
        </w:rPr>
        <w:t xml:space="preserve">Паттерн </w:t>
      </w:r>
      <w:r w:rsidRPr="00EA2ABE">
        <w:rPr>
          <w:sz w:val="24"/>
        </w:rPr>
        <w:t>заместитель</w:t>
      </w:r>
      <w:r w:rsidRPr="00EA2ABE">
        <w:rPr>
          <w:bCs/>
          <w:sz w:val="24"/>
        </w:rPr>
        <w:t xml:space="preserve"> </w:t>
      </w:r>
      <w:r w:rsidRPr="00EA2ABE">
        <w:rPr>
          <w:sz w:val="24"/>
        </w:rPr>
        <w:t>(</w:t>
      </w:r>
      <w:r w:rsidRPr="00EA2ABE">
        <w:rPr>
          <w:bCs/>
          <w:sz w:val="24"/>
        </w:rPr>
        <w:t>Proxy</w:t>
      </w:r>
      <w:r w:rsidRPr="00EA2ABE">
        <w:rPr>
          <w:sz w:val="24"/>
        </w:rPr>
        <w:t>)</w:t>
      </w:r>
    </w:p>
    <w:p w:rsidR="00EA2ABE" w:rsidRPr="00EA2ABE" w:rsidRDefault="00EA2ABE" w:rsidP="00EA2ABE">
      <w:pPr>
        <w:pStyle w:val="2"/>
        <w:rPr>
          <w:szCs w:val="28"/>
          <w:lang w:eastAsia="ru-RU"/>
        </w:rPr>
      </w:pPr>
      <w:r w:rsidRPr="00EA2ABE">
        <w:rPr>
          <w:szCs w:val="28"/>
          <w:lang w:eastAsia="ru-RU"/>
        </w:rPr>
        <w:t>Название и классификация паттерна</w:t>
      </w:r>
    </w:p>
    <w:p w:rsidR="00EA2ABE" w:rsidRPr="00EA2ABE" w:rsidRDefault="00EA2ABE" w:rsidP="00EA2ABE">
      <w:pPr>
        <w:pStyle w:val="a0"/>
        <w:rPr>
          <w:rFonts w:cs="Times New Roman"/>
          <w:sz w:val="24"/>
          <w:szCs w:val="28"/>
        </w:rPr>
      </w:pPr>
      <w:r w:rsidRPr="00EA2ABE">
        <w:rPr>
          <w:rFonts w:cs="Times New Roman"/>
          <w:sz w:val="24"/>
          <w:szCs w:val="28"/>
        </w:rPr>
        <w:t>Заместитель - паттерн, структурирующий объекты.</w:t>
      </w:r>
    </w:p>
    <w:p w:rsidR="00EA2ABE" w:rsidRPr="00EA2ABE" w:rsidRDefault="00EA2ABE" w:rsidP="00EA2ABE">
      <w:pPr>
        <w:pStyle w:val="2"/>
        <w:rPr>
          <w:szCs w:val="28"/>
          <w:lang w:eastAsia="ru-RU"/>
        </w:rPr>
      </w:pPr>
      <w:r w:rsidRPr="00EA2ABE">
        <w:rPr>
          <w:szCs w:val="28"/>
          <w:lang w:eastAsia="ru-RU"/>
        </w:rPr>
        <w:t>Назначение</w:t>
      </w:r>
    </w:p>
    <w:p w:rsidR="00EA2ABE" w:rsidRPr="00EA2ABE" w:rsidRDefault="00EA2ABE" w:rsidP="00EA2ABE">
      <w:pPr>
        <w:pStyle w:val="a0"/>
        <w:rPr>
          <w:rFonts w:eastAsia="Times-Roman" w:cs="Times New Roman"/>
          <w:sz w:val="24"/>
          <w:szCs w:val="28"/>
          <w:lang w:eastAsia="ru-RU"/>
        </w:rPr>
      </w:pPr>
      <w:r w:rsidRPr="00EA2ABE">
        <w:rPr>
          <w:rFonts w:cs="Times New Roman"/>
          <w:sz w:val="24"/>
          <w:szCs w:val="28"/>
        </w:rPr>
        <w:t xml:space="preserve">Вам нужно управлять ресурсоемкими объектами. Вы не хотите создавать экземпляры таких объектов до момента их реального использования. </w:t>
      </w:r>
      <w:r w:rsidRPr="00EA2ABE">
        <w:rPr>
          <w:rFonts w:cs="Times New Roman"/>
          <w:sz w:val="24"/>
          <w:szCs w:val="28"/>
          <w:lang w:val="en-US"/>
        </w:rPr>
        <w:t>Proxy</w:t>
      </w:r>
      <w:r w:rsidRPr="00EA2ABE">
        <w:rPr>
          <w:rFonts w:cs="Times New Roman"/>
          <w:sz w:val="24"/>
          <w:szCs w:val="28"/>
        </w:rPr>
        <w:t xml:space="preserve"> я</w:t>
      </w:r>
      <w:r w:rsidRPr="00EA2ABE">
        <w:rPr>
          <w:rFonts w:eastAsia="Times-Roman" w:cs="Times New Roman"/>
          <w:sz w:val="24"/>
          <w:szCs w:val="28"/>
          <w:lang w:eastAsia="ru-RU"/>
        </w:rPr>
        <w:t>вляется суррогатом другого объекта и управляет доступом к нему.</w:t>
      </w:r>
    </w:p>
    <w:p w:rsidR="00EA2ABE" w:rsidRPr="00EA2ABE" w:rsidRDefault="00EA2ABE" w:rsidP="00EA2ABE">
      <w:pPr>
        <w:pStyle w:val="2"/>
        <w:rPr>
          <w:szCs w:val="28"/>
        </w:rPr>
      </w:pPr>
      <w:r w:rsidRPr="00EA2ABE">
        <w:rPr>
          <w:szCs w:val="28"/>
        </w:rPr>
        <w:t>Обсуждение паттерна Proxy</w:t>
      </w:r>
    </w:p>
    <w:p w:rsidR="00EA2ABE" w:rsidRPr="00EA2ABE" w:rsidRDefault="00EA2ABE" w:rsidP="00EA2ABE">
      <w:pPr>
        <w:pStyle w:val="a0"/>
        <w:rPr>
          <w:rFonts w:cs="Times New Roman"/>
          <w:sz w:val="24"/>
          <w:szCs w:val="28"/>
        </w:rPr>
      </w:pPr>
      <w:r w:rsidRPr="00EA2ABE">
        <w:rPr>
          <w:rFonts w:cs="Times New Roman"/>
          <w:sz w:val="24"/>
          <w:szCs w:val="28"/>
        </w:rPr>
        <w:t>Дорожный чек - заместитель наличных денежных средств и может быть использован в путешествии вместо кошелька с деньгами. При необходимости деньги могут быть получены при предьявлении дорожного чека.</w:t>
      </w:r>
    </w:p>
    <w:p w:rsidR="00EA2ABE" w:rsidRPr="00EA2ABE" w:rsidRDefault="00EA2ABE" w:rsidP="00EA2ABE">
      <w:pPr>
        <w:pStyle w:val="a0"/>
        <w:rPr>
          <w:rFonts w:cs="Times New Roman"/>
          <w:sz w:val="24"/>
          <w:szCs w:val="28"/>
        </w:rPr>
      </w:pPr>
      <w:r w:rsidRPr="00EA2ABE">
        <w:rPr>
          <w:rFonts w:cs="Times New Roman"/>
          <w:sz w:val="24"/>
          <w:szCs w:val="28"/>
        </w:rPr>
        <w:t xml:space="preserve">Суррогат или заместитель это объект, интерфейс которого идентичен интерфейсу реального объекта. При первом запросе клиента заместитель создает реальный объект, сохраняет его адрес и затем отправляет запрос этому реальному объекту. Все последующие запросы просто переадресуются инкапсулированному реальному объекту. </w:t>
      </w:r>
    </w:p>
    <w:p w:rsidR="00EA2ABE" w:rsidRPr="00EA2ABE" w:rsidRDefault="00EA2ABE" w:rsidP="00EA2ABE">
      <w:pPr>
        <w:pStyle w:val="a0"/>
        <w:rPr>
          <w:rFonts w:cs="Times New Roman"/>
          <w:sz w:val="24"/>
          <w:szCs w:val="28"/>
        </w:rPr>
      </w:pPr>
      <w:r w:rsidRPr="00EA2ABE">
        <w:rPr>
          <w:rFonts w:cs="Times New Roman"/>
          <w:sz w:val="24"/>
          <w:szCs w:val="28"/>
        </w:rPr>
        <w:t>Существует четыре ситуации, когда можно использовать паттерн Proxy:</w:t>
      </w:r>
    </w:p>
    <w:p w:rsidR="00EA2ABE" w:rsidRPr="00EA2ABE" w:rsidRDefault="00EA2ABE" w:rsidP="00EA2ABE">
      <w:pPr>
        <w:pStyle w:val="ab"/>
        <w:rPr>
          <w:sz w:val="24"/>
          <w:szCs w:val="28"/>
        </w:rPr>
      </w:pPr>
      <w:r w:rsidRPr="00EA2ABE">
        <w:rPr>
          <w:sz w:val="24"/>
          <w:szCs w:val="28"/>
        </w:rPr>
        <w:t xml:space="preserve">Виртуальный proxy является заместителем объектов, создание которых обходится дорого. Реальный объект создается только при первом запросе/доступе клиента к объекту. </w:t>
      </w:r>
    </w:p>
    <w:p w:rsidR="00EA2ABE" w:rsidRPr="00EA2ABE" w:rsidRDefault="00EA2ABE" w:rsidP="00EA2ABE">
      <w:pPr>
        <w:pStyle w:val="ab"/>
        <w:rPr>
          <w:sz w:val="24"/>
          <w:szCs w:val="28"/>
        </w:rPr>
      </w:pPr>
      <w:r w:rsidRPr="00EA2ABE">
        <w:rPr>
          <w:sz w:val="24"/>
          <w:szCs w:val="28"/>
        </w:rPr>
        <w:t xml:space="preserve">Удаленный proxy предоставляет локального представителя для объекта, который находится в другом адресном пространстве ("заглушки" в RPC и CORBA). </w:t>
      </w:r>
    </w:p>
    <w:p w:rsidR="00EA2ABE" w:rsidRPr="00EA2ABE" w:rsidRDefault="00EA2ABE" w:rsidP="00EA2ABE">
      <w:pPr>
        <w:pStyle w:val="ab"/>
        <w:rPr>
          <w:sz w:val="24"/>
          <w:szCs w:val="28"/>
        </w:rPr>
      </w:pPr>
      <w:r w:rsidRPr="00EA2ABE">
        <w:rPr>
          <w:sz w:val="24"/>
          <w:szCs w:val="28"/>
        </w:rPr>
        <w:t xml:space="preserve">Защитный proxy контролирует доступ к основному объекту. "Суррогатный" объект предоставляет доступ к реальному объекту, только вызывающий объект имеет соответствующие права. </w:t>
      </w:r>
    </w:p>
    <w:p w:rsidR="00EA2ABE" w:rsidRPr="00EA2ABE" w:rsidRDefault="00EA2ABE" w:rsidP="00EA2ABE">
      <w:pPr>
        <w:pStyle w:val="ab"/>
        <w:rPr>
          <w:sz w:val="24"/>
          <w:szCs w:val="28"/>
        </w:rPr>
      </w:pPr>
      <w:r w:rsidRPr="00EA2ABE">
        <w:rPr>
          <w:sz w:val="24"/>
          <w:szCs w:val="28"/>
        </w:rPr>
        <w:t xml:space="preserve">Интеллектуальный proxy выполняет дополнительные действия при доступе к объекту. </w:t>
      </w:r>
    </w:p>
    <w:p w:rsidR="00EA2ABE" w:rsidRPr="00EA2ABE" w:rsidRDefault="00EA2ABE" w:rsidP="00EA2ABE">
      <w:pPr>
        <w:pStyle w:val="a0"/>
        <w:rPr>
          <w:rFonts w:cs="Times New Roman"/>
          <w:sz w:val="24"/>
          <w:szCs w:val="28"/>
        </w:rPr>
      </w:pPr>
      <w:r w:rsidRPr="00EA2ABE">
        <w:rPr>
          <w:rFonts w:cs="Times New Roman"/>
          <w:sz w:val="24"/>
          <w:szCs w:val="28"/>
        </w:rPr>
        <w:t>Вот типичные области применения интеллектуальных proxy:</w:t>
      </w:r>
    </w:p>
    <w:p w:rsidR="00EA2ABE" w:rsidRPr="00EA2ABE" w:rsidRDefault="00EA2ABE" w:rsidP="00EA2ABE">
      <w:pPr>
        <w:pStyle w:val="ab"/>
        <w:rPr>
          <w:sz w:val="24"/>
          <w:szCs w:val="28"/>
        </w:rPr>
      </w:pPr>
      <w:r w:rsidRPr="00EA2ABE">
        <w:rPr>
          <w:sz w:val="24"/>
          <w:szCs w:val="28"/>
        </w:rPr>
        <w:t xml:space="preserve">Подсчет числа ссылок на реальный объект. При отсутствии ссылок память под объект автоматически освобождается (известен также как интеллектуальный указатель или smart pointer). </w:t>
      </w:r>
    </w:p>
    <w:p w:rsidR="00EA2ABE" w:rsidRPr="00EA2ABE" w:rsidRDefault="00EA2ABE" w:rsidP="00EA2ABE">
      <w:pPr>
        <w:pStyle w:val="ab"/>
        <w:rPr>
          <w:sz w:val="24"/>
          <w:szCs w:val="28"/>
        </w:rPr>
      </w:pPr>
      <w:r w:rsidRPr="00EA2ABE">
        <w:rPr>
          <w:sz w:val="24"/>
          <w:szCs w:val="28"/>
        </w:rPr>
        <w:t xml:space="preserve">Загрузка объекта в память при первом обращении к нему. </w:t>
      </w:r>
    </w:p>
    <w:p w:rsidR="00EA2ABE" w:rsidRPr="00EA2ABE" w:rsidRDefault="00EA2ABE" w:rsidP="00EA2ABE">
      <w:pPr>
        <w:pStyle w:val="ab"/>
        <w:rPr>
          <w:sz w:val="24"/>
          <w:szCs w:val="28"/>
        </w:rPr>
      </w:pPr>
      <w:r w:rsidRPr="00EA2ABE">
        <w:rPr>
          <w:sz w:val="24"/>
          <w:szCs w:val="28"/>
        </w:rPr>
        <w:t xml:space="preserve">Установка запрета на изменение реального объекта при обращении к нему других объектов. </w:t>
      </w:r>
    </w:p>
    <w:p w:rsidR="00EA2ABE" w:rsidRPr="00EA2ABE" w:rsidRDefault="00EA2ABE" w:rsidP="00EA2ABE">
      <w:pPr>
        <w:pStyle w:val="2"/>
        <w:rPr>
          <w:szCs w:val="28"/>
          <w:lang w:eastAsia="ru-RU"/>
        </w:rPr>
      </w:pPr>
      <w:r w:rsidRPr="00EA2ABE">
        <w:rPr>
          <w:szCs w:val="28"/>
          <w:lang w:eastAsia="ru-RU"/>
        </w:rPr>
        <w:t>Применимость</w:t>
      </w:r>
    </w:p>
    <w:p w:rsidR="00EA2ABE" w:rsidRPr="00EA2ABE" w:rsidRDefault="00EA2ABE" w:rsidP="00EA2ABE">
      <w:pPr>
        <w:pStyle w:val="a0"/>
        <w:rPr>
          <w:rFonts w:cs="Times New Roman"/>
          <w:sz w:val="24"/>
          <w:szCs w:val="28"/>
        </w:rPr>
      </w:pPr>
      <w:r w:rsidRPr="00EA2ABE">
        <w:rPr>
          <w:rFonts w:cs="Times New Roman"/>
          <w:sz w:val="24"/>
          <w:szCs w:val="28"/>
        </w:rPr>
        <w:t>Паттерн заместитель применим во всех случаях, когда возникает необходимость сослаться на объект более изощренно, чем это возможно, если использовать простой указатель. Вот несколько типичных ситуаций, где заместитель оказывается полезным:</w:t>
      </w:r>
    </w:p>
    <w:p w:rsidR="00EA2ABE" w:rsidRPr="00EA2ABE" w:rsidRDefault="00EA2ABE" w:rsidP="00EA2ABE">
      <w:pPr>
        <w:pStyle w:val="a0"/>
        <w:rPr>
          <w:rFonts w:cs="Times New Roman"/>
          <w:sz w:val="24"/>
          <w:szCs w:val="28"/>
        </w:rPr>
      </w:pPr>
      <w:r w:rsidRPr="00EA2ABE">
        <w:rPr>
          <w:rFonts w:cs="Times New Roman"/>
          <w:sz w:val="24"/>
          <w:szCs w:val="28"/>
        </w:rPr>
        <w:t xml:space="preserve">- </w:t>
      </w:r>
      <w:r w:rsidRPr="00EA2ABE">
        <w:rPr>
          <w:rFonts w:eastAsia="Times-Italic" w:cs="Times New Roman"/>
          <w:i/>
          <w:iCs/>
          <w:sz w:val="24"/>
          <w:szCs w:val="28"/>
        </w:rPr>
        <w:t xml:space="preserve">удаленный заместитель </w:t>
      </w:r>
      <w:r w:rsidRPr="00EA2ABE">
        <w:rPr>
          <w:rFonts w:cs="Times New Roman"/>
          <w:sz w:val="24"/>
          <w:szCs w:val="28"/>
        </w:rPr>
        <w:t xml:space="preserve">предоставляет локального представителя вместо объекта, находящегося в другом адресном пространстве. </w:t>
      </w:r>
    </w:p>
    <w:p w:rsidR="00EA2ABE" w:rsidRPr="00EA2ABE" w:rsidRDefault="00EA2ABE" w:rsidP="00EA2ABE">
      <w:pPr>
        <w:pStyle w:val="a0"/>
        <w:rPr>
          <w:rFonts w:cs="Times New Roman"/>
          <w:sz w:val="24"/>
          <w:szCs w:val="28"/>
        </w:rPr>
      </w:pPr>
      <w:r w:rsidRPr="00EA2ABE">
        <w:rPr>
          <w:rFonts w:cs="Times New Roman"/>
          <w:sz w:val="24"/>
          <w:szCs w:val="28"/>
        </w:rPr>
        <w:t xml:space="preserve">- </w:t>
      </w:r>
      <w:r w:rsidRPr="00EA2ABE">
        <w:rPr>
          <w:rFonts w:eastAsia="Times-Italic" w:cs="Times New Roman"/>
          <w:i/>
          <w:iCs/>
          <w:sz w:val="24"/>
          <w:szCs w:val="28"/>
        </w:rPr>
        <w:t xml:space="preserve">виртуальный заместитель </w:t>
      </w:r>
      <w:r w:rsidRPr="00EA2ABE">
        <w:rPr>
          <w:rFonts w:cs="Times New Roman"/>
          <w:sz w:val="24"/>
          <w:szCs w:val="28"/>
        </w:rPr>
        <w:t xml:space="preserve">создает </w:t>
      </w:r>
      <w:r w:rsidRPr="00EA2ABE">
        <w:rPr>
          <w:rFonts w:ascii="Cambria Math" w:hAnsi="Cambria Math" w:cs="Cambria Math"/>
          <w:sz w:val="24"/>
          <w:szCs w:val="28"/>
        </w:rPr>
        <w:t>≪</w:t>
      </w:r>
      <w:r w:rsidRPr="00EA2ABE">
        <w:rPr>
          <w:rFonts w:cs="Times New Roman"/>
          <w:sz w:val="24"/>
          <w:szCs w:val="28"/>
        </w:rPr>
        <w:t>тяжелые</w:t>
      </w:r>
      <w:r w:rsidRPr="00EA2ABE">
        <w:rPr>
          <w:rFonts w:ascii="Cambria Math" w:hAnsi="Cambria Math" w:cs="Cambria Math"/>
          <w:sz w:val="24"/>
          <w:szCs w:val="28"/>
        </w:rPr>
        <w:t>≫</w:t>
      </w:r>
      <w:r w:rsidRPr="00EA2ABE">
        <w:rPr>
          <w:rFonts w:cs="Times New Roman"/>
          <w:sz w:val="24"/>
          <w:szCs w:val="28"/>
        </w:rPr>
        <w:t xml:space="preserve"> объекты по требованию. </w:t>
      </w:r>
    </w:p>
    <w:p w:rsidR="00EA2ABE" w:rsidRPr="00EA2ABE" w:rsidRDefault="00EA2ABE" w:rsidP="00EA2ABE">
      <w:pPr>
        <w:pStyle w:val="a0"/>
        <w:rPr>
          <w:rFonts w:cs="Times New Roman"/>
          <w:sz w:val="24"/>
          <w:szCs w:val="28"/>
        </w:rPr>
      </w:pPr>
      <w:r w:rsidRPr="00EA2ABE">
        <w:rPr>
          <w:rFonts w:cs="Times New Roman"/>
          <w:sz w:val="24"/>
          <w:szCs w:val="28"/>
        </w:rPr>
        <w:t xml:space="preserve">- </w:t>
      </w:r>
      <w:r w:rsidRPr="00EA2ABE">
        <w:rPr>
          <w:rFonts w:eastAsia="Times-Italic" w:cs="Times New Roman"/>
          <w:i/>
          <w:iCs/>
          <w:sz w:val="24"/>
          <w:szCs w:val="28"/>
        </w:rPr>
        <w:t xml:space="preserve">защищающий заместитель </w:t>
      </w:r>
      <w:r w:rsidRPr="00EA2ABE">
        <w:rPr>
          <w:rFonts w:cs="Times New Roman"/>
          <w:sz w:val="24"/>
          <w:szCs w:val="28"/>
        </w:rPr>
        <w:t xml:space="preserve">контролирует доступ к исходному объекту. Такие заместители полезны, когда для разных объектов определены различные права доступа. </w:t>
      </w:r>
    </w:p>
    <w:p w:rsidR="00EA2ABE" w:rsidRPr="00EA2ABE" w:rsidRDefault="00EA2ABE" w:rsidP="00EA2ABE">
      <w:pPr>
        <w:pStyle w:val="a0"/>
        <w:rPr>
          <w:rFonts w:cs="Times New Roman"/>
          <w:sz w:val="24"/>
          <w:szCs w:val="28"/>
        </w:rPr>
      </w:pPr>
      <w:r w:rsidRPr="00EA2ABE">
        <w:rPr>
          <w:rFonts w:cs="Times New Roman"/>
          <w:sz w:val="24"/>
          <w:szCs w:val="28"/>
        </w:rPr>
        <w:t xml:space="preserve">- </w:t>
      </w:r>
      <w:r w:rsidRPr="00EA2ABE">
        <w:rPr>
          <w:rFonts w:ascii="Cambria Math" w:eastAsia="Times-Italic" w:hAnsi="Cambria Math" w:cs="Cambria Math"/>
          <w:i/>
          <w:iCs/>
          <w:sz w:val="24"/>
          <w:szCs w:val="28"/>
        </w:rPr>
        <w:t>≪</w:t>
      </w:r>
      <w:r w:rsidRPr="00EA2ABE">
        <w:rPr>
          <w:rFonts w:eastAsia="Times-Italic" w:cs="Times New Roman"/>
          <w:i/>
          <w:iCs/>
          <w:sz w:val="24"/>
          <w:szCs w:val="28"/>
        </w:rPr>
        <w:t>умная</w:t>
      </w:r>
      <w:r w:rsidRPr="00EA2ABE">
        <w:rPr>
          <w:rFonts w:ascii="Cambria Math" w:eastAsia="Times-Italic" w:hAnsi="Cambria Math" w:cs="Cambria Math"/>
          <w:i/>
          <w:iCs/>
          <w:sz w:val="24"/>
          <w:szCs w:val="28"/>
        </w:rPr>
        <w:t>≫</w:t>
      </w:r>
      <w:r w:rsidRPr="00EA2ABE">
        <w:rPr>
          <w:rFonts w:eastAsia="Times-Italic" w:cs="Times New Roman"/>
          <w:i/>
          <w:iCs/>
          <w:sz w:val="24"/>
          <w:szCs w:val="28"/>
        </w:rPr>
        <w:t xml:space="preserve"> ссылка - </w:t>
      </w:r>
      <w:r w:rsidRPr="00EA2ABE">
        <w:rPr>
          <w:rFonts w:cs="Times New Roman"/>
          <w:sz w:val="24"/>
          <w:szCs w:val="28"/>
        </w:rPr>
        <w:t>это замена обычного указателя. Она позволяет выполнить дополнительные действия при доступе к объекту. К типичным применениям такой ссылки можно отнести:</w:t>
      </w:r>
    </w:p>
    <w:p w:rsidR="00EA2ABE" w:rsidRPr="00EA2ABE" w:rsidRDefault="00EA2ABE" w:rsidP="00EA2ABE">
      <w:pPr>
        <w:pStyle w:val="a0"/>
        <w:rPr>
          <w:rFonts w:cs="Times New Roman"/>
          <w:sz w:val="24"/>
          <w:szCs w:val="28"/>
        </w:rPr>
      </w:pPr>
      <w:r w:rsidRPr="00EA2ABE">
        <w:rPr>
          <w:rFonts w:cs="Times New Roman"/>
          <w:sz w:val="24"/>
          <w:szCs w:val="28"/>
        </w:rPr>
        <w:t xml:space="preserve">- подсчет числа ссылок на реальный объект, с тем чтобы занимаемую им память можно было освободить автоматически, когда не останется ни одной ссылки (такие ссылки называют еще </w:t>
      </w:r>
      <w:r w:rsidRPr="00EA2ABE">
        <w:rPr>
          <w:rFonts w:ascii="Cambria Math" w:hAnsi="Cambria Math" w:cs="Cambria Math"/>
          <w:sz w:val="24"/>
          <w:szCs w:val="28"/>
        </w:rPr>
        <w:t>≪</w:t>
      </w:r>
      <w:r w:rsidRPr="00EA2ABE">
        <w:rPr>
          <w:rFonts w:cs="Times New Roman"/>
          <w:sz w:val="24"/>
          <w:szCs w:val="28"/>
        </w:rPr>
        <w:t>умными</w:t>
      </w:r>
      <w:r w:rsidRPr="00EA2ABE">
        <w:rPr>
          <w:rFonts w:ascii="Cambria Math" w:hAnsi="Cambria Math" w:cs="Cambria Math"/>
          <w:sz w:val="24"/>
          <w:szCs w:val="28"/>
        </w:rPr>
        <w:t>≫</w:t>
      </w:r>
      <w:r w:rsidRPr="00EA2ABE">
        <w:rPr>
          <w:rFonts w:cs="Times New Roman"/>
          <w:sz w:val="24"/>
          <w:szCs w:val="28"/>
        </w:rPr>
        <w:t xml:space="preserve"> указателями);</w:t>
      </w:r>
    </w:p>
    <w:p w:rsidR="00EA2ABE" w:rsidRPr="00EA2ABE" w:rsidRDefault="00EA2ABE" w:rsidP="00EA2ABE">
      <w:pPr>
        <w:pStyle w:val="a0"/>
        <w:rPr>
          <w:rFonts w:cs="Times New Roman"/>
          <w:sz w:val="24"/>
          <w:szCs w:val="28"/>
        </w:rPr>
      </w:pPr>
      <w:r w:rsidRPr="00EA2ABE">
        <w:rPr>
          <w:rFonts w:cs="Times New Roman"/>
          <w:sz w:val="24"/>
          <w:szCs w:val="28"/>
        </w:rPr>
        <w:t>- загрузку объекта в память при первом обращении к нему;</w:t>
      </w:r>
    </w:p>
    <w:p w:rsidR="00EA2ABE" w:rsidRPr="00EA2ABE" w:rsidRDefault="00EA2ABE" w:rsidP="00EA2ABE">
      <w:pPr>
        <w:pStyle w:val="a0"/>
        <w:rPr>
          <w:rFonts w:eastAsia="Helvetica-BoldOblique" w:cs="Times New Roman"/>
          <w:b/>
          <w:bCs/>
          <w:i/>
          <w:iCs/>
          <w:sz w:val="24"/>
          <w:szCs w:val="28"/>
        </w:rPr>
      </w:pPr>
      <w:r w:rsidRPr="00EA2ABE">
        <w:rPr>
          <w:rFonts w:cs="Times New Roman"/>
          <w:sz w:val="24"/>
          <w:szCs w:val="28"/>
        </w:rPr>
        <w:t>- проверку и установку блокировки на реальный объект при обращении к нему, чтобы никакой другой объект не смог в это время изменить его.</w:t>
      </w:r>
    </w:p>
    <w:p w:rsidR="00EA2ABE" w:rsidRPr="00EA2ABE" w:rsidRDefault="00EA2ABE" w:rsidP="00EA2ABE">
      <w:pPr>
        <w:pStyle w:val="2"/>
        <w:rPr>
          <w:szCs w:val="28"/>
        </w:rPr>
      </w:pPr>
      <w:r w:rsidRPr="00EA2ABE">
        <w:rPr>
          <w:szCs w:val="28"/>
        </w:rPr>
        <w:t>Структура паттерна Proxy</w:t>
      </w:r>
    </w:p>
    <w:p w:rsidR="00EA2ABE" w:rsidRPr="00EA2ABE" w:rsidRDefault="00EA2ABE" w:rsidP="00EA2ABE">
      <w:pPr>
        <w:pStyle w:val="a0"/>
        <w:rPr>
          <w:rFonts w:cs="Times New Roman"/>
          <w:sz w:val="24"/>
          <w:szCs w:val="28"/>
        </w:rPr>
      </w:pPr>
      <w:r w:rsidRPr="00EA2ABE">
        <w:rPr>
          <w:rFonts w:cs="Times New Roman"/>
          <w:sz w:val="24"/>
          <w:szCs w:val="28"/>
        </w:rPr>
        <w:t>Заместитель Proxy и реальный объект RealSubject имеют одинаковые интерфейсы класса Subject, поэтому заместитель может использоваться "прозрачно" для клиента вместо реального объекта.</w:t>
      </w: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Default="00EA2ABE" w:rsidP="00EA2ABE">
      <w:pPr>
        <w:pStyle w:val="2"/>
        <w:rPr>
          <w:szCs w:val="28"/>
        </w:rPr>
      </w:pPr>
    </w:p>
    <w:p w:rsidR="00EA2ABE" w:rsidRPr="00EA2ABE" w:rsidRDefault="00EA2ABE" w:rsidP="00EA2ABE">
      <w:pPr>
        <w:pStyle w:val="2"/>
        <w:rPr>
          <w:szCs w:val="28"/>
        </w:rPr>
      </w:pPr>
      <w:r w:rsidRPr="00EA2ABE">
        <w:rPr>
          <w:szCs w:val="28"/>
        </w:rPr>
        <w:t>UML-диаграмма классов паттерна Proxy</w:t>
      </w:r>
    </w:p>
    <w:p w:rsidR="00EA2ABE" w:rsidRPr="00C5423A" w:rsidRDefault="00EA2ABE" w:rsidP="00EA2ABE">
      <w:pPr>
        <w:rPr>
          <w:sz w:val="28"/>
          <w:szCs w:val="28"/>
        </w:rPr>
      </w:pPr>
    </w:p>
    <w:p w:rsidR="00EA2ABE" w:rsidRPr="00C5423A" w:rsidRDefault="00EA2ABE" w:rsidP="00EA2ABE">
      <w:pPr>
        <w:jc w:val="center"/>
        <w:rPr>
          <w:sz w:val="28"/>
          <w:szCs w:val="28"/>
        </w:rPr>
      </w:pPr>
      <w:r w:rsidRPr="00C5423A">
        <w:rPr>
          <w:sz w:val="28"/>
          <w:szCs w:val="28"/>
        </w:rPr>
        <w:object w:dxaOrig="7780" w:dyaOrig="5184">
          <v:shape id="_x0000_i1046" type="#_x0000_t75" style="width:321pt;height:214pt" o:ole="">
            <v:imagedata r:id="rId27" o:title=""/>
          </v:shape>
          <o:OLEObject Type="Embed" ProgID="Unknown" ShapeID="_x0000_i1046" DrawAspect="Content" ObjectID="_1393909413" r:id="rId28"/>
        </w:object>
      </w:r>
    </w:p>
    <w:p w:rsidR="00EA2ABE" w:rsidRPr="00C5423A" w:rsidRDefault="00EA2ABE" w:rsidP="00EA2ABE">
      <w:pPr>
        <w:rPr>
          <w:sz w:val="28"/>
          <w:szCs w:val="28"/>
        </w:rPr>
      </w:pPr>
    </w:p>
    <w:p w:rsidR="00EA2ABE" w:rsidRPr="00C5423A" w:rsidRDefault="00EA2ABE" w:rsidP="00EA2ABE">
      <w:pPr>
        <w:rPr>
          <w:sz w:val="28"/>
          <w:szCs w:val="28"/>
        </w:rPr>
      </w:pPr>
    </w:p>
    <w:p w:rsidR="00EA2ABE" w:rsidRPr="00EA2ABE" w:rsidRDefault="00EA2ABE" w:rsidP="00EA2ABE">
      <w:pPr>
        <w:pStyle w:val="2"/>
        <w:rPr>
          <w:szCs w:val="28"/>
          <w:lang w:eastAsia="ru-RU"/>
        </w:rPr>
      </w:pPr>
      <w:r w:rsidRPr="00EA2ABE">
        <w:rPr>
          <w:szCs w:val="28"/>
          <w:lang w:eastAsia="ru-RU"/>
        </w:rPr>
        <w:t>Участники</w:t>
      </w:r>
    </w:p>
    <w:p w:rsidR="00EA2ABE" w:rsidRPr="00EA2ABE" w:rsidRDefault="00EA2ABE" w:rsidP="00EA2ABE">
      <w:pPr>
        <w:pStyle w:val="ab"/>
        <w:rPr>
          <w:sz w:val="24"/>
          <w:szCs w:val="28"/>
        </w:rPr>
      </w:pPr>
      <w:r w:rsidRPr="00EA2ABE">
        <w:rPr>
          <w:rFonts w:eastAsia="Times-Bold"/>
          <w:b/>
          <w:bCs/>
          <w:sz w:val="24"/>
          <w:szCs w:val="28"/>
        </w:rPr>
        <w:t>Proxy</w:t>
      </w:r>
      <w:r w:rsidRPr="00EA2ABE">
        <w:rPr>
          <w:sz w:val="24"/>
          <w:szCs w:val="28"/>
        </w:rPr>
        <w:t xml:space="preserve"> - заместитель: - хранит ссылку, которая позволяет заместителю обратиться к реальному субъекту. Объект класса Proxy может обращаться к объекту класса Subj ect, если интерфейсы классов RealSubj ect и Subj ect одинаковы;</w:t>
      </w:r>
    </w:p>
    <w:p w:rsidR="00EA2ABE" w:rsidRPr="00EA2ABE" w:rsidRDefault="00EA2ABE" w:rsidP="00EA2ABE">
      <w:pPr>
        <w:pStyle w:val="ab"/>
        <w:numPr>
          <w:ilvl w:val="0"/>
          <w:numId w:val="0"/>
        </w:numPr>
        <w:ind w:left="709"/>
        <w:rPr>
          <w:sz w:val="24"/>
          <w:szCs w:val="28"/>
        </w:rPr>
      </w:pPr>
      <w:r w:rsidRPr="00EA2ABE">
        <w:rPr>
          <w:sz w:val="24"/>
          <w:szCs w:val="28"/>
        </w:rPr>
        <w:t>- предоставляет интерфейс, идентичный интерфейсу Subj ect, так что заместитель всегда может быть подставлен вместо реального субъекта;</w:t>
      </w:r>
    </w:p>
    <w:p w:rsidR="00EA2ABE" w:rsidRPr="00EA2ABE" w:rsidRDefault="00EA2ABE" w:rsidP="00EA2ABE">
      <w:pPr>
        <w:pStyle w:val="ab"/>
        <w:numPr>
          <w:ilvl w:val="0"/>
          <w:numId w:val="0"/>
        </w:numPr>
        <w:ind w:left="709"/>
        <w:rPr>
          <w:sz w:val="24"/>
          <w:szCs w:val="28"/>
        </w:rPr>
      </w:pPr>
      <w:r w:rsidRPr="00EA2ABE">
        <w:rPr>
          <w:sz w:val="24"/>
          <w:szCs w:val="28"/>
        </w:rPr>
        <w:t>- контролирует доступ к реальному субъекту и может отвечать за его создание и удаление;</w:t>
      </w:r>
    </w:p>
    <w:p w:rsidR="00EA2ABE" w:rsidRPr="00EA2ABE" w:rsidRDefault="00EA2ABE" w:rsidP="00EA2ABE">
      <w:pPr>
        <w:pStyle w:val="ab"/>
        <w:numPr>
          <w:ilvl w:val="0"/>
          <w:numId w:val="0"/>
        </w:numPr>
        <w:ind w:left="709"/>
        <w:rPr>
          <w:sz w:val="24"/>
          <w:szCs w:val="28"/>
        </w:rPr>
      </w:pPr>
      <w:r w:rsidRPr="00EA2ABE">
        <w:rPr>
          <w:sz w:val="24"/>
          <w:szCs w:val="28"/>
        </w:rPr>
        <w:t>- прочие обязанности зависят от вида заместителя:</w:t>
      </w:r>
    </w:p>
    <w:p w:rsidR="00EA2ABE" w:rsidRPr="00EA2ABE" w:rsidRDefault="00EA2ABE" w:rsidP="00EA2ABE">
      <w:pPr>
        <w:pStyle w:val="ab"/>
        <w:numPr>
          <w:ilvl w:val="0"/>
          <w:numId w:val="0"/>
        </w:numPr>
        <w:ind w:left="709"/>
        <w:rPr>
          <w:sz w:val="24"/>
          <w:szCs w:val="28"/>
        </w:rPr>
      </w:pPr>
      <w:r w:rsidRPr="00EA2ABE">
        <w:rPr>
          <w:sz w:val="24"/>
          <w:szCs w:val="28"/>
        </w:rPr>
        <w:t xml:space="preserve">- </w:t>
      </w:r>
      <w:r w:rsidRPr="00EA2ABE">
        <w:rPr>
          <w:rFonts w:eastAsia="Times-Italic"/>
          <w:i/>
          <w:iCs/>
          <w:sz w:val="24"/>
          <w:szCs w:val="28"/>
        </w:rPr>
        <w:t xml:space="preserve">удаленный заместитель </w:t>
      </w:r>
      <w:r w:rsidRPr="00EA2ABE">
        <w:rPr>
          <w:sz w:val="24"/>
          <w:szCs w:val="28"/>
        </w:rPr>
        <w:t>отвечает за кодирование запроса и его аргументов и отправление закодированного запроса реальному субъекту в другом адресном пространстве;</w:t>
      </w:r>
    </w:p>
    <w:p w:rsidR="00EA2ABE" w:rsidRPr="00EA2ABE" w:rsidRDefault="00EA2ABE" w:rsidP="00EA2ABE">
      <w:pPr>
        <w:pStyle w:val="ab"/>
        <w:numPr>
          <w:ilvl w:val="0"/>
          <w:numId w:val="0"/>
        </w:numPr>
        <w:ind w:left="709"/>
        <w:rPr>
          <w:sz w:val="24"/>
          <w:szCs w:val="28"/>
        </w:rPr>
      </w:pPr>
      <w:r w:rsidRPr="00EA2ABE">
        <w:rPr>
          <w:sz w:val="24"/>
          <w:szCs w:val="28"/>
        </w:rPr>
        <w:t xml:space="preserve">- </w:t>
      </w:r>
      <w:r w:rsidRPr="00EA2ABE">
        <w:rPr>
          <w:rFonts w:eastAsia="Times-Italic"/>
          <w:i/>
          <w:iCs/>
          <w:sz w:val="24"/>
          <w:szCs w:val="28"/>
        </w:rPr>
        <w:t xml:space="preserve">виртуальный заместитель </w:t>
      </w:r>
      <w:r w:rsidRPr="00EA2ABE">
        <w:rPr>
          <w:sz w:val="24"/>
          <w:szCs w:val="28"/>
        </w:rPr>
        <w:t xml:space="preserve">может кэшировать дополнительную информацию о реальном субъекте, чтобы отложить его создание. </w:t>
      </w:r>
    </w:p>
    <w:p w:rsidR="00EA2ABE" w:rsidRPr="00EA2ABE" w:rsidRDefault="00EA2ABE" w:rsidP="00EA2ABE">
      <w:pPr>
        <w:pStyle w:val="ab"/>
        <w:numPr>
          <w:ilvl w:val="0"/>
          <w:numId w:val="0"/>
        </w:numPr>
        <w:ind w:left="709"/>
        <w:rPr>
          <w:sz w:val="24"/>
          <w:szCs w:val="28"/>
        </w:rPr>
      </w:pPr>
      <w:r w:rsidRPr="00EA2ABE">
        <w:rPr>
          <w:sz w:val="24"/>
          <w:szCs w:val="28"/>
        </w:rPr>
        <w:t xml:space="preserve">- </w:t>
      </w:r>
      <w:r w:rsidRPr="00EA2ABE">
        <w:rPr>
          <w:rFonts w:eastAsia="Times-Italic"/>
          <w:i/>
          <w:iCs/>
          <w:sz w:val="24"/>
          <w:szCs w:val="28"/>
        </w:rPr>
        <w:t xml:space="preserve">защищающий заместитель </w:t>
      </w:r>
      <w:r w:rsidRPr="00EA2ABE">
        <w:rPr>
          <w:sz w:val="24"/>
          <w:szCs w:val="28"/>
        </w:rPr>
        <w:t>проверяет, имеет ли вызывающий объект необходимые для выполнения запроса права;</w:t>
      </w:r>
    </w:p>
    <w:p w:rsidR="00EA2ABE" w:rsidRPr="00EA2ABE" w:rsidRDefault="00EA2ABE" w:rsidP="00EA2ABE">
      <w:pPr>
        <w:pStyle w:val="ab"/>
        <w:rPr>
          <w:sz w:val="24"/>
          <w:szCs w:val="28"/>
        </w:rPr>
      </w:pPr>
      <w:r w:rsidRPr="00EA2ABE">
        <w:rPr>
          <w:sz w:val="24"/>
          <w:szCs w:val="28"/>
        </w:rPr>
        <w:t>Subject - субъект: - определяет общий для RealSubject и Proxy интерфейс, так что класс Proxy можно использовать везде, где ожидается RealSubject;</w:t>
      </w:r>
    </w:p>
    <w:p w:rsidR="00EA2ABE" w:rsidRPr="00EA2ABE" w:rsidRDefault="00EA2ABE" w:rsidP="00EA2ABE">
      <w:pPr>
        <w:pStyle w:val="ab"/>
        <w:rPr>
          <w:sz w:val="24"/>
          <w:szCs w:val="28"/>
        </w:rPr>
      </w:pPr>
      <w:r w:rsidRPr="00EA2ABE">
        <w:rPr>
          <w:sz w:val="24"/>
          <w:szCs w:val="28"/>
          <w:lang w:val="en-US"/>
        </w:rPr>
        <w:t>RealSubject</w:t>
      </w:r>
      <w:r w:rsidRPr="00EA2ABE">
        <w:rPr>
          <w:sz w:val="24"/>
          <w:szCs w:val="28"/>
        </w:rPr>
        <w:t xml:space="preserve"> - реальный субъект: - определяет реальный объект, представленный заместителем.</w:t>
      </w:r>
    </w:p>
    <w:p w:rsidR="00EA2ABE" w:rsidRPr="00EA2ABE" w:rsidRDefault="00EA2ABE" w:rsidP="00EA2ABE">
      <w:pPr>
        <w:autoSpaceDE w:val="0"/>
        <w:autoSpaceDN w:val="0"/>
        <w:adjustRightInd w:val="0"/>
        <w:rPr>
          <w:rFonts w:eastAsia="Helvetica-BoldOblique"/>
          <w:b/>
          <w:bCs/>
          <w:i/>
          <w:iCs/>
          <w:sz w:val="24"/>
          <w:szCs w:val="28"/>
          <w:lang w:eastAsia="ru-RU"/>
        </w:rPr>
      </w:pPr>
    </w:p>
    <w:p w:rsidR="00EA2ABE" w:rsidRDefault="00EA2ABE" w:rsidP="00EA2ABE">
      <w:pPr>
        <w:pStyle w:val="2"/>
        <w:rPr>
          <w:szCs w:val="28"/>
          <w:lang w:eastAsia="ru-RU"/>
        </w:rPr>
      </w:pPr>
    </w:p>
    <w:p w:rsidR="00EA2ABE" w:rsidRPr="00EA2ABE" w:rsidRDefault="00EA2ABE" w:rsidP="00EA2ABE">
      <w:pPr>
        <w:pStyle w:val="2"/>
        <w:rPr>
          <w:szCs w:val="28"/>
          <w:lang w:eastAsia="ru-RU"/>
        </w:rPr>
      </w:pPr>
      <w:r w:rsidRPr="00EA2ABE">
        <w:rPr>
          <w:szCs w:val="28"/>
          <w:lang w:eastAsia="ru-RU"/>
        </w:rPr>
        <w:t>Отношения</w:t>
      </w:r>
    </w:p>
    <w:p w:rsidR="00EA2ABE" w:rsidRPr="00EA2ABE" w:rsidRDefault="00EA2ABE" w:rsidP="00EA2ABE">
      <w:pPr>
        <w:pStyle w:val="a0"/>
        <w:rPr>
          <w:rFonts w:cs="Times New Roman"/>
          <w:sz w:val="24"/>
          <w:szCs w:val="28"/>
        </w:rPr>
      </w:pPr>
      <w:r w:rsidRPr="00EA2ABE">
        <w:rPr>
          <w:rFonts w:cs="Times New Roman"/>
          <w:sz w:val="24"/>
          <w:szCs w:val="28"/>
        </w:rPr>
        <w:t>Proxy при необходимости переадресует запросы объекту RealSubject. Детали зависят от вида заместителя.</w:t>
      </w:r>
    </w:p>
    <w:p w:rsidR="00EA2ABE" w:rsidRPr="00EA2ABE" w:rsidRDefault="00EA2ABE" w:rsidP="00EA2ABE">
      <w:pPr>
        <w:pStyle w:val="2"/>
        <w:rPr>
          <w:szCs w:val="28"/>
          <w:lang w:eastAsia="ru-RU"/>
        </w:rPr>
      </w:pPr>
      <w:r w:rsidRPr="00EA2ABE">
        <w:rPr>
          <w:szCs w:val="28"/>
          <w:lang w:eastAsia="ru-RU"/>
        </w:rPr>
        <w:t>Результаты</w:t>
      </w:r>
    </w:p>
    <w:p w:rsidR="00EA2ABE" w:rsidRPr="00EA2ABE" w:rsidRDefault="00EA2ABE" w:rsidP="00EA2ABE">
      <w:pPr>
        <w:pStyle w:val="a0"/>
        <w:rPr>
          <w:rFonts w:cs="Times New Roman"/>
          <w:sz w:val="24"/>
          <w:szCs w:val="28"/>
        </w:rPr>
      </w:pPr>
      <w:r w:rsidRPr="00EA2ABE">
        <w:rPr>
          <w:rFonts w:cs="Times New Roman"/>
          <w:sz w:val="24"/>
          <w:szCs w:val="28"/>
        </w:rPr>
        <w:t>С помощью паттерна заместитель при доступе к объекту вводится дополнительный уровень косвенности. У этого подхода есть много вариантов в зависимости от вида заместителя:</w:t>
      </w:r>
    </w:p>
    <w:p w:rsidR="00EA2ABE" w:rsidRPr="00EA2ABE" w:rsidRDefault="00EA2ABE" w:rsidP="00EA2ABE">
      <w:pPr>
        <w:pStyle w:val="ab"/>
        <w:rPr>
          <w:sz w:val="24"/>
          <w:szCs w:val="28"/>
        </w:rPr>
      </w:pPr>
      <w:r w:rsidRPr="00EA2ABE">
        <w:rPr>
          <w:sz w:val="24"/>
          <w:szCs w:val="28"/>
        </w:rPr>
        <w:t>удаленный заместитель может скрыть тот факт, что объект находится в другом адресном пространстве;</w:t>
      </w:r>
    </w:p>
    <w:p w:rsidR="00EA2ABE" w:rsidRPr="00EA2ABE" w:rsidRDefault="00EA2ABE" w:rsidP="00EA2ABE">
      <w:pPr>
        <w:pStyle w:val="ab"/>
        <w:rPr>
          <w:sz w:val="24"/>
          <w:szCs w:val="28"/>
        </w:rPr>
      </w:pPr>
      <w:r w:rsidRPr="00EA2ABE">
        <w:rPr>
          <w:sz w:val="24"/>
          <w:szCs w:val="28"/>
        </w:rPr>
        <w:t>виртуальный заместитель может выполнять оптимизацию, например создание объекта по требованию;</w:t>
      </w:r>
    </w:p>
    <w:p w:rsidR="00EA2ABE" w:rsidRPr="00EA2ABE" w:rsidRDefault="00EA2ABE" w:rsidP="00EA2ABE">
      <w:pPr>
        <w:pStyle w:val="ab"/>
        <w:rPr>
          <w:sz w:val="24"/>
          <w:szCs w:val="28"/>
        </w:rPr>
      </w:pPr>
      <w:r w:rsidRPr="00EA2ABE">
        <w:rPr>
          <w:sz w:val="24"/>
          <w:szCs w:val="28"/>
        </w:rPr>
        <w:t xml:space="preserve">защищающий заместитель и </w:t>
      </w:r>
      <w:r w:rsidRPr="00EA2ABE">
        <w:rPr>
          <w:rFonts w:ascii="Cambria Math" w:hAnsi="Cambria Math" w:cs="Cambria Math"/>
          <w:sz w:val="24"/>
          <w:szCs w:val="28"/>
        </w:rPr>
        <w:t>≪</w:t>
      </w:r>
      <w:r w:rsidRPr="00EA2ABE">
        <w:rPr>
          <w:sz w:val="24"/>
          <w:szCs w:val="28"/>
        </w:rPr>
        <w:t>умная</w:t>
      </w:r>
      <w:r w:rsidRPr="00EA2ABE">
        <w:rPr>
          <w:rFonts w:ascii="Cambria Math" w:hAnsi="Cambria Math" w:cs="Cambria Math"/>
          <w:sz w:val="24"/>
          <w:szCs w:val="28"/>
        </w:rPr>
        <w:t>≫</w:t>
      </w:r>
      <w:r w:rsidRPr="00EA2ABE">
        <w:rPr>
          <w:sz w:val="24"/>
          <w:szCs w:val="28"/>
        </w:rPr>
        <w:t xml:space="preserve"> ссылка позволяют решать дополнительные задачи при доступе к объекту.</w:t>
      </w:r>
    </w:p>
    <w:p w:rsidR="00EA2ABE" w:rsidRPr="00EA2ABE" w:rsidRDefault="00EA2ABE" w:rsidP="00EA2ABE">
      <w:pPr>
        <w:pStyle w:val="a0"/>
        <w:rPr>
          <w:rFonts w:cs="Times New Roman"/>
          <w:sz w:val="24"/>
          <w:szCs w:val="28"/>
        </w:rPr>
      </w:pPr>
      <w:r w:rsidRPr="00EA2ABE">
        <w:rPr>
          <w:rFonts w:cs="Times New Roman"/>
          <w:sz w:val="24"/>
          <w:szCs w:val="28"/>
        </w:rPr>
        <w:t xml:space="preserve">Есть еще одна оптимизация, которую паттерн заместитель иногда скрывает от клиента. Она называется </w:t>
      </w:r>
      <w:r w:rsidRPr="00EA2ABE">
        <w:rPr>
          <w:rFonts w:eastAsia="Times-Italic" w:cs="Times New Roman"/>
          <w:i/>
          <w:iCs/>
          <w:sz w:val="24"/>
          <w:szCs w:val="28"/>
        </w:rPr>
        <w:t xml:space="preserve">копированием при записи </w:t>
      </w:r>
      <w:r w:rsidRPr="00EA2ABE">
        <w:rPr>
          <w:rFonts w:cs="Times New Roman"/>
          <w:sz w:val="24"/>
          <w:szCs w:val="28"/>
        </w:rPr>
        <w:t>(copy-on-write) и имеет много общего с созданием объекта по требованию. Копирование большого и сложного объекта - очень дорогая операция. Если копия не модифицировалась, то нет смысла эту цену платить. Если отложить процесс копирования, применив заместитель, то можно быть уверенным, что эта операция произойдет только тогда, когда он действительно был изменен. Чтобы во время записи можно было копировать, необходимо подсчитывать ссылки на субъект. Копирование заместителя просто увеличивает счетчик ссылок. И только тогда, когда клиент запрашивает операцию, изменяющую субъект, заместитель действительно выполняет копирование. Одновременно заместитель должен уменьшить счетчик ссылок. Когда счетчик ссылок становится равным нулю, субъект уничтожается.</w:t>
      </w:r>
    </w:p>
    <w:p w:rsidR="00EA2ABE" w:rsidRPr="00EA2ABE" w:rsidRDefault="00EA2ABE" w:rsidP="00EA2ABE">
      <w:pPr>
        <w:pStyle w:val="a0"/>
        <w:rPr>
          <w:rFonts w:cs="Times New Roman"/>
          <w:sz w:val="24"/>
          <w:szCs w:val="28"/>
        </w:rPr>
      </w:pPr>
      <w:r w:rsidRPr="00EA2ABE">
        <w:rPr>
          <w:rFonts w:cs="Times New Roman"/>
          <w:sz w:val="24"/>
          <w:szCs w:val="28"/>
        </w:rPr>
        <w:t xml:space="preserve">Копирование при записи может существенно уменьшить плату за копирование </w:t>
      </w:r>
      <w:r w:rsidRPr="00EA2ABE">
        <w:rPr>
          <w:rFonts w:ascii="Cambria Math" w:hAnsi="Cambria Math" w:cs="Cambria Math"/>
          <w:sz w:val="24"/>
          <w:szCs w:val="28"/>
        </w:rPr>
        <w:t>≪</w:t>
      </w:r>
      <w:r w:rsidRPr="00EA2ABE">
        <w:rPr>
          <w:rFonts w:cs="Times New Roman"/>
          <w:sz w:val="24"/>
          <w:szCs w:val="28"/>
        </w:rPr>
        <w:t>тяжелых</w:t>
      </w:r>
      <w:r w:rsidRPr="00EA2ABE">
        <w:rPr>
          <w:rFonts w:ascii="Cambria Math" w:hAnsi="Cambria Math" w:cs="Cambria Math"/>
          <w:sz w:val="24"/>
          <w:szCs w:val="28"/>
        </w:rPr>
        <w:t>≫</w:t>
      </w:r>
      <w:r w:rsidRPr="00EA2ABE">
        <w:rPr>
          <w:rFonts w:cs="Times New Roman"/>
          <w:sz w:val="24"/>
          <w:szCs w:val="28"/>
        </w:rPr>
        <w:t xml:space="preserve"> субъектов.</w:t>
      </w:r>
    </w:p>
    <w:p w:rsidR="00EA2ABE" w:rsidRPr="00EA2ABE" w:rsidRDefault="00EA2ABE" w:rsidP="00EA2ABE">
      <w:pPr>
        <w:rPr>
          <w:rFonts w:eastAsia="Times-Roman"/>
          <w:sz w:val="24"/>
          <w:szCs w:val="28"/>
          <w:lang w:eastAsia="ru-RU"/>
        </w:rPr>
      </w:pPr>
    </w:p>
    <w:p w:rsidR="00EA2ABE" w:rsidRPr="00EA2ABE" w:rsidRDefault="00EA2ABE" w:rsidP="00EA2ABE">
      <w:pPr>
        <w:pStyle w:val="2"/>
        <w:rPr>
          <w:szCs w:val="28"/>
        </w:rPr>
      </w:pPr>
      <w:r w:rsidRPr="00EA2ABE">
        <w:rPr>
          <w:szCs w:val="28"/>
        </w:rPr>
        <w:t>Особенности паттерна Proxy</w:t>
      </w:r>
    </w:p>
    <w:p w:rsidR="00EA2ABE" w:rsidRPr="00EA2ABE" w:rsidRDefault="00EA2ABE" w:rsidP="00EA2ABE">
      <w:pPr>
        <w:pStyle w:val="ab"/>
        <w:rPr>
          <w:sz w:val="24"/>
          <w:szCs w:val="28"/>
        </w:rPr>
      </w:pPr>
      <w:hyperlink r:id="rId29" w:history="1">
        <w:r w:rsidRPr="00EA2ABE">
          <w:rPr>
            <w:rStyle w:val="Hyperlink"/>
            <w:color w:val="auto"/>
            <w:sz w:val="24"/>
            <w:szCs w:val="28"/>
            <w:u w:val="none"/>
          </w:rPr>
          <w:t>Adapter</w:t>
        </w:r>
      </w:hyperlink>
      <w:r w:rsidRPr="00EA2ABE">
        <w:rPr>
          <w:sz w:val="24"/>
          <w:szCs w:val="28"/>
        </w:rPr>
        <w:t xml:space="preserve"> предоставляет своему объекту другой интерфейс . Proxy предоставляет тот же интерфейс. </w:t>
      </w:r>
      <w:hyperlink r:id="rId30" w:history="1">
        <w:r w:rsidRPr="00EA2ABE">
          <w:rPr>
            <w:rStyle w:val="Hyperlink"/>
            <w:color w:val="auto"/>
            <w:sz w:val="24"/>
            <w:szCs w:val="28"/>
            <w:u w:val="none"/>
          </w:rPr>
          <w:t>Decorator</w:t>
        </w:r>
      </w:hyperlink>
      <w:r w:rsidRPr="00EA2ABE">
        <w:rPr>
          <w:sz w:val="24"/>
          <w:szCs w:val="28"/>
        </w:rPr>
        <w:t xml:space="preserve"> предоставляет расширенный интерфейс. </w:t>
      </w:r>
    </w:p>
    <w:p w:rsidR="00EA2ABE" w:rsidRPr="00EA2ABE" w:rsidRDefault="00EA2ABE" w:rsidP="00EA2ABE">
      <w:pPr>
        <w:pStyle w:val="ab"/>
        <w:rPr>
          <w:sz w:val="24"/>
          <w:szCs w:val="28"/>
        </w:rPr>
      </w:pPr>
      <w:r w:rsidRPr="00EA2ABE">
        <w:rPr>
          <w:sz w:val="24"/>
          <w:szCs w:val="28"/>
        </w:rPr>
        <w:t xml:space="preserve">Decorator и Proxy имеют разные цели, но схожие структуры. Оба вводят дополнительный уровень косвенности: их реализации хранят ссылку на объект, на который они отправляют запросы. </w:t>
      </w:r>
    </w:p>
    <w:p w:rsidR="00EA2ABE" w:rsidRPr="00EA2ABE" w:rsidRDefault="00EA2ABE" w:rsidP="00EA2ABE">
      <w:pPr>
        <w:pStyle w:val="2"/>
        <w:rPr>
          <w:szCs w:val="28"/>
        </w:rPr>
      </w:pPr>
      <w:r w:rsidRPr="00EA2ABE">
        <w:rPr>
          <w:szCs w:val="28"/>
        </w:rPr>
        <w:t>Реализация паттерна Proxy</w:t>
      </w:r>
    </w:p>
    <w:p w:rsidR="00EA2ABE" w:rsidRPr="00EA2ABE" w:rsidRDefault="00EA2ABE" w:rsidP="00EA2ABE">
      <w:pPr>
        <w:pStyle w:val="BodyText"/>
        <w:rPr>
          <w:rFonts w:cs="Times New Roman"/>
          <w:sz w:val="24"/>
          <w:szCs w:val="28"/>
        </w:rPr>
      </w:pPr>
      <w:r w:rsidRPr="00EA2ABE">
        <w:rPr>
          <w:rFonts w:cs="Times New Roman"/>
          <w:sz w:val="24"/>
          <w:szCs w:val="28"/>
        </w:rPr>
        <w:t>Инициализация при первом использовании.</w:t>
      </w:r>
    </w:p>
    <w:p w:rsidR="00EA2ABE" w:rsidRPr="00EA2ABE" w:rsidRDefault="00EA2ABE" w:rsidP="00EA2ABE">
      <w:pPr>
        <w:pStyle w:val="BodyText"/>
        <w:numPr>
          <w:ilvl w:val="0"/>
          <w:numId w:val="28"/>
        </w:numPr>
        <w:tabs>
          <w:tab w:val="left" w:pos="707"/>
        </w:tabs>
        <w:spacing w:after="0"/>
        <w:rPr>
          <w:rFonts w:cs="Times New Roman"/>
          <w:sz w:val="24"/>
          <w:szCs w:val="28"/>
        </w:rPr>
      </w:pPr>
      <w:r w:rsidRPr="00EA2ABE">
        <w:rPr>
          <w:rFonts w:cs="Times New Roman"/>
          <w:sz w:val="24"/>
          <w:szCs w:val="28"/>
        </w:rPr>
        <w:t xml:space="preserve">Спроектируйте класс-обертку с "дополнительным уровнем косвенности". </w:t>
      </w:r>
    </w:p>
    <w:p w:rsidR="00EA2ABE" w:rsidRPr="00EA2ABE" w:rsidRDefault="00EA2ABE" w:rsidP="00EA2ABE">
      <w:pPr>
        <w:pStyle w:val="BodyText"/>
        <w:numPr>
          <w:ilvl w:val="0"/>
          <w:numId w:val="28"/>
        </w:numPr>
        <w:tabs>
          <w:tab w:val="left" w:pos="707"/>
        </w:tabs>
        <w:spacing w:after="0"/>
        <w:rPr>
          <w:rFonts w:cs="Times New Roman"/>
          <w:sz w:val="24"/>
          <w:szCs w:val="28"/>
        </w:rPr>
      </w:pPr>
      <w:r w:rsidRPr="00EA2ABE">
        <w:rPr>
          <w:rFonts w:cs="Times New Roman"/>
          <w:sz w:val="24"/>
          <w:szCs w:val="28"/>
        </w:rPr>
        <w:t xml:space="preserve">Этот класс содержит указатель на реальный класс. </w:t>
      </w:r>
    </w:p>
    <w:p w:rsidR="00EA2ABE" w:rsidRPr="00EA2ABE" w:rsidRDefault="00EA2ABE" w:rsidP="00EA2ABE">
      <w:pPr>
        <w:pStyle w:val="BodyText"/>
        <w:numPr>
          <w:ilvl w:val="0"/>
          <w:numId w:val="28"/>
        </w:numPr>
        <w:tabs>
          <w:tab w:val="left" w:pos="707"/>
        </w:tabs>
        <w:spacing w:after="0"/>
        <w:rPr>
          <w:rFonts w:cs="Times New Roman"/>
          <w:sz w:val="24"/>
          <w:szCs w:val="28"/>
        </w:rPr>
      </w:pPr>
      <w:r w:rsidRPr="00EA2ABE">
        <w:rPr>
          <w:rFonts w:cs="Times New Roman"/>
          <w:sz w:val="24"/>
          <w:szCs w:val="28"/>
        </w:rPr>
        <w:t xml:space="preserve">Этот указатель инициализируется нулевым значением. </w:t>
      </w:r>
    </w:p>
    <w:p w:rsidR="00EA2ABE" w:rsidRPr="003D6871" w:rsidRDefault="00EA2ABE" w:rsidP="00EA2ABE">
      <w:pPr>
        <w:pStyle w:val="BodyText"/>
        <w:numPr>
          <w:ilvl w:val="0"/>
          <w:numId w:val="28"/>
        </w:numPr>
        <w:tabs>
          <w:tab w:val="left" w:pos="707"/>
        </w:tabs>
        <w:spacing w:after="0"/>
        <w:rPr>
          <w:rFonts w:cs="Times New Roman"/>
          <w:sz w:val="24"/>
          <w:szCs w:val="28"/>
        </w:rPr>
      </w:pPr>
      <w:r w:rsidRPr="003D6871">
        <w:rPr>
          <w:rFonts w:cs="Times New Roman"/>
          <w:sz w:val="24"/>
          <w:szCs w:val="28"/>
        </w:rPr>
        <w:t>Реальный объект создается при поступлении запроса "на первом использовании" (</w:t>
      </w:r>
      <w:hyperlink r:id="rId31" w:history="1">
        <w:r w:rsidRPr="003D6871">
          <w:rPr>
            <w:rStyle w:val="Hyperlink"/>
            <w:rFonts w:cs="Times New Roman"/>
            <w:color w:val="auto"/>
            <w:sz w:val="24"/>
            <w:szCs w:val="28"/>
            <w:u w:val="none"/>
          </w:rPr>
          <w:t>отложенная инициализация или lazy intialization</w:t>
        </w:r>
      </w:hyperlink>
      <w:r w:rsidRPr="003D6871">
        <w:rPr>
          <w:rFonts w:cs="Times New Roman"/>
          <w:sz w:val="24"/>
          <w:szCs w:val="28"/>
        </w:rPr>
        <w:t xml:space="preserve">). </w:t>
      </w:r>
    </w:p>
    <w:p w:rsidR="00EA2ABE" w:rsidRPr="003D6871" w:rsidRDefault="00EA2ABE" w:rsidP="00EA2ABE">
      <w:pPr>
        <w:pStyle w:val="BodyText"/>
        <w:numPr>
          <w:ilvl w:val="0"/>
          <w:numId w:val="28"/>
        </w:numPr>
        <w:tabs>
          <w:tab w:val="left" w:pos="707"/>
        </w:tabs>
        <w:rPr>
          <w:rFonts w:cs="Times New Roman"/>
          <w:sz w:val="24"/>
          <w:szCs w:val="28"/>
        </w:rPr>
      </w:pPr>
      <w:r w:rsidRPr="003D6871">
        <w:rPr>
          <w:rFonts w:cs="Times New Roman"/>
          <w:sz w:val="24"/>
          <w:szCs w:val="28"/>
        </w:rPr>
        <w:t xml:space="preserve">Запрос всегда делегируется реальному объекту.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class</w:t>
      </w:r>
      <w:r w:rsidRPr="003D6871">
        <w:rPr>
          <w:rFonts w:cs="Times New Roman"/>
          <w:b/>
          <w:szCs w:val="28"/>
          <w:lang w:val="en-US"/>
        </w:rPr>
        <w:t xml:space="preserve"> </w:t>
      </w:r>
      <w:r w:rsidRPr="003D6871">
        <w:rPr>
          <w:rStyle w:val="a6"/>
          <w:rFonts w:cs="Times New Roman"/>
          <w:b/>
          <w:szCs w:val="28"/>
          <w:lang w:val="en-US"/>
        </w:rPr>
        <w:t>RealImage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int</w:t>
      </w:r>
      <w:r w:rsidRPr="003D6871">
        <w:rPr>
          <w:rFonts w:cs="Times New Roman"/>
          <w:b/>
          <w:szCs w:val="28"/>
          <w:lang w:val="en-US"/>
        </w:rPr>
        <w:t xml:space="preserve"> </w:t>
      </w:r>
      <w:r w:rsidRPr="003D6871">
        <w:rPr>
          <w:rStyle w:val="a6"/>
          <w:rFonts w:cs="Times New Roman"/>
          <w:b/>
          <w:szCs w:val="28"/>
          <w:lang w:val="en-US"/>
        </w:rPr>
        <w:t>m_id;</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public:</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RealImage(int</w:t>
      </w:r>
      <w:r w:rsidRPr="003D6871">
        <w:rPr>
          <w:rFonts w:cs="Times New Roman"/>
          <w:b/>
          <w:szCs w:val="28"/>
          <w:lang w:val="en-US"/>
        </w:rPr>
        <w:t xml:space="preserve"> </w:t>
      </w:r>
      <w:r w:rsidRPr="003D6871">
        <w:rPr>
          <w:rStyle w:val="a6"/>
          <w:rFonts w:cs="Times New Roman"/>
          <w:b/>
          <w:szCs w:val="28"/>
          <w:lang w:val="en-US"/>
        </w:rPr>
        <w:t>i)</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m_id = i;</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   $$ ctor: "</w:t>
      </w:r>
      <w:r w:rsidRPr="003D6871">
        <w:rPr>
          <w:rFonts w:cs="Times New Roman"/>
          <w:b/>
          <w:szCs w:val="28"/>
          <w:lang w:val="en-US"/>
        </w:rPr>
        <w:t xml:space="preserve"> </w:t>
      </w:r>
      <w:r w:rsidRPr="003D6871">
        <w:rPr>
          <w:rStyle w:val="a6"/>
          <w:rFonts w:cs="Times New Roman"/>
          <w:b/>
          <w:szCs w:val="28"/>
          <w:lang w:val="en-US"/>
        </w:rPr>
        <w:t>&lt;&lt; m_id &lt;&lt; '\n';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~RealImage()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   dtor: "</w:t>
      </w:r>
      <w:r w:rsidRPr="003D6871">
        <w:rPr>
          <w:rFonts w:cs="Times New Roman"/>
          <w:b/>
          <w:szCs w:val="28"/>
          <w:lang w:val="en-US"/>
        </w:rPr>
        <w:t xml:space="preserve"> </w:t>
      </w:r>
      <w:r w:rsidRPr="003D6871">
        <w:rPr>
          <w:rStyle w:val="a6"/>
          <w:rFonts w:cs="Times New Roman"/>
          <w:b/>
          <w:szCs w:val="28"/>
          <w:lang w:val="en-US"/>
        </w:rPr>
        <w:t>&lt;&lt; m_id &lt;&lt; '\n';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void</w:t>
      </w:r>
      <w:r w:rsidRPr="003D6871">
        <w:rPr>
          <w:rFonts w:cs="Times New Roman"/>
          <w:b/>
          <w:szCs w:val="28"/>
          <w:lang w:val="en-US"/>
        </w:rPr>
        <w:t xml:space="preserve"> </w:t>
      </w:r>
      <w:r w:rsidRPr="003D6871">
        <w:rPr>
          <w:rStyle w:val="a6"/>
          <w:rFonts w:cs="Times New Roman"/>
          <w:b/>
          <w:szCs w:val="28"/>
          <w:lang w:val="en-US"/>
        </w:rPr>
        <w:t>draw()</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   drawing image "</w:t>
      </w:r>
      <w:r w:rsidRPr="003D6871">
        <w:rPr>
          <w:rFonts w:cs="Times New Roman"/>
          <w:b/>
          <w:szCs w:val="28"/>
          <w:lang w:val="en-US"/>
        </w:rPr>
        <w:t xml:space="preserve"> </w:t>
      </w:r>
      <w:r w:rsidRPr="003D6871">
        <w:rPr>
          <w:rStyle w:val="a6"/>
          <w:rFonts w:cs="Times New Roman"/>
          <w:b/>
          <w:szCs w:val="28"/>
          <w:lang w:val="en-US"/>
        </w:rPr>
        <w:t>&lt;&lt; m_id &lt;&lt; '\n';</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w:t>
      </w:r>
    </w:p>
    <w:p w:rsidR="003D6871" w:rsidRPr="003D6871" w:rsidRDefault="003D6871" w:rsidP="003D6871">
      <w:pPr>
        <w:pStyle w:val="a7"/>
        <w:numPr>
          <w:ilvl w:val="0"/>
          <w:numId w:val="28"/>
        </w:numPr>
        <w:rPr>
          <w:rFonts w:cs="Times New Roman"/>
          <w:b/>
          <w:szCs w:val="28"/>
        </w:rPr>
      </w:pPr>
      <w:r w:rsidRPr="003D6871">
        <w:rPr>
          <w:rStyle w:val="a6"/>
          <w:rFonts w:cs="Times New Roman"/>
          <w:b/>
          <w:szCs w:val="28"/>
        </w:rPr>
        <w:t>};</w:t>
      </w:r>
    </w:p>
    <w:p w:rsidR="003D6871" w:rsidRPr="003D6871" w:rsidRDefault="003D6871" w:rsidP="003D6871">
      <w:pPr>
        <w:pStyle w:val="a7"/>
        <w:numPr>
          <w:ilvl w:val="0"/>
          <w:numId w:val="28"/>
        </w:numPr>
        <w:rPr>
          <w:rStyle w:val="a6"/>
          <w:rFonts w:cs="Times New Roman"/>
          <w:b/>
          <w:szCs w:val="28"/>
        </w:rPr>
      </w:pPr>
      <w:r w:rsidRPr="003D6871">
        <w:rPr>
          <w:rFonts w:cs="Times New Roman"/>
          <w:b/>
          <w:szCs w:val="28"/>
        </w:rPr>
        <w:t> </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1. Класс-обертка с "дополнительным уровнем косвенности"</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class</w:t>
      </w:r>
      <w:r w:rsidRPr="003D6871">
        <w:rPr>
          <w:rFonts w:cs="Times New Roman"/>
          <w:b/>
          <w:szCs w:val="28"/>
        </w:rPr>
        <w:t xml:space="preserve"> </w:t>
      </w:r>
      <w:r w:rsidRPr="003D6871">
        <w:rPr>
          <w:rStyle w:val="a6"/>
          <w:rFonts w:cs="Times New Roman"/>
          <w:b/>
          <w:szCs w:val="28"/>
        </w:rPr>
        <w:t>Image</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 2. Класс-обертка содержит указатель на реальный класс</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rPr>
        <w:t>    </w:t>
      </w:r>
      <w:r w:rsidRPr="003D6871">
        <w:rPr>
          <w:rStyle w:val="a6"/>
          <w:rFonts w:cs="Times New Roman"/>
          <w:b/>
          <w:szCs w:val="28"/>
          <w:lang w:val="en-US"/>
        </w:rPr>
        <w:t>RealImage *m_the_real_thing;</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int</w:t>
      </w:r>
      <w:r w:rsidRPr="003D6871">
        <w:rPr>
          <w:rFonts w:cs="Times New Roman"/>
          <w:b/>
          <w:szCs w:val="28"/>
          <w:lang w:val="en-US"/>
        </w:rPr>
        <w:t xml:space="preserve"> </w:t>
      </w:r>
      <w:r w:rsidRPr="003D6871">
        <w:rPr>
          <w:rStyle w:val="a6"/>
          <w:rFonts w:cs="Times New Roman"/>
          <w:b/>
          <w:szCs w:val="28"/>
          <w:lang w:val="en-US"/>
        </w:rPr>
        <w:t>m_id;</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static</w:t>
      </w:r>
      <w:r w:rsidRPr="003D6871">
        <w:rPr>
          <w:rFonts w:cs="Times New Roman"/>
          <w:b/>
          <w:szCs w:val="28"/>
          <w:lang w:val="en-US"/>
        </w:rPr>
        <w:t xml:space="preserve"> </w:t>
      </w: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s_next;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public:</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Image()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m_id = s_next++;</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 3. Инициализируется нулевым значением</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m_the_real_thing = 0;</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rPr>
        <w:t>    </w:t>
      </w: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~Image()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delete</w:t>
      </w:r>
      <w:r w:rsidRPr="003D6871">
        <w:rPr>
          <w:rFonts w:cs="Times New Roman"/>
          <w:b/>
          <w:szCs w:val="28"/>
          <w:lang w:val="en-US"/>
        </w:rPr>
        <w:t xml:space="preserve"> </w:t>
      </w:r>
      <w:r w:rsidRPr="003D6871">
        <w:rPr>
          <w:rStyle w:val="a6"/>
          <w:rFonts w:cs="Times New Roman"/>
          <w:b/>
          <w:szCs w:val="28"/>
          <w:lang w:val="en-US"/>
        </w:rPr>
        <w:t>m_the_real_thing;</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void</w:t>
      </w:r>
      <w:r w:rsidRPr="003D6871">
        <w:rPr>
          <w:rFonts w:cs="Times New Roman"/>
          <w:b/>
          <w:szCs w:val="28"/>
        </w:rPr>
        <w:t xml:space="preserve"> </w:t>
      </w:r>
      <w:r w:rsidRPr="003D6871">
        <w:rPr>
          <w:rStyle w:val="a6"/>
          <w:rFonts w:cs="Times New Roman"/>
          <w:b/>
          <w:szCs w:val="28"/>
        </w:rPr>
        <w:t>draw()</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xml:space="preserve">        // 4. Реальный объект создается при поступлении </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    запроса "на первом использовании"</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if</w:t>
      </w:r>
      <w:r w:rsidRPr="003D6871">
        <w:rPr>
          <w:rFonts w:cs="Times New Roman"/>
          <w:b/>
          <w:szCs w:val="28"/>
        </w:rPr>
        <w:t xml:space="preserve"> </w:t>
      </w:r>
      <w:r w:rsidRPr="003D6871">
        <w:rPr>
          <w:rStyle w:val="a6"/>
          <w:rFonts w:cs="Times New Roman"/>
          <w:b/>
          <w:szCs w:val="28"/>
        </w:rPr>
        <w:t>(!</w:t>
      </w:r>
      <w:r w:rsidRPr="003D6871">
        <w:rPr>
          <w:rStyle w:val="a6"/>
          <w:rFonts w:cs="Times New Roman"/>
          <w:b/>
          <w:szCs w:val="28"/>
          <w:lang w:val="en-US"/>
        </w:rPr>
        <w:t>m</w:t>
      </w:r>
      <w:r w:rsidRPr="003D6871">
        <w:rPr>
          <w:rStyle w:val="a6"/>
          <w:rFonts w:cs="Times New Roman"/>
          <w:b/>
          <w:szCs w:val="28"/>
        </w:rPr>
        <w:t>_</w:t>
      </w:r>
      <w:r w:rsidRPr="003D6871">
        <w:rPr>
          <w:rStyle w:val="a6"/>
          <w:rFonts w:cs="Times New Roman"/>
          <w:b/>
          <w:szCs w:val="28"/>
          <w:lang w:val="en-US"/>
        </w:rPr>
        <w:t>the</w:t>
      </w:r>
      <w:r w:rsidRPr="003D6871">
        <w:rPr>
          <w:rStyle w:val="a6"/>
          <w:rFonts w:cs="Times New Roman"/>
          <w:b/>
          <w:szCs w:val="28"/>
        </w:rPr>
        <w:t>_</w:t>
      </w:r>
      <w:r w:rsidRPr="003D6871">
        <w:rPr>
          <w:rStyle w:val="a6"/>
          <w:rFonts w:cs="Times New Roman"/>
          <w:b/>
          <w:szCs w:val="28"/>
          <w:lang w:val="en-US"/>
        </w:rPr>
        <w:t>real</w:t>
      </w:r>
      <w:r w:rsidRPr="003D6871">
        <w:rPr>
          <w:rStyle w:val="a6"/>
          <w:rFonts w:cs="Times New Roman"/>
          <w:b/>
          <w:szCs w:val="28"/>
        </w:rPr>
        <w:t>_</w:t>
      </w:r>
      <w:r w:rsidRPr="003D6871">
        <w:rPr>
          <w:rStyle w:val="a6"/>
          <w:rFonts w:cs="Times New Roman"/>
          <w:b/>
          <w:szCs w:val="28"/>
          <w:lang w:val="en-US"/>
        </w:rPr>
        <w:t>thing</w:t>
      </w:r>
      <w:r w:rsidRPr="003D6871">
        <w:rPr>
          <w:rStyle w:val="a6"/>
          <w:rFonts w:cs="Times New Roman"/>
          <w:b/>
          <w:szCs w:val="28"/>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m_the_real_thing = new</w:t>
      </w:r>
      <w:r w:rsidRPr="003D6871">
        <w:rPr>
          <w:rFonts w:cs="Times New Roman"/>
          <w:b/>
          <w:szCs w:val="28"/>
          <w:lang w:val="en-US"/>
        </w:rPr>
        <w:t xml:space="preserve"> </w:t>
      </w:r>
      <w:r w:rsidRPr="003D6871">
        <w:rPr>
          <w:rStyle w:val="a6"/>
          <w:rFonts w:cs="Times New Roman"/>
          <w:b/>
          <w:szCs w:val="28"/>
          <w:lang w:val="en-US"/>
        </w:rPr>
        <w:t>RealImage(m_id);</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 5. Запрос всегда делегируется реальному объекту</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rPr>
        <w:t>        m_the_real_thing-&gt;draw();</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rPr>
        <w:t>    </w:t>
      </w: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Fonts w:cs="Times New Roman"/>
          <w:b/>
          <w:szCs w:val="28"/>
          <w:lang w:val="en-US"/>
        </w:rPr>
      </w:pP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Image::s_next = 1;</w:t>
      </w:r>
    </w:p>
    <w:p w:rsidR="003D6871" w:rsidRPr="003D6871" w:rsidRDefault="003D6871" w:rsidP="003D6871">
      <w:pPr>
        <w:pStyle w:val="a7"/>
        <w:numPr>
          <w:ilvl w:val="0"/>
          <w:numId w:val="28"/>
        </w:numPr>
        <w:rPr>
          <w:rStyle w:val="a6"/>
          <w:rFonts w:cs="Times New Roman"/>
          <w:b/>
          <w:szCs w:val="28"/>
          <w:lang w:val="en-US"/>
        </w:rPr>
      </w:pPr>
      <w:r w:rsidRPr="003D6871">
        <w:rPr>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main()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Fonts w:cs="Times New Roman"/>
          <w:b/>
          <w:szCs w:val="28"/>
          <w:lang w:val="en-US"/>
        </w:rPr>
      </w:pPr>
      <w:r w:rsidRPr="003D6871">
        <w:rPr>
          <w:rStyle w:val="a6"/>
          <w:rFonts w:cs="Times New Roman"/>
          <w:b/>
          <w:szCs w:val="28"/>
          <w:lang w:val="en-US"/>
        </w:rPr>
        <w:t>  Image images[5];</w:t>
      </w:r>
    </w:p>
    <w:p w:rsidR="003D6871" w:rsidRPr="003D6871" w:rsidRDefault="003D6871" w:rsidP="003D6871">
      <w:pPr>
        <w:pStyle w:val="a7"/>
        <w:numPr>
          <w:ilvl w:val="0"/>
          <w:numId w:val="28"/>
        </w:numPr>
        <w:rPr>
          <w:rStyle w:val="a6"/>
          <w:rFonts w:cs="Times New Roman"/>
          <w:b/>
          <w:szCs w:val="28"/>
          <w:lang w:val="en-US"/>
        </w:rPr>
      </w:pPr>
      <w:r w:rsidRPr="003D6871">
        <w:rPr>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for</w:t>
      </w:r>
      <w:r w:rsidRPr="003D6871">
        <w:rPr>
          <w:rFonts w:cs="Times New Roman"/>
          <w:b/>
          <w:szCs w:val="28"/>
          <w:lang w:val="en-US"/>
        </w:rPr>
        <w:t xml:space="preserve"> </w:t>
      </w: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i; true;)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"Exit[0], Image[1-5]: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cin &gt;&gt; i;</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if</w:t>
      </w:r>
      <w:r w:rsidRPr="003D6871">
        <w:rPr>
          <w:rFonts w:cs="Times New Roman"/>
          <w:b/>
          <w:szCs w:val="28"/>
          <w:lang w:val="en-US"/>
        </w:rPr>
        <w:t xml:space="preserve"> </w:t>
      </w:r>
      <w:r w:rsidRPr="003D6871">
        <w:rPr>
          <w:rStyle w:val="a6"/>
          <w:rFonts w:cs="Times New Roman"/>
          <w:b/>
          <w:szCs w:val="28"/>
          <w:lang w:val="en-US"/>
        </w:rPr>
        <w:t>(i == 0)</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break;</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images[i - 1].draw();</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w:t>
      </w:r>
    </w:p>
    <w:p w:rsidR="003D6871" w:rsidRPr="003D6871" w:rsidRDefault="003D6871" w:rsidP="003D6871">
      <w:pPr>
        <w:pStyle w:val="BodyText"/>
        <w:numPr>
          <w:ilvl w:val="0"/>
          <w:numId w:val="28"/>
        </w:numPr>
        <w:rPr>
          <w:rStyle w:val="a6"/>
          <w:rFonts w:cs="Times New Roman"/>
          <w:b/>
          <w:sz w:val="24"/>
          <w:szCs w:val="28"/>
        </w:rPr>
      </w:pPr>
      <w:r w:rsidRPr="003D6871">
        <w:rPr>
          <w:rStyle w:val="a6"/>
          <w:rFonts w:cs="Times New Roman"/>
          <w:b/>
          <w:sz w:val="24"/>
          <w:szCs w:val="28"/>
        </w:rPr>
        <w:t>}</w:t>
      </w:r>
    </w:p>
    <w:p w:rsidR="003D6871" w:rsidRPr="003D6871" w:rsidRDefault="003D6871" w:rsidP="003D6871">
      <w:pPr>
        <w:pStyle w:val="BodyText"/>
        <w:numPr>
          <w:ilvl w:val="0"/>
          <w:numId w:val="28"/>
        </w:numPr>
        <w:rPr>
          <w:rFonts w:cs="Times New Roman"/>
          <w:sz w:val="24"/>
          <w:szCs w:val="28"/>
        </w:rPr>
      </w:pPr>
      <w:r w:rsidRPr="003D6871">
        <w:rPr>
          <w:rFonts w:cs="Times New Roman"/>
          <w:sz w:val="24"/>
          <w:szCs w:val="28"/>
        </w:rPr>
        <w:t>Вывод программы:</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szCs w:val="28"/>
          <w:lang w:val="en-US"/>
        </w:rPr>
        <w:t> </w:t>
      </w:r>
      <w:r w:rsidRPr="003D6871">
        <w:rPr>
          <w:rStyle w:val="a6"/>
          <w:rFonts w:cs="Times New Roman"/>
          <w:b/>
          <w:szCs w:val="28"/>
          <w:lang w:val="en-US"/>
        </w:rPr>
        <w:t>Exit</w:t>
      </w:r>
      <w:r w:rsidRPr="003D6871">
        <w:rPr>
          <w:rStyle w:val="a6"/>
          <w:rFonts w:cs="Times New Roman"/>
          <w:b/>
          <w:szCs w:val="28"/>
        </w:rPr>
        <w:t xml:space="preserve">[0], </w:t>
      </w:r>
      <w:r w:rsidRPr="003D6871">
        <w:rPr>
          <w:rStyle w:val="a6"/>
          <w:rFonts w:cs="Times New Roman"/>
          <w:b/>
          <w:szCs w:val="28"/>
          <w:lang w:val="en-US"/>
        </w:rPr>
        <w:t>Image</w:t>
      </w:r>
      <w:r w:rsidRPr="003D6871">
        <w:rPr>
          <w:rStyle w:val="a6"/>
          <w:rFonts w:cs="Times New Roman"/>
          <w:b/>
          <w:szCs w:val="28"/>
        </w:rPr>
        <w:t>[1-5]: 2</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 xml:space="preserve">$$ </w:t>
      </w:r>
      <w:r w:rsidRPr="003D6871">
        <w:rPr>
          <w:rStyle w:val="a6"/>
          <w:rFonts w:cs="Times New Roman"/>
          <w:b/>
          <w:szCs w:val="28"/>
          <w:lang w:val="en-US"/>
        </w:rPr>
        <w:t>ctor</w:t>
      </w:r>
      <w:r w:rsidRPr="003D6871">
        <w:rPr>
          <w:rStyle w:val="a6"/>
          <w:rFonts w:cs="Times New Roman"/>
          <w:b/>
          <w:szCs w:val="28"/>
        </w:rPr>
        <w:t>: 2</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drawing image 2</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Exit[0], Image[1-5]: 4</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 ctor: 4</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drawing image 4</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Exit[0], Image[1-5]: 2</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drawing image 2</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Exit</w:t>
      </w:r>
      <w:r w:rsidRPr="003D6871">
        <w:rPr>
          <w:rStyle w:val="a6"/>
          <w:rFonts w:cs="Times New Roman"/>
          <w:b/>
          <w:szCs w:val="28"/>
        </w:rPr>
        <w:t xml:space="preserve">[0], </w:t>
      </w:r>
      <w:r w:rsidRPr="003D6871">
        <w:rPr>
          <w:rStyle w:val="a6"/>
          <w:rFonts w:cs="Times New Roman"/>
          <w:b/>
          <w:szCs w:val="28"/>
          <w:lang w:val="en-US"/>
        </w:rPr>
        <w:t>Image</w:t>
      </w:r>
      <w:r w:rsidRPr="003D6871">
        <w:rPr>
          <w:rStyle w:val="a6"/>
          <w:rFonts w:cs="Times New Roman"/>
          <w:b/>
          <w:szCs w:val="28"/>
        </w:rPr>
        <w:t>[1-5]: 0</w:t>
      </w:r>
    </w:p>
    <w:p w:rsidR="003D6871" w:rsidRPr="003D6871" w:rsidRDefault="003D6871" w:rsidP="003D6871">
      <w:pPr>
        <w:pStyle w:val="a7"/>
        <w:numPr>
          <w:ilvl w:val="0"/>
          <w:numId w:val="28"/>
        </w:numPr>
        <w:rPr>
          <w:rStyle w:val="a6"/>
          <w:rFonts w:cs="Times New Roman"/>
          <w:b/>
          <w:szCs w:val="28"/>
        </w:rPr>
      </w:pPr>
      <w:r w:rsidRPr="003D6871">
        <w:rPr>
          <w:rStyle w:val="a6"/>
          <w:rFonts w:cs="Times New Roman"/>
          <w:b/>
          <w:szCs w:val="28"/>
          <w:lang w:val="en-US"/>
        </w:rPr>
        <w:t>   </w:t>
      </w:r>
      <w:r w:rsidRPr="003D6871">
        <w:rPr>
          <w:rStyle w:val="a6"/>
          <w:rFonts w:cs="Times New Roman"/>
          <w:b/>
          <w:szCs w:val="28"/>
        </w:rPr>
        <w:t>dtor: 4</w:t>
      </w:r>
    </w:p>
    <w:p w:rsidR="003D6871" w:rsidRPr="003D6871" w:rsidRDefault="003D6871" w:rsidP="003D6871">
      <w:pPr>
        <w:pStyle w:val="BodyText"/>
        <w:numPr>
          <w:ilvl w:val="0"/>
          <w:numId w:val="28"/>
        </w:numPr>
        <w:rPr>
          <w:rStyle w:val="a6"/>
          <w:rFonts w:cs="Times New Roman"/>
          <w:b/>
          <w:sz w:val="24"/>
          <w:szCs w:val="28"/>
        </w:rPr>
      </w:pPr>
      <w:r w:rsidRPr="003D6871">
        <w:rPr>
          <w:rStyle w:val="a6"/>
          <w:rFonts w:cs="Times New Roman"/>
          <w:b/>
          <w:sz w:val="24"/>
          <w:szCs w:val="28"/>
        </w:rPr>
        <w:t>   dtor: 2</w:t>
      </w:r>
    </w:p>
    <w:p w:rsidR="003D6871" w:rsidRPr="003D6871" w:rsidRDefault="003D6871" w:rsidP="003D6871">
      <w:pPr>
        <w:pStyle w:val="BodyText"/>
        <w:numPr>
          <w:ilvl w:val="0"/>
          <w:numId w:val="28"/>
        </w:numPr>
        <w:rPr>
          <w:rStyle w:val="a6"/>
          <w:rFonts w:cs="Times New Roman"/>
          <w:b/>
          <w:sz w:val="24"/>
          <w:szCs w:val="28"/>
        </w:rPr>
      </w:pPr>
    </w:p>
    <w:p w:rsidR="003D6871" w:rsidRPr="003D6871" w:rsidRDefault="003D6871" w:rsidP="003D6871">
      <w:pPr>
        <w:pStyle w:val="a0"/>
        <w:numPr>
          <w:ilvl w:val="0"/>
          <w:numId w:val="28"/>
        </w:numPr>
        <w:rPr>
          <w:rFonts w:cs="Times New Roman"/>
          <w:sz w:val="24"/>
          <w:szCs w:val="28"/>
        </w:rPr>
      </w:pPr>
      <w:r w:rsidRPr="003D6871">
        <w:rPr>
          <w:rFonts w:cs="Times New Roman"/>
          <w:sz w:val="24"/>
          <w:szCs w:val="28"/>
        </w:rPr>
        <w:t>Защитный proxy контролирует доступ к основному объекту</w:t>
      </w:r>
    </w:p>
    <w:p w:rsidR="003D6871" w:rsidRPr="003D6871" w:rsidRDefault="003D6871" w:rsidP="003D6871">
      <w:pPr>
        <w:pStyle w:val="BodyText"/>
        <w:numPr>
          <w:ilvl w:val="0"/>
          <w:numId w:val="28"/>
        </w:numPr>
        <w:rPr>
          <w:rFonts w:cs="Times New Roman"/>
          <w:b/>
          <w:sz w:val="24"/>
          <w:szCs w:val="28"/>
        </w:rPr>
      </w:pP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class</w:t>
      </w:r>
      <w:r w:rsidRPr="003D6871">
        <w:rPr>
          <w:rFonts w:cs="Times New Roman"/>
          <w:b/>
          <w:szCs w:val="28"/>
          <w:lang w:val="en-US"/>
        </w:rPr>
        <w:t xml:space="preserve"> </w:t>
      </w:r>
      <w:r w:rsidRPr="003D6871">
        <w:rPr>
          <w:rStyle w:val="a6"/>
          <w:rFonts w:cs="Times New Roman"/>
          <w:b/>
          <w:szCs w:val="28"/>
          <w:lang w:val="en-US"/>
        </w:rPr>
        <w:t>Person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string nameString;</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static</w:t>
      </w:r>
      <w:r w:rsidRPr="003D6871">
        <w:rPr>
          <w:rFonts w:cs="Times New Roman"/>
          <w:b/>
          <w:szCs w:val="28"/>
          <w:lang w:val="en-US"/>
        </w:rPr>
        <w:t xml:space="preserve"> </w:t>
      </w:r>
      <w:r w:rsidRPr="003D6871">
        <w:rPr>
          <w:rStyle w:val="a6"/>
          <w:rFonts w:cs="Times New Roman"/>
          <w:b/>
          <w:szCs w:val="28"/>
          <w:lang w:val="en-US"/>
        </w:rPr>
        <w:t>string list[];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static</w:t>
      </w:r>
      <w:r w:rsidRPr="003D6871">
        <w:rPr>
          <w:rFonts w:cs="Times New Roman"/>
          <w:b/>
          <w:szCs w:val="28"/>
          <w:lang w:val="en-US"/>
        </w:rPr>
        <w:t xml:space="preserve"> </w:t>
      </w: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next;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public:</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Person()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nameString = list[next++];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string name()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nameString;</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xml:space="preserve">string Person::list[] =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"Tom", "Dick", "Harry", "Bubba"</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Fonts w:cs="Times New Roman"/>
          <w:b/>
          <w:szCs w:val="28"/>
          <w:lang w:val="en-US"/>
        </w:rPr>
      </w:pP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Person::next = 0;</w:t>
      </w:r>
    </w:p>
    <w:p w:rsidR="003D6871" w:rsidRPr="003D6871" w:rsidRDefault="003D6871" w:rsidP="003D6871">
      <w:pPr>
        <w:pStyle w:val="a7"/>
        <w:numPr>
          <w:ilvl w:val="0"/>
          <w:numId w:val="28"/>
        </w:numPr>
        <w:rPr>
          <w:rStyle w:val="a6"/>
          <w:rFonts w:cs="Times New Roman"/>
          <w:b/>
          <w:szCs w:val="28"/>
          <w:lang w:val="en-US"/>
        </w:rPr>
      </w:pPr>
      <w:r w:rsidRPr="003D6871">
        <w:rPr>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class</w:t>
      </w:r>
      <w:r w:rsidRPr="003D6871">
        <w:rPr>
          <w:rFonts w:cs="Times New Roman"/>
          <w:b/>
          <w:szCs w:val="28"/>
          <w:lang w:val="en-US"/>
        </w:rPr>
        <w:t xml:space="preserve"> </w:t>
      </w:r>
      <w:r w:rsidRPr="003D6871">
        <w:rPr>
          <w:rStyle w:val="a6"/>
          <w:rFonts w:cs="Times New Roman"/>
          <w:b/>
          <w:szCs w:val="28"/>
          <w:lang w:val="en-US"/>
        </w:rPr>
        <w:t>PettyCashProtected</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int</w:t>
      </w:r>
      <w:r w:rsidRPr="003D6871">
        <w:rPr>
          <w:rFonts w:cs="Times New Roman"/>
          <w:b/>
          <w:szCs w:val="28"/>
          <w:lang w:val="en-US"/>
        </w:rPr>
        <w:t xml:space="preserve"> </w:t>
      </w:r>
      <w:r w:rsidRPr="003D6871">
        <w:rPr>
          <w:rStyle w:val="a6"/>
          <w:rFonts w:cs="Times New Roman"/>
          <w:b/>
          <w:szCs w:val="28"/>
          <w:lang w:val="en-US"/>
        </w:rPr>
        <w:t>balance;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public:</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PettyCashProtected()</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balance = 500;</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bool</w:t>
      </w:r>
      <w:r w:rsidRPr="003D6871">
        <w:rPr>
          <w:rFonts w:cs="Times New Roman"/>
          <w:b/>
          <w:szCs w:val="28"/>
          <w:lang w:val="en-US"/>
        </w:rPr>
        <w:t xml:space="preserve"> </w:t>
      </w:r>
      <w:r w:rsidRPr="003D6871">
        <w:rPr>
          <w:rStyle w:val="a6"/>
          <w:rFonts w:cs="Times New Roman"/>
          <w:b/>
          <w:szCs w:val="28"/>
          <w:lang w:val="en-US"/>
        </w:rPr>
        <w:t>withdraw(int</w:t>
      </w:r>
      <w:r w:rsidRPr="003D6871">
        <w:rPr>
          <w:rFonts w:cs="Times New Roman"/>
          <w:b/>
          <w:szCs w:val="28"/>
          <w:lang w:val="en-US"/>
        </w:rPr>
        <w:t xml:space="preserve"> </w:t>
      </w:r>
      <w:r w:rsidRPr="003D6871">
        <w:rPr>
          <w:rStyle w:val="a6"/>
          <w:rFonts w:cs="Times New Roman"/>
          <w:b/>
          <w:szCs w:val="28"/>
          <w:lang w:val="en-US"/>
        </w:rPr>
        <w:t>amount)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if</w:t>
      </w:r>
      <w:r w:rsidRPr="003D6871">
        <w:rPr>
          <w:rFonts w:cs="Times New Roman"/>
          <w:b/>
          <w:szCs w:val="28"/>
          <w:lang w:val="en-US"/>
        </w:rPr>
        <w:t xml:space="preserve"> </w:t>
      </w:r>
      <w:r w:rsidRPr="003D6871">
        <w:rPr>
          <w:rStyle w:val="a6"/>
          <w:rFonts w:cs="Times New Roman"/>
          <w:b/>
          <w:szCs w:val="28"/>
          <w:lang w:val="en-US"/>
        </w:rPr>
        <w:t>(amount &gt; balance)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false;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balance -= amount;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true;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int</w:t>
      </w:r>
      <w:r w:rsidRPr="003D6871">
        <w:rPr>
          <w:rFonts w:cs="Times New Roman"/>
          <w:b/>
          <w:szCs w:val="28"/>
          <w:lang w:val="en-US"/>
        </w:rPr>
        <w:t xml:space="preserve"> </w:t>
      </w:r>
      <w:r w:rsidRPr="003D6871">
        <w:rPr>
          <w:rStyle w:val="a6"/>
          <w:rFonts w:cs="Times New Roman"/>
          <w:b/>
          <w:szCs w:val="28"/>
          <w:lang w:val="en-US"/>
        </w:rPr>
        <w:t>getBalance()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balance;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class</w:t>
      </w:r>
      <w:r w:rsidRPr="003D6871">
        <w:rPr>
          <w:rFonts w:cs="Times New Roman"/>
          <w:b/>
          <w:szCs w:val="28"/>
          <w:lang w:val="en-US"/>
        </w:rPr>
        <w:t xml:space="preserve"> </w:t>
      </w:r>
      <w:r w:rsidRPr="003D6871">
        <w:rPr>
          <w:rStyle w:val="a6"/>
          <w:rFonts w:cs="Times New Roman"/>
          <w:b/>
          <w:szCs w:val="28"/>
          <w:lang w:val="en-US"/>
        </w:rPr>
        <w:t>PettyCash</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PettyCashProtected realThing;</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public:</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bool</w:t>
      </w:r>
      <w:r w:rsidRPr="003D6871">
        <w:rPr>
          <w:rFonts w:cs="Times New Roman"/>
          <w:b/>
          <w:szCs w:val="28"/>
          <w:lang w:val="en-US"/>
        </w:rPr>
        <w:t xml:space="preserve"> </w:t>
      </w:r>
      <w:r w:rsidRPr="003D6871">
        <w:rPr>
          <w:rStyle w:val="a6"/>
          <w:rFonts w:cs="Times New Roman"/>
          <w:b/>
          <w:szCs w:val="28"/>
          <w:lang w:val="en-US"/>
        </w:rPr>
        <w:t>withdraw(Person &amp;p, int</w:t>
      </w:r>
      <w:r w:rsidRPr="003D6871">
        <w:rPr>
          <w:rFonts w:cs="Times New Roman"/>
          <w:b/>
          <w:szCs w:val="28"/>
          <w:lang w:val="en-US"/>
        </w:rPr>
        <w:t xml:space="preserve"> </w:t>
      </w:r>
      <w:r w:rsidRPr="003D6871">
        <w:rPr>
          <w:rStyle w:val="a6"/>
          <w:rFonts w:cs="Times New Roman"/>
          <w:b/>
          <w:szCs w:val="28"/>
          <w:lang w:val="en-US"/>
        </w:rPr>
        <w:t>amount)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if</w:t>
      </w:r>
      <w:r w:rsidRPr="003D6871">
        <w:rPr>
          <w:rFonts w:cs="Times New Roman"/>
          <w:b/>
          <w:szCs w:val="28"/>
          <w:lang w:val="en-US"/>
        </w:rPr>
        <w:t xml:space="preserve"> </w:t>
      </w:r>
      <w:r w:rsidRPr="003D6871">
        <w:rPr>
          <w:rStyle w:val="a6"/>
          <w:rFonts w:cs="Times New Roman"/>
          <w:b/>
          <w:szCs w:val="28"/>
          <w:lang w:val="en-US"/>
        </w:rPr>
        <w:t>(p.name() == "Tom"</w:t>
      </w:r>
      <w:r w:rsidRPr="003D6871">
        <w:rPr>
          <w:rFonts w:cs="Times New Roman"/>
          <w:b/>
          <w:szCs w:val="28"/>
          <w:lang w:val="en-US"/>
        </w:rPr>
        <w:t xml:space="preserve"> </w:t>
      </w:r>
      <w:r w:rsidRPr="003D6871">
        <w:rPr>
          <w:rStyle w:val="a6"/>
          <w:rFonts w:cs="Times New Roman"/>
          <w:b/>
          <w:szCs w:val="28"/>
          <w:lang w:val="en-US"/>
        </w:rPr>
        <w:t>|| p.name() == "Harry"</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 p.name() == "Bubba")</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realThing.withdraw(amount);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else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false;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int</w:t>
      </w:r>
      <w:r w:rsidRPr="003D6871">
        <w:rPr>
          <w:rFonts w:cs="Times New Roman"/>
          <w:b/>
          <w:szCs w:val="28"/>
          <w:lang w:val="en-US"/>
        </w:rPr>
        <w:t xml:space="preserve"> </w:t>
      </w:r>
      <w:r w:rsidRPr="003D6871">
        <w:rPr>
          <w:rStyle w:val="a6"/>
          <w:rFonts w:cs="Times New Roman"/>
          <w:b/>
          <w:szCs w:val="28"/>
          <w:lang w:val="en-US"/>
        </w:rPr>
        <w:t>getBalance()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return</w:t>
      </w:r>
      <w:r w:rsidRPr="003D6871">
        <w:rPr>
          <w:rFonts w:cs="Times New Roman"/>
          <w:b/>
          <w:szCs w:val="28"/>
          <w:lang w:val="en-US"/>
        </w:rPr>
        <w:t xml:space="preserve"> </w:t>
      </w:r>
      <w:r w:rsidRPr="003D6871">
        <w:rPr>
          <w:rStyle w:val="a6"/>
          <w:rFonts w:cs="Times New Roman"/>
          <w:b/>
          <w:szCs w:val="28"/>
          <w:lang w:val="en-US"/>
        </w:rPr>
        <w:t>realThing.getBalance();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w:t>
      </w:r>
    </w:p>
    <w:p w:rsidR="003D6871" w:rsidRPr="003D6871" w:rsidRDefault="003D6871" w:rsidP="003D6871">
      <w:pPr>
        <w:pStyle w:val="a7"/>
        <w:numPr>
          <w:ilvl w:val="0"/>
          <w:numId w:val="28"/>
        </w:numPr>
        <w:rPr>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Fonts w:cs="Times New Roman"/>
          <w:b/>
          <w:szCs w:val="28"/>
          <w:lang w:val="en-US"/>
        </w:rPr>
        <w:t> </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main()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PettyCash pc;</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Person workers[4];</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for</w:t>
      </w:r>
      <w:r w:rsidRPr="003D6871">
        <w:rPr>
          <w:rFonts w:cs="Times New Roman"/>
          <w:b/>
          <w:szCs w:val="28"/>
          <w:lang w:val="en-US"/>
        </w:rPr>
        <w:t xml:space="preserve"> </w:t>
      </w:r>
      <w:r w:rsidRPr="003D6871">
        <w:rPr>
          <w:rStyle w:val="a6"/>
          <w:rFonts w:cs="Times New Roman"/>
          <w:b/>
          <w:szCs w:val="28"/>
          <w:lang w:val="en-US"/>
        </w:rPr>
        <w:t>(int</w:t>
      </w:r>
      <w:r w:rsidRPr="003D6871">
        <w:rPr>
          <w:rFonts w:cs="Times New Roman"/>
          <w:b/>
          <w:szCs w:val="28"/>
          <w:lang w:val="en-US"/>
        </w:rPr>
        <w:t xml:space="preserve"> </w:t>
      </w:r>
      <w:r w:rsidRPr="003D6871">
        <w:rPr>
          <w:rStyle w:val="a6"/>
          <w:rFonts w:cs="Times New Roman"/>
          <w:b/>
          <w:szCs w:val="28"/>
          <w:lang w:val="en-US"/>
        </w:rPr>
        <w:t>i = 0, amount = 100; i &lt; 4; i++, amount += 100)</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if</w:t>
      </w:r>
      <w:r w:rsidRPr="003D6871">
        <w:rPr>
          <w:rFonts w:cs="Times New Roman"/>
          <w:b/>
          <w:szCs w:val="28"/>
          <w:lang w:val="en-US"/>
        </w:rPr>
        <w:t xml:space="preserve"> </w:t>
      </w:r>
      <w:r w:rsidRPr="003D6871">
        <w:rPr>
          <w:rStyle w:val="a6"/>
          <w:rFonts w:cs="Times New Roman"/>
          <w:b/>
          <w:szCs w:val="28"/>
          <w:lang w:val="en-US"/>
        </w:rPr>
        <w:t>(!pc.withdraw(workers[i], amount))</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"No money for "</w:t>
      </w:r>
      <w:r w:rsidRPr="003D6871">
        <w:rPr>
          <w:rFonts w:cs="Times New Roman"/>
          <w:b/>
          <w:szCs w:val="28"/>
          <w:lang w:val="en-US"/>
        </w:rPr>
        <w:t xml:space="preserve"> </w:t>
      </w:r>
      <w:r w:rsidRPr="003D6871">
        <w:rPr>
          <w:rStyle w:val="a6"/>
          <w:rFonts w:cs="Times New Roman"/>
          <w:b/>
          <w:szCs w:val="28"/>
          <w:lang w:val="en-US"/>
        </w:rPr>
        <w:t>&lt;&lt; workers[i].name() &lt;&lt; '\n';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else</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amount &lt;&lt; " dollars for "</w:t>
      </w:r>
      <w:r w:rsidRPr="003D6871">
        <w:rPr>
          <w:rFonts w:cs="Times New Roman"/>
          <w:b/>
          <w:szCs w:val="28"/>
          <w:lang w:val="en-US"/>
        </w:rPr>
        <w:t xml:space="preserve"> </w:t>
      </w:r>
      <w:r w:rsidRPr="003D6871">
        <w:rPr>
          <w:rStyle w:val="a6"/>
          <w:rFonts w:cs="Times New Roman"/>
          <w:b/>
          <w:szCs w:val="28"/>
          <w:lang w:val="en-US"/>
        </w:rPr>
        <w:t>&lt;&lt; workers[i].name() &lt;&lt; '\n';</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  cout &lt;&lt; "Remaining balance is "</w:t>
      </w:r>
      <w:r w:rsidRPr="003D6871">
        <w:rPr>
          <w:rFonts w:cs="Times New Roman"/>
          <w:b/>
          <w:szCs w:val="28"/>
          <w:lang w:val="en-US"/>
        </w:rPr>
        <w:t xml:space="preserve"> </w:t>
      </w:r>
      <w:r w:rsidRPr="003D6871">
        <w:rPr>
          <w:rStyle w:val="a6"/>
          <w:rFonts w:cs="Times New Roman"/>
          <w:b/>
          <w:szCs w:val="28"/>
          <w:lang w:val="en-US"/>
        </w:rPr>
        <w:t>&lt;&lt; pc.getBalance() &lt;&lt; '\n';</w:t>
      </w:r>
    </w:p>
    <w:p w:rsidR="003D6871" w:rsidRPr="003D6871" w:rsidRDefault="003D6871" w:rsidP="003D6871">
      <w:pPr>
        <w:pStyle w:val="BodyText"/>
        <w:numPr>
          <w:ilvl w:val="0"/>
          <w:numId w:val="28"/>
        </w:numPr>
        <w:rPr>
          <w:rStyle w:val="a6"/>
          <w:rFonts w:cs="Times New Roman"/>
          <w:b/>
          <w:sz w:val="24"/>
          <w:szCs w:val="28"/>
          <w:lang w:val="en-US"/>
        </w:rPr>
      </w:pPr>
      <w:r w:rsidRPr="003D6871">
        <w:rPr>
          <w:rStyle w:val="a6"/>
          <w:rFonts w:cs="Times New Roman"/>
          <w:b/>
          <w:sz w:val="24"/>
          <w:szCs w:val="28"/>
          <w:lang w:val="en-US"/>
        </w:rPr>
        <w:t>}</w:t>
      </w:r>
    </w:p>
    <w:p w:rsidR="003D6871" w:rsidRPr="003D6871" w:rsidRDefault="003D6871" w:rsidP="003D6871">
      <w:pPr>
        <w:pStyle w:val="BodyText"/>
        <w:numPr>
          <w:ilvl w:val="0"/>
          <w:numId w:val="28"/>
        </w:numPr>
        <w:rPr>
          <w:rFonts w:cs="Times New Roman"/>
          <w:sz w:val="24"/>
          <w:szCs w:val="28"/>
          <w:lang w:val="en-US"/>
        </w:rPr>
      </w:pPr>
      <w:r w:rsidRPr="003D6871">
        <w:rPr>
          <w:rFonts w:cs="Times New Roman"/>
          <w:sz w:val="24"/>
          <w:szCs w:val="28"/>
        </w:rPr>
        <w:t>Вывод</w:t>
      </w:r>
      <w:r w:rsidRPr="003D6871">
        <w:rPr>
          <w:rFonts w:cs="Times New Roman"/>
          <w:sz w:val="24"/>
          <w:szCs w:val="28"/>
          <w:lang w:val="en-US"/>
        </w:rPr>
        <w:t xml:space="preserve"> </w:t>
      </w:r>
      <w:r w:rsidRPr="003D6871">
        <w:rPr>
          <w:rFonts w:cs="Times New Roman"/>
          <w:sz w:val="24"/>
          <w:szCs w:val="28"/>
        </w:rPr>
        <w:t>программы</w:t>
      </w:r>
      <w:r w:rsidRPr="003D6871">
        <w:rPr>
          <w:rFonts w:cs="Times New Roman"/>
          <w:sz w:val="24"/>
          <w:szCs w:val="28"/>
          <w:lang w:val="en-US"/>
        </w:rPr>
        <w:t>:</w:t>
      </w:r>
    </w:p>
    <w:p w:rsidR="003D6871" w:rsidRPr="003D6871" w:rsidRDefault="003D6871" w:rsidP="003D6871">
      <w:pPr>
        <w:pStyle w:val="BodyText"/>
        <w:numPr>
          <w:ilvl w:val="0"/>
          <w:numId w:val="28"/>
        </w:numPr>
        <w:rPr>
          <w:rStyle w:val="a6"/>
          <w:rFonts w:cs="Times New Roman"/>
          <w:b/>
          <w:sz w:val="24"/>
          <w:szCs w:val="28"/>
          <w:lang w:val="en-US"/>
        </w:rPr>
      </w:pPr>
      <w:r w:rsidRPr="003D6871">
        <w:rPr>
          <w:rStyle w:val="a6"/>
          <w:rFonts w:cs="Times New Roman"/>
          <w:b/>
          <w:sz w:val="24"/>
          <w:szCs w:val="28"/>
          <w:lang w:val="en-US"/>
        </w:rPr>
        <w:t>100 dollars for</w:t>
      </w:r>
      <w:r w:rsidRPr="003D6871">
        <w:rPr>
          <w:rFonts w:cs="Times New Roman"/>
          <w:b/>
          <w:sz w:val="24"/>
          <w:szCs w:val="28"/>
          <w:lang w:val="en-US"/>
        </w:rPr>
        <w:t xml:space="preserve"> </w:t>
      </w:r>
      <w:r w:rsidRPr="003D6871">
        <w:rPr>
          <w:rStyle w:val="a6"/>
          <w:rFonts w:cs="Times New Roman"/>
          <w:b/>
          <w:sz w:val="24"/>
          <w:szCs w:val="28"/>
          <w:lang w:val="en-US"/>
        </w:rPr>
        <w:t>Tom</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No money for</w:t>
      </w:r>
      <w:r w:rsidRPr="003D6871">
        <w:rPr>
          <w:rFonts w:cs="Times New Roman"/>
          <w:b/>
          <w:szCs w:val="28"/>
          <w:lang w:val="en-US"/>
        </w:rPr>
        <w:t xml:space="preserve"> </w:t>
      </w:r>
      <w:r w:rsidRPr="003D6871">
        <w:rPr>
          <w:rStyle w:val="a6"/>
          <w:rFonts w:cs="Times New Roman"/>
          <w:b/>
          <w:szCs w:val="28"/>
          <w:lang w:val="en-US"/>
        </w:rPr>
        <w:t>Dick</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300 dollars for</w:t>
      </w:r>
      <w:r w:rsidRPr="003D6871">
        <w:rPr>
          <w:rFonts w:cs="Times New Roman"/>
          <w:b/>
          <w:szCs w:val="28"/>
          <w:lang w:val="en-US"/>
        </w:rPr>
        <w:t xml:space="preserve"> </w:t>
      </w:r>
      <w:r w:rsidRPr="003D6871">
        <w:rPr>
          <w:rStyle w:val="a6"/>
          <w:rFonts w:cs="Times New Roman"/>
          <w:b/>
          <w:szCs w:val="28"/>
          <w:lang w:val="en-US"/>
        </w:rPr>
        <w:t>Harry</w:t>
      </w:r>
    </w:p>
    <w:p w:rsidR="003D6871" w:rsidRPr="003D6871" w:rsidRDefault="003D6871" w:rsidP="003D6871">
      <w:pPr>
        <w:pStyle w:val="a7"/>
        <w:numPr>
          <w:ilvl w:val="0"/>
          <w:numId w:val="28"/>
        </w:numPr>
        <w:rPr>
          <w:rStyle w:val="a6"/>
          <w:rFonts w:cs="Times New Roman"/>
          <w:b/>
          <w:szCs w:val="28"/>
          <w:lang w:val="en-US"/>
        </w:rPr>
      </w:pPr>
      <w:r w:rsidRPr="003D6871">
        <w:rPr>
          <w:rStyle w:val="a6"/>
          <w:rFonts w:cs="Times New Roman"/>
          <w:b/>
          <w:szCs w:val="28"/>
          <w:lang w:val="en-US"/>
        </w:rPr>
        <w:t>No money for</w:t>
      </w:r>
      <w:r w:rsidRPr="003D6871">
        <w:rPr>
          <w:rFonts w:cs="Times New Roman"/>
          <w:b/>
          <w:szCs w:val="28"/>
          <w:lang w:val="en-US"/>
        </w:rPr>
        <w:t xml:space="preserve"> </w:t>
      </w:r>
      <w:r w:rsidRPr="003D6871">
        <w:rPr>
          <w:rStyle w:val="a6"/>
          <w:rFonts w:cs="Times New Roman"/>
          <w:b/>
          <w:szCs w:val="28"/>
          <w:lang w:val="en-US"/>
        </w:rPr>
        <w:t>Bubba</w:t>
      </w:r>
    </w:p>
    <w:p w:rsidR="003D6871" w:rsidRPr="003D6871" w:rsidRDefault="003D6871" w:rsidP="003D6871">
      <w:pPr>
        <w:pStyle w:val="BodyText"/>
        <w:numPr>
          <w:ilvl w:val="0"/>
          <w:numId w:val="28"/>
        </w:numPr>
        <w:rPr>
          <w:rStyle w:val="a6"/>
          <w:rFonts w:cs="Times New Roman"/>
          <w:b/>
          <w:sz w:val="24"/>
          <w:szCs w:val="28"/>
        </w:rPr>
      </w:pPr>
      <w:r w:rsidRPr="003D6871">
        <w:rPr>
          <w:rStyle w:val="a6"/>
          <w:rFonts w:cs="Times New Roman"/>
          <w:b/>
          <w:sz w:val="24"/>
          <w:szCs w:val="28"/>
        </w:rPr>
        <w:t>Remaining balance is 100</w:t>
      </w:r>
    </w:p>
    <w:p w:rsidR="003D6871" w:rsidRPr="003D6871" w:rsidRDefault="003D6871" w:rsidP="003D6871">
      <w:pPr>
        <w:pStyle w:val="BodyText"/>
        <w:numPr>
          <w:ilvl w:val="0"/>
          <w:numId w:val="28"/>
        </w:numPr>
        <w:rPr>
          <w:rFonts w:eastAsia="Times-Roman" w:cs="Times New Roman"/>
          <w:sz w:val="24"/>
          <w:szCs w:val="28"/>
          <w:lang w:eastAsia="ru-RU"/>
        </w:rPr>
      </w:pPr>
    </w:p>
    <w:p w:rsidR="003D6871" w:rsidRPr="003D6871" w:rsidRDefault="003D6871" w:rsidP="003D6871">
      <w:pPr>
        <w:pStyle w:val="2"/>
        <w:numPr>
          <w:ilvl w:val="0"/>
          <w:numId w:val="28"/>
        </w:numPr>
        <w:rPr>
          <w:szCs w:val="28"/>
          <w:lang w:eastAsia="ru-RU"/>
        </w:rPr>
      </w:pPr>
      <w:r w:rsidRPr="003D6871">
        <w:rPr>
          <w:szCs w:val="28"/>
          <w:lang w:eastAsia="ru-RU"/>
        </w:rPr>
        <w:t>Родственные паттерны</w:t>
      </w:r>
    </w:p>
    <w:p w:rsidR="003D6871" w:rsidRPr="003D6871" w:rsidRDefault="003D6871" w:rsidP="003D6871">
      <w:pPr>
        <w:pStyle w:val="a0"/>
        <w:numPr>
          <w:ilvl w:val="0"/>
          <w:numId w:val="28"/>
        </w:numPr>
        <w:rPr>
          <w:rFonts w:cs="Times New Roman"/>
          <w:sz w:val="24"/>
          <w:szCs w:val="28"/>
        </w:rPr>
      </w:pPr>
      <w:r w:rsidRPr="003D6871">
        <w:rPr>
          <w:rFonts w:cs="Times New Roman"/>
          <w:sz w:val="24"/>
          <w:szCs w:val="28"/>
        </w:rPr>
        <w:t xml:space="preserve">Паттерн </w:t>
      </w:r>
      <w:r w:rsidRPr="003D6871">
        <w:rPr>
          <w:rFonts w:cs="Times New Roman"/>
          <w:i/>
          <w:sz w:val="24"/>
          <w:szCs w:val="28"/>
        </w:rPr>
        <w:t>адаптер</w:t>
      </w:r>
      <w:r w:rsidRPr="003D6871">
        <w:rPr>
          <w:rFonts w:cs="Times New Roman"/>
          <w:sz w:val="24"/>
          <w:szCs w:val="28"/>
        </w:rPr>
        <w:t xml:space="preserve"> предоставляет другой интерфейс к адаптируемому объекту. Напротив, заместитель в точности повторяет интерфейс своего субъекта. Однако, если </w:t>
      </w:r>
      <w:r w:rsidRPr="003D6871">
        <w:rPr>
          <w:rFonts w:cs="Times New Roman"/>
          <w:i/>
          <w:sz w:val="24"/>
          <w:szCs w:val="28"/>
        </w:rPr>
        <w:t>заместитель</w:t>
      </w:r>
      <w:r w:rsidRPr="003D6871">
        <w:rPr>
          <w:rFonts w:cs="Times New Roman"/>
          <w:sz w:val="24"/>
          <w:szCs w:val="28"/>
        </w:rPr>
        <w:t xml:space="preserve"> используется для ограничения доступа, он может отказаться выполнять операцию, которую субъект выполнил бы, поэтому на самом деле интерфейс </w:t>
      </w:r>
      <w:r w:rsidRPr="003D6871">
        <w:rPr>
          <w:rFonts w:cs="Times New Roman"/>
          <w:i/>
          <w:sz w:val="24"/>
          <w:szCs w:val="28"/>
        </w:rPr>
        <w:t>заместителя</w:t>
      </w:r>
      <w:r w:rsidRPr="003D6871">
        <w:rPr>
          <w:rFonts w:cs="Times New Roman"/>
          <w:sz w:val="24"/>
          <w:szCs w:val="28"/>
        </w:rPr>
        <w:t xml:space="preserve"> может быть и подмножеством интерфейса субъекта.</w:t>
      </w:r>
    </w:p>
    <w:p w:rsidR="003D6871" w:rsidRPr="003D6871" w:rsidRDefault="003D6871" w:rsidP="00FC508B">
      <w:pPr>
        <w:pStyle w:val="a0"/>
        <w:numPr>
          <w:ilvl w:val="0"/>
          <w:numId w:val="28"/>
        </w:numPr>
        <w:rPr>
          <w:rFonts w:cs="Times New Roman"/>
          <w:sz w:val="24"/>
          <w:szCs w:val="28"/>
        </w:rPr>
      </w:pPr>
      <w:r w:rsidRPr="003D6871">
        <w:rPr>
          <w:rFonts w:cs="Times New Roman"/>
          <w:sz w:val="24"/>
          <w:szCs w:val="28"/>
        </w:rPr>
        <w:t xml:space="preserve">Реализация </w:t>
      </w:r>
      <w:r w:rsidRPr="003D6871">
        <w:rPr>
          <w:rFonts w:cs="Times New Roman"/>
          <w:i/>
          <w:sz w:val="24"/>
          <w:szCs w:val="28"/>
        </w:rPr>
        <w:t>декоратора</w:t>
      </w:r>
      <w:r w:rsidRPr="003D6871">
        <w:rPr>
          <w:rFonts w:cs="Times New Roman"/>
          <w:sz w:val="24"/>
          <w:szCs w:val="28"/>
        </w:rPr>
        <w:t xml:space="preserve"> похожа на реализацию </w:t>
      </w:r>
      <w:r w:rsidRPr="003D6871">
        <w:rPr>
          <w:rFonts w:cs="Times New Roman"/>
          <w:i/>
          <w:sz w:val="24"/>
          <w:szCs w:val="28"/>
        </w:rPr>
        <w:t>заместителя</w:t>
      </w:r>
      <w:r w:rsidRPr="003D6871">
        <w:rPr>
          <w:rFonts w:cs="Times New Roman"/>
          <w:sz w:val="24"/>
          <w:szCs w:val="28"/>
        </w:rPr>
        <w:t xml:space="preserve">, но назначение совершенно иное. </w:t>
      </w:r>
      <w:r w:rsidRPr="003D6871">
        <w:rPr>
          <w:rFonts w:cs="Times New Roman"/>
          <w:i/>
          <w:sz w:val="24"/>
          <w:szCs w:val="28"/>
        </w:rPr>
        <w:t>Декоратор</w:t>
      </w:r>
      <w:r w:rsidRPr="003D6871">
        <w:rPr>
          <w:rFonts w:cs="Times New Roman"/>
          <w:sz w:val="24"/>
          <w:szCs w:val="28"/>
        </w:rPr>
        <w:t xml:space="preserve"> добавляет объекту новые обязанности, а </w:t>
      </w:r>
      <w:r w:rsidRPr="003D6871">
        <w:rPr>
          <w:rFonts w:cs="Times New Roman"/>
          <w:i/>
          <w:sz w:val="24"/>
          <w:szCs w:val="28"/>
        </w:rPr>
        <w:t>заместитель</w:t>
      </w:r>
      <w:r w:rsidRPr="003D6871">
        <w:rPr>
          <w:rFonts w:cs="Times New Roman"/>
          <w:sz w:val="24"/>
          <w:szCs w:val="28"/>
        </w:rPr>
        <w:t xml:space="preserve"> контролирует доступ к объекту.</w:t>
      </w:r>
    </w:p>
    <w:p w:rsidR="00FC508B" w:rsidRPr="000D29AA" w:rsidRDefault="00FC508B" w:rsidP="00FC508B">
      <w:pPr>
        <w:pStyle w:val="Heading1"/>
        <w:rPr>
          <w:rFonts w:ascii="Times New Roman" w:hAnsi="Times New Roman"/>
          <w:color w:val="auto"/>
          <w:sz w:val="24"/>
          <w:szCs w:val="24"/>
        </w:rPr>
      </w:pPr>
      <w:r>
        <w:rPr>
          <w:rFonts w:ascii="Times New Roman" w:hAnsi="Times New Roman"/>
          <w:color w:val="auto"/>
          <w:sz w:val="24"/>
          <w:szCs w:val="24"/>
        </w:rPr>
        <w:t xml:space="preserve">4. </w:t>
      </w:r>
      <w:r w:rsidRPr="000D29AA">
        <w:rPr>
          <w:rFonts w:ascii="Times New Roman" w:hAnsi="Times New Roman"/>
          <w:color w:val="auto"/>
          <w:sz w:val="24"/>
          <w:szCs w:val="24"/>
        </w:rPr>
        <w:t>Задание</w:t>
      </w:r>
    </w:p>
    <w:p w:rsidR="00FC508B" w:rsidRDefault="00FC508B" w:rsidP="00FC508B">
      <w:pPr>
        <w:numPr>
          <w:ilvl w:val="0"/>
          <w:numId w:val="3"/>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Разработать </w:t>
      </w:r>
      <w:r>
        <w:rPr>
          <w:rFonts w:ascii="Times New Roman" w:eastAsia="Times New Roman" w:hAnsi="Times New Roman"/>
          <w:sz w:val="24"/>
          <w:szCs w:val="24"/>
          <w:lang w:val="en-GB" w:eastAsia="ru-RU"/>
        </w:rPr>
        <w:t>UML</w:t>
      </w:r>
      <w:r w:rsidRPr="00DC098A">
        <w:rPr>
          <w:rFonts w:ascii="Times New Roman" w:eastAsia="Times New Roman" w:hAnsi="Times New Roman"/>
          <w:sz w:val="24"/>
          <w:szCs w:val="24"/>
          <w:lang w:eastAsia="ru-RU"/>
        </w:rPr>
        <w:t>-</w:t>
      </w:r>
      <w:r>
        <w:rPr>
          <w:rFonts w:ascii="Times New Roman" w:eastAsia="Times New Roman" w:hAnsi="Times New Roman"/>
          <w:sz w:val="24"/>
          <w:szCs w:val="24"/>
          <w:lang w:eastAsia="ru-RU"/>
        </w:rPr>
        <w:t>диаграммы (диаграмму классов и диаграмму последовательности) и с помощью паттерна «proxy» решить следующую задачу.</w:t>
      </w:r>
    </w:p>
    <w:p w:rsidR="00FC508B" w:rsidRPr="00455541"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Cоздать простейшую модель фрагмента графического редактора, позволяющую нарисовать на экране монитора бокс, имеющий размеры реального изображения, хранящегося на диске под именем </w:t>
      </w:r>
      <w:r>
        <w:rPr>
          <w:rFonts w:ascii="Times New Roman" w:eastAsia="Times New Roman" w:hAnsi="Times New Roman"/>
          <w:sz w:val="24"/>
          <w:szCs w:val="24"/>
          <w:lang w:val="en-US" w:eastAsia="ru-RU"/>
        </w:rPr>
        <w:t xml:space="preserve">TestImage. </w:t>
      </w:r>
      <w:r>
        <w:rPr>
          <w:rFonts w:ascii="Times New Roman" w:eastAsia="Times New Roman" w:hAnsi="Times New Roman"/>
          <w:sz w:val="24"/>
          <w:szCs w:val="24"/>
          <w:lang w:eastAsia="ru-RU"/>
        </w:rPr>
        <w:t xml:space="preserve">Используя паттерн «proxy» обеспечить свободное перемещение бокса с помощью «мыши» по экрану. При двойном нажатии на правую клавишу «мыши» обеспечить загрузку реального изображения в нарисованный бокс. </w:t>
      </w:r>
    </w:p>
    <w:p w:rsidR="00FC508B"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p>
    <w:p w:rsidR="00FC508B" w:rsidRDefault="00FC508B" w:rsidP="00FC508B">
      <w:pPr>
        <w:spacing w:before="100" w:beforeAutospacing="1" w:after="100" w:afterAutospacing="1" w:line="240" w:lineRule="auto"/>
        <w:ind w:left="360"/>
        <w:rPr>
          <w:rFonts w:ascii="Times New Roman" w:eastAsia="Times New Roman" w:hAnsi="Times New Roman"/>
          <w:b/>
          <w:sz w:val="24"/>
          <w:szCs w:val="24"/>
          <w:lang w:eastAsia="ru-RU"/>
        </w:rPr>
      </w:pPr>
      <w:r w:rsidRPr="00B002F0">
        <w:rPr>
          <w:rFonts w:ascii="Times New Roman" w:eastAsia="Times New Roman" w:hAnsi="Times New Roman"/>
          <w:b/>
          <w:sz w:val="24"/>
          <w:szCs w:val="24"/>
          <w:lang w:eastAsia="ru-RU"/>
        </w:rPr>
        <w:t>5. Требования к отчету</w:t>
      </w:r>
    </w:p>
    <w:p w:rsidR="00FC508B"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sidRPr="00B002F0">
        <w:rPr>
          <w:rFonts w:ascii="Times New Roman" w:eastAsia="Times New Roman" w:hAnsi="Times New Roman"/>
          <w:sz w:val="24"/>
          <w:szCs w:val="24"/>
          <w:lang w:eastAsia="ru-RU"/>
        </w:rPr>
        <w:t xml:space="preserve">Отчет к лабораторной работе должен содержать текст работающей программы на языке программирования С++ или С# </w:t>
      </w:r>
      <w:r>
        <w:rPr>
          <w:rFonts w:ascii="Times New Roman" w:eastAsia="Times New Roman" w:hAnsi="Times New Roman"/>
          <w:sz w:val="24"/>
          <w:szCs w:val="24"/>
          <w:lang w:eastAsia="ru-RU"/>
        </w:rPr>
        <w:t>и результат выполнения программы.</w:t>
      </w:r>
    </w:p>
    <w:p w:rsidR="00FC508B"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6. Вопросы.</w:t>
      </w:r>
    </w:p>
    <w:p w:rsidR="00FC508B" w:rsidRPr="00455541" w:rsidRDefault="00FC508B" w:rsidP="00FC508B">
      <w:pPr>
        <w:spacing w:before="100" w:beforeAutospacing="1" w:after="100" w:afterAutospacing="1" w:line="240" w:lineRule="auto"/>
        <w:ind w:left="360"/>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1. Чем похожи и чем отличаются паттерны </w:t>
      </w:r>
      <w:r>
        <w:rPr>
          <w:rFonts w:ascii="Times New Roman" w:eastAsia="Times New Roman" w:hAnsi="Times New Roman"/>
          <w:sz w:val="24"/>
          <w:szCs w:val="24"/>
          <w:lang w:val="en-US" w:eastAsia="ru-RU"/>
        </w:rPr>
        <w:t xml:space="preserve">Proxy, Adapter </w:t>
      </w:r>
      <w:r>
        <w:rPr>
          <w:rFonts w:ascii="Times New Roman" w:eastAsia="Times New Roman" w:hAnsi="Times New Roman"/>
          <w:sz w:val="24"/>
          <w:szCs w:val="24"/>
          <w:lang w:eastAsia="ru-RU"/>
        </w:rPr>
        <w:t xml:space="preserve"> и </w:t>
      </w:r>
      <w:r>
        <w:rPr>
          <w:rFonts w:ascii="Times New Roman" w:eastAsia="Times New Roman" w:hAnsi="Times New Roman"/>
          <w:sz w:val="24"/>
          <w:szCs w:val="24"/>
          <w:lang w:val="en-US" w:eastAsia="ru-RU"/>
        </w:rPr>
        <w:t>Decorator</w:t>
      </w:r>
    </w:p>
    <w:p w:rsidR="00FC508B" w:rsidRPr="005173A4" w:rsidRDefault="00FC508B" w:rsidP="00FC508B">
      <w:pPr>
        <w:spacing w:before="100" w:beforeAutospacing="1" w:after="100" w:afterAutospacing="1" w:line="240" w:lineRule="auto"/>
        <w:ind w:left="720"/>
        <w:rPr>
          <w:rFonts w:ascii="Times New Roman" w:eastAsia="Times New Roman" w:hAnsi="Times New Roman"/>
          <w:sz w:val="24"/>
          <w:szCs w:val="24"/>
          <w:lang w:eastAsia="ru-RU"/>
        </w:rPr>
      </w:pPr>
    </w:p>
    <w:p w:rsidR="003D6871" w:rsidRDefault="003D6871" w:rsidP="00FC508B">
      <w:pPr>
        <w:pStyle w:val="Heading1"/>
        <w:rPr>
          <w:rFonts w:ascii="Times New Roman" w:hAnsi="Times New Roman"/>
          <w:sz w:val="24"/>
          <w:szCs w:val="24"/>
        </w:rPr>
      </w:pPr>
    </w:p>
    <w:p w:rsidR="003D6871" w:rsidRDefault="003D6871" w:rsidP="003D6871"/>
    <w:p w:rsidR="003D6871" w:rsidRDefault="003D6871" w:rsidP="003D6871"/>
    <w:p w:rsidR="003D6871" w:rsidRDefault="003D6871" w:rsidP="003D6871"/>
    <w:p w:rsidR="003D6871" w:rsidRDefault="003D6871" w:rsidP="003D6871"/>
    <w:p w:rsidR="003D6871" w:rsidRDefault="003D6871" w:rsidP="003D6871"/>
    <w:p w:rsidR="00FC508B" w:rsidRPr="003D6871" w:rsidRDefault="00FC508B" w:rsidP="003D6871"/>
    <w:p w:rsidR="00FC508B" w:rsidRPr="00516EB1" w:rsidRDefault="00FC508B" w:rsidP="00FC508B">
      <w:pPr>
        <w:autoSpaceDE w:val="0"/>
        <w:autoSpaceDN w:val="0"/>
        <w:adjustRightInd w:val="0"/>
        <w:spacing w:after="0" w:line="240" w:lineRule="auto"/>
        <w:rPr>
          <w:rFonts w:ascii="Times New Roman" w:hAnsi="Times New Roman"/>
          <w:sz w:val="24"/>
          <w:szCs w:val="24"/>
        </w:rPr>
      </w:pPr>
    </w:p>
    <w:p w:rsidR="00FC508B" w:rsidRPr="003A3817" w:rsidRDefault="00FC508B" w:rsidP="00FC508B">
      <w:pPr>
        <w:autoSpaceDE w:val="0"/>
        <w:autoSpaceDN w:val="0"/>
        <w:adjustRightInd w:val="0"/>
        <w:spacing w:before="240" w:after="0" w:line="240" w:lineRule="auto"/>
        <w:jc w:val="center"/>
        <w:rPr>
          <w:rFonts w:ascii="Times New Roman" w:hAnsi="Times New Roman"/>
          <w:b/>
          <w:sz w:val="24"/>
          <w:szCs w:val="24"/>
        </w:rPr>
      </w:pPr>
      <w:r w:rsidRPr="003A3817">
        <w:rPr>
          <w:rFonts w:ascii="Times New Roman" w:hAnsi="Times New Roman"/>
          <w:b/>
          <w:sz w:val="24"/>
          <w:szCs w:val="24"/>
        </w:rPr>
        <w:t xml:space="preserve">Л а б о </w:t>
      </w:r>
      <w:r w:rsidR="003D6871">
        <w:rPr>
          <w:rFonts w:ascii="Times New Roman" w:hAnsi="Times New Roman"/>
          <w:b/>
          <w:sz w:val="24"/>
          <w:szCs w:val="24"/>
        </w:rPr>
        <w:t>р а т о р н а я р а б о т а №  5</w:t>
      </w:r>
    </w:p>
    <w:p w:rsidR="00FC508B" w:rsidRPr="003A3817" w:rsidRDefault="00FC508B" w:rsidP="00FC508B">
      <w:pPr>
        <w:autoSpaceDE w:val="0"/>
        <w:autoSpaceDN w:val="0"/>
        <w:adjustRightInd w:val="0"/>
        <w:spacing w:before="240" w:after="0" w:line="240" w:lineRule="auto"/>
        <w:jc w:val="center"/>
        <w:rPr>
          <w:rFonts w:ascii="Times New Roman" w:hAnsi="Times New Roman"/>
          <w:b/>
          <w:sz w:val="24"/>
          <w:szCs w:val="24"/>
        </w:rPr>
      </w:pPr>
      <w:r w:rsidRPr="003A3817">
        <w:rPr>
          <w:rFonts w:ascii="Times New Roman" w:hAnsi="Times New Roman"/>
          <w:sz w:val="24"/>
          <w:szCs w:val="24"/>
        </w:rPr>
        <w:t>«</w:t>
      </w:r>
      <w:r w:rsidRPr="003A3817">
        <w:rPr>
          <w:rFonts w:ascii="Times New Roman" w:eastAsia="Times New Roman" w:hAnsi="Times New Roman"/>
          <w:b/>
          <w:bCs/>
          <w:sz w:val="24"/>
          <w:szCs w:val="24"/>
          <w:lang w:eastAsia="ru-RU"/>
        </w:rPr>
        <w:t>Реализация одного из паттернов поведения</w:t>
      </w:r>
      <w:r w:rsidRPr="003A3817">
        <w:rPr>
          <w:rFonts w:ascii="Times New Roman" w:hAnsi="Times New Roman"/>
          <w:sz w:val="24"/>
          <w:szCs w:val="24"/>
        </w:rPr>
        <w:t>»</w:t>
      </w:r>
    </w:p>
    <w:p w:rsidR="00FC508B" w:rsidRPr="003A3817" w:rsidRDefault="00FC508B" w:rsidP="00FC508B">
      <w:pPr>
        <w:autoSpaceDE w:val="0"/>
        <w:autoSpaceDN w:val="0"/>
        <w:adjustRightInd w:val="0"/>
        <w:spacing w:after="0" w:line="240" w:lineRule="auto"/>
        <w:rPr>
          <w:rFonts w:ascii="Times New Roman" w:hAnsi="Times New Roman"/>
          <w:sz w:val="24"/>
          <w:szCs w:val="24"/>
        </w:rPr>
      </w:pPr>
    </w:p>
    <w:p w:rsidR="00FC508B" w:rsidRPr="003A3817" w:rsidRDefault="00FC508B" w:rsidP="00FC508B">
      <w:pPr>
        <w:pStyle w:val="Heading1"/>
        <w:rPr>
          <w:sz w:val="24"/>
          <w:szCs w:val="24"/>
        </w:rPr>
      </w:pPr>
      <w:r w:rsidRPr="003A3817">
        <w:rPr>
          <w:rFonts w:ascii="Times New Roman" w:hAnsi="Times New Roman"/>
          <w:sz w:val="24"/>
          <w:szCs w:val="24"/>
        </w:rPr>
        <w:t xml:space="preserve">Цель работы: Применение паттерна проектирования </w:t>
      </w:r>
      <w:r w:rsidRPr="003A3817">
        <w:rPr>
          <w:rFonts w:ascii="Georgia" w:hAnsi="Georgia" w:cs="Georgia"/>
          <w:b w:val="0"/>
          <w:bCs w:val="0"/>
          <w:color w:val="A19A00"/>
          <w:sz w:val="24"/>
          <w:szCs w:val="36"/>
          <w:lang w:val="en-US"/>
        </w:rPr>
        <w:t>Interpreter (</w:t>
      </w:r>
      <w:r w:rsidRPr="003A3817">
        <w:rPr>
          <w:rFonts w:ascii="Times New Roman" w:hAnsi="Times New Roman"/>
          <w:b w:val="0"/>
          <w:bCs w:val="0"/>
          <w:color w:val="A19A00"/>
          <w:sz w:val="24"/>
          <w:szCs w:val="36"/>
          <w:lang w:val="en-US"/>
        </w:rPr>
        <w:t>интерпетатор</w:t>
      </w:r>
      <w:r w:rsidRPr="003A3817">
        <w:rPr>
          <w:rFonts w:ascii="Georgia" w:hAnsi="Georgia" w:cs="Georgia"/>
          <w:b w:val="0"/>
          <w:bCs w:val="0"/>
          <w:color w:val="A19A00"/>
          <w:sz w:val="24"/>
          <w:szCs w:val="36"/>
          <w:lang w:val="en-US"/>
        </w:rPr>
        <w:t>)</w:t>
      </w:r>
    </w:p>
    <w:p w:rsidR="00FC508B" w:rsidRPr="003A3817" w:rsidRDefault="00FC508B" w:rsidP="00FC508B">
      <w:pPr>
        <w:rPr>
          <w:rFonts w:ascii="Times New Roman" w:hAnsi="Times New Roman"/>
          <w:sz w:val="24"/>
          <w:szCs w:val="24"/>
        </w:rPr>
      </w:pPr>
      <w:r w:rsidRPr="003A3817">
        <w:rPr>
          <w:rFonts w:ascii="Times New Roman" w:hAnsi="Times New Roman"/>
          <w:b/>
          <w:bCs/>
          <w:sz w:val="24"/>
          <w:szCs w:val="24"/>
        </w:rPr>
        <w:t xml:space="preserve">Продолжительность работы </w:t>
      </w:r>
      <w:r w:rsidRPr="003A3817">
        <w:rPr>
          <w:rFonts w:ascii="Times New Roman" w:hAnsi="Times New Roman"/>
          <w:sz w:val="24"/>
          <w:szCs w:val="24"/>
        </w:rPr>
        <w:t>- 4 часа.</w:t>
      </w:r>
    </w:p>
    <w:p w:rsidR="00FC508B" w:rsidRPr="003A3817" w:rsidRDefault="00FC508B" w:rsidP="00FC508B">
      <w:pPr>
        <w:autoSpaceDE w:val="0"/>
        <w:autoSpaceDN w:val="0"/>
        <w:adjustRightInd w:val="0"/>
        <w:spacing w:after="0" w:line="240" w:lineRule="auto"/>
        <w:jc w:val="center"/>
        <w:rPr>
          <w:rFonts w:ascii="Times New Roman" w:hAnsi="Times New Roman"/>
          <w:b/>
          <w:sz w:val="24"/>
          <w:szCs w:val="24"/>
        </w:rPr>
      </w:pPr>
      <w:r w:rsidRPr="003A3817">
        <w:rPr>
          <w:rFonts w:ascii="Times New Roman" w:hAnsi="Times New Roman"/>
          <w:b/>
          <w:sz w:val="24"/>
          <w:szCs w:val="24"/>
        </w:rPr>
        <w:t>Содержание</w:t>
      </w:r>
    </w:p>
    <w:p w:rsidR="00FC508B" w:rsidRPr="003A3817" w:rsidRDefault="00FC508B" w:rsidP="00FC508B">
      <w:pPr>
        <w:pStyle w:val="Heading1"/>
        <w:rPr>
          <w:rFonts w:ascii="Times New Roman" w:hAnsi="Times New Roman"/>
          <w:b w:val="0"/>
          <w:color w:val="auto"/>
          <w:sz w:val="24"/>
          <w:szCs w:val="24"/>
        </w:rPr>
      </w:pPr>
      <w:r w:rsidRPr="003A3817">
        <w:rPr>
          <w:rFonts w:ascii="Times New Roman" w:hAnsi="Times New Roman"/>
          <w:b w:val="0"/>
          <w:color w:val="auto"/>
          <w:sz w:val="24"/>
          <w:szCs w:val="24"/>
        </w:rPr>
        <w:t>1. Теоретический материал..........................................................................................................1</w:t>
      </w:r>
      <w:r w:rsidRPr="003A3817">
        <w:rPr>
          <w:rFonts w:ascii="Times New Roman" w:hAnsi="Times New Roman"/>
          <w:b w:val="0"/>
          <w:color w:val="auto"/>
          <w:sz w:val="24"/>
          <w:szCs w:val="24"/>
        </w:rPr>
        <w:br/>
        <w:t xml:space="preserve">2. Паттерн проектирования </w:t>
      </w:r>
      <w:r w:rsidRPr="003A3817">
        <w:rPr>
          <w:rFonts w:ascii="Times New Roman" w:hAnsi="Times New Roman" w:cs="Georgia"/>
          <w:b w:val="0"/>
          <w:bCs w:val="0"/>
          <w:color w:val="auto"/>
          <w:sz w:val="24"/>
          <w:szCs w:val="36"/>
          <w:lang w:val="en-US"/>
        </w:rPr>
        <w:t>Interpreter</w:t>
      </w:r>
      <w:r w:rsidRPr="003A3817">
        <w:rPr>
          <w:rFonts w:ascii="Times New Roman" w:hAnsi="Times New Roman"/>
          <w:b w:val="0"/>
          <w:color w:val="auto"/>
          <w:sz w:val="24"/>
          <w:szCs w:val="24"/>
        </w:rPr>
        <w:t xml:space="preserve"> .......................................................................................2</w:t>
      </w:r>
      <w:r w:rsidRPr="003A3817">
        <w:rPr>
          <w:rFonts w:ascii="Times New Roman" w:hAnsi="Times New Roman"/>
          <w:b w:val="0"/>
          <w:color w:val="auto"/>
          <w:sz w:val="24"/>
          <w:szCs w:val="24"/>
        </w:rPr>
        <w:br/>
        <w:t>3. Пример реализации паттерна………………..........................................</w:t>
      </w:r>
      <w:r>
        <w:rPr>
          <w:rFonts w:ascii="Times New Roman" w:hAnsi="Times New Roman"/>
          <w:b w:val="0"/>
          <w:color w:val="auto"/>
          <w:sz w:val="24"/>
          <w:szCs w:val="24"/>
        </w:rPr>
        <w:t>...............................3</w:t>
      </w:r>
      <w:r w:rsidRPr="003A3817">
        <w:rPr>
          <w:rFonts w:ascii="Times New Roman" w:hAnsi="Times New Roman"/>
          <w:b w:val="0"/>
          <w:color w:val="auto"/>
          <w:sz w:val="24"/>
          <w:szCs w:val="24"/>
        </w:rPr>
        <w:br/>
        <w:t>4. Задание на выполнение лабораторной работы..........................</w:t>
      </w:r>
      <w:r>
        <w:rPr>
          <w:rFonts w:ascii="Times New Roman" w:hAnsi="Times New Roman"/>
          <w:b w:val="0"/>
          <w:color w:val="auto"/>
          <w:sz w:val="24"/>
          <w:szCs w:val="24"/>
        </w:rPr>
        <w:t>..............................</w:t>
      </w:r>
      <w:r w:rsidRPr="003A3817">
        <w:rPr>
          <w:rFonts w:ascii="Times New Roman" w:hAnsi="Times New Roman"/>
          <w:b w:val="0"/>
          <w:color w:val="auto"/>
          <w:sz w:val="24"/>
          <w:szCs w:val="24"/>
        </w:rPr>
        <w:t>.............</w:t>
      </w:r>
      <w:r>
        <w:rPr>
          <w:rFonts w:ascii="Times New Roman" w:hAnsi="Times New Roman"/>
          <w:b w:val="0"/>
          <w:color w:val="auto"/>
          <w:sz w:val="24"/>
          <w:szCs w:val="24"/>
        </w:rPr>
        <w:t>8</w:t>
      </w:r>
      <w:r>
        <w:rPr>
          <w:rFonts w:ascii="Times New Roman" w:hAnsi="Times New Roman"/>
          <w:b w:val="0"/>
          <w:color w:val="auto"/>
          <w:sz w:val="24"/>
          <w:szCs w:val="24"/>
        </w:rPr>
        <w:br/>
      </w:r>
      <w:r w:rsidRPr="003A3817">
        <w:rPr>
          <w:rFonts w:ascii="Times New Roman" w:hAnsi="Times New Roman"/>
          <w:b w:val="0"/>
          <w:color w:val="auto"/>
          <w:sz w:val="24"/>
          <w:szCs w:val="24"/>
        </w:rPr>
        <w:t>5. Требования к отчету................................................................................................................8</w:t>
      </w:r>
      <w:r w:rsidRPr="003A3817">
        <w:rPr>
          <w:rFonts w:ascii="Times New Roman" w:hAnsi="Times New Roman"/>
          <w:b w:val="0"/>
          <w:color w:val="auto"/>
          <w:sz w:val="24"/>
          <w:szCs w:val="24"/>
        </w:rPr>
        <w:br/>
        <w:t>6. Вопросы....................................................................................................................................8</w:t>
      </w:r>
    </w:p>
    <w:p w:rsidR="00FC508B" w:rsidRPr="003A3817" w:rsidRDefault="00FC508B" w:rsidP="00FC508B">
      <w:pPr>
        <w:widowControl w:val="0"/>
        <w:autoSpaceDE w:val="0"/>
        <w:autoSpaceDN w:val="0"/>
        <w:adjustRightInd w:val="0"/>
        <w:spacing w:line="240" w:lineRule="auto"/>
        <w:rPr>
          <w:rFonts w:ascii="Times New Roman" w:hAnsi="Times New Roman" w:cs="Tahoma"/>
          <w:color w:val="343434"/>
          <w:sz w:val="24"/>
          <w:szCs w:val="24"/>
          <w:lang w:val="en-US"/>
        </w:rPr>
      </w:pPr>
    </w:p>
    <w:p w:rsidR="00FC508B" w:rsidRPr="003A3817" w:rsidRDefault="00FC508B" w:rsidP="00FC508B">
      <w:pPr>
        <w:pStyle w:val="Heading2"/>
        <w:rPr>
          <w:rFonts w:ascii="Times New Roman" w:hAnsi="Times New Roman"/>
          <w:sz w:val="24"/>
        </w:rPr>
      </w:pPr>
      <w:r w:rsidRPr="003A3817">
        <w:rPr>
          <w:rFonts w:ascii="Times New Roman" w:hAnsi="Times New Roman" w:cs="Tahoma"/>
          <w:color w:val="343434"/>
          <w:sz w:val="24"/>
          <w:szCs w:val="24"/>
          <w:lang w:val="en-US"/>
        </w:rPr>
        <w:t>Паттерны поведения рассматривают вопросы о связях между объектами и распределением обязанностей между ними. Для этого могут использоваться механизмы, основанные как на наследовании, так и на композиции.</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Назначение паттерна Interpreter</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Для заданного языка определяет представление его грамматики, а также интерпретатор предложений этого языка.</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Отображает проблемную область в язык, язык – в грамматику, а грамматику – в иерархии объектно-ориентированного проектирования.</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Решаемая проблема</w:t>
      </w:r>
    </w:p>
    <w:p w:rsidR="00FC508B" w:rsidRPr="003A3817" w:rsidRDefault="00FC508B" w:rsidP="00FC508B">
      <w:pPr>
        <w:widowControl w:val="0"/>
        <w:autoSpaceDE w:val="0"/>
        <w:autoSpaceDN w:val="0"/>
        <w:adjustRightInd w:val="0"/>
        <w:spacing w:line="240" w:lineRule="auto"/>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Пусть в некоторой, хорошо определенной области периодически случается некоторая проблема. Если эта область может быть описана некоторым “языком“, то проблема может быть легко решена с помощью “интерпретирующей машины“.</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Обсуждение паттерна Interpreter</w:t>
      </w:r>
    </w:p>
    <w:p w:rsidR="00FC508B" w:rsidRPr="003A3817" w:rsidRDefault="00FC508B" w:rsidP="00FC508B">
      <w:pPr>
        <w:widowControl w:val="0"/>
        <w:autoSpaceDE w:val="0"/>
        <w:autoSpaceDN w:val="0"/>
        <w:adjustRightInd w:val="0"/>
        <w:spacing w:line="240" w:lineRule="auto"/>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Паттерн Interpreter определяет грамматику простого языка для проблемной области, представляет грамматические правила в виде языковых предложений и интерпретирует их для решения задачи. Для представления каждого грамматического правила паттерн Interpreter использует отдельный класс. А так как грамматика, как правило, имеет иерархическую структуру, то иерархия наследования классов хорошо подходит для ее описания.</w:t>
      </w:r>
    </w:p>
    <w:p w:rsidR="00FC508B" w:rsidRPr="003A3817" w:rsidRDefault="00FC508B" w:rsidP="00FC508B">
      <w:pPr>
        <w:pStyle w:val="Heading2"/>
        <w:rPr>
          <w:rFonts w:ascii="Times New Roman" w:hAnsi="Times New Roman"/>
          <w:sz w:val="24"/>
        </w:rPr>
      </w:pPr>
      <w:r w:rsidRPr="003A3817">
        <w:rPr>
          <w:rFonts w:ascii="Times New Roman" w:hAnsi="Times New Roman" w:cs="Tahoma"/>
          <w:color w:val="343434"/>
          <w:sz w:val="24"/>
          <w:szCs w:val="24"/>
          <w:lang w:val="en-US"/>
        </w:rPr>
        <w:t xml:space="preserve">Абстрактный базовый класс определяет метод </w:t>
      </w:r>
      <w:r w:rsidRPr="003A3817">
        <w:rPr>
          <w:rFonts w:ascii="Times New Roman" w:hAnsi="Times New Roman" w:cs="Courier"/>
          <w:color w:val="343434"/>
          <w:sz w:val="24"/>
          <w:szCs w:val="24"/>
          <w:lang w:val="en-US"/>
        </w:rPr>
        <w:t>interpret()</w:t>
      </w:r>
      <w:r w:rsidRPr="003A3817">
        <w:rPr>
          <w:rFonts w:ascii="Times New Roman" w:hAnsi="Times New Roman" w:cs="Tahoma"/>
          <w:color w:val="343434"/>
          <w:sz w:val="24"/>
          <w:szCs w:val="24"/>
          <w:lang w:val="en-US"/>
        </w:rPr>
        <w:t xml:space="preserve">, принимающий (в качестве аргумента) текущее состояние языкового потока. Каждый конкретный подкласс реализует метод </w:t>
      </w:r>
      <w:r w:rsidRPr="003A3817">
        <w:rPr>
          <w:rFonts w:ascii="Times New Roman" w:hAnsi="Times New Roman" w:cs="Courier"/>
          <w:color w:val="343434"/>
          <w:sz w:val="24"/>
          <w:szCs w:val="24"/>
          <w:lang w:val="en-US"/>
        </w:rPr>
        <w:t>interpret()</w:t>
      </w:r>
      <w:r w:rsidRPr="003A3817">
        <w:rPr>
          <w:rFonts w:ascii="Times New Roman" w:hAnsi="Times New Roman" w:cs="Tahoma"/>
          <w:color w:val="343434"/>
          <w:sz w:val="24"/>
          <w:szCs w:val="24"/>
          <w:lang w:val="en-US"/>
        </w:rPr>
        <w:t>, добавляя свой вклад в процесс решения проблемы.</w:t>
      </w:r>
      <w:r w:rsidRPr="003A3817">
        <w:rPr>
          <w:rFonts w:ascii="Times New Roman" w:hAnsi="Times New Roman"/>
          <w:sz w:val="24"/>
        </w:rPr>
        <w:t xml:space="preserve"> </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p>
    <w:p w:rsidR="00FC508B"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p>
    <w:p w:rsidR="00FC508B"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Структура паттерна Interpreter</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Pr>
          <w:rFonts w:ascii="Times New Roman" w:hAnsi="Times New Roman" w:cs="Georgia"/>
          <w:b/>
          <w:bCs/>
          <w:noProof/>
          <w:color w:val="857F00"/>
          <w:sz w:val="24"/>
          <w:szCs w:val="30"/>
          <w:lang w:val="en-US"/>
        </w:rPr>
        <w:drawing>
          <wp:inline distT="0" distB="0" distL="0" distR="0">
            <wp:extent cx="5486400" cy="3060700"/>
            <wp:effectExtent l="25400" t="0" r="0" b="0"/>
            <wp:docPr id="21" name="P 1" descr="UML-&amp;dcy;&amp;icy;&amp;acy;&amp;gcy;&amp;rcy;&amp;acy;&amp;mcy;&amp;mcy;&amp;acy; &amp;kcy;&amp;lcy;&amp;acy;&amp;scy;&amp;scy;&amp;ocy;&amp;vcy; &amp;pcy;&amp;acy;&amp;tcy;&amp;tcy;&amp;iecy;&amp;rcy;&amp;ncy;&amp;acy;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descr="UML-&amp;dcy;&amp;icy;&amp;acy;&amp;gcy;&amp;rcy;&amp;acy;&amp;mcy;&amp;mcy;&amp;acy; &amp;kcy;&amp;lcy;&amp;acy;&amp;scy;&amp;scy;&amp;ocy;&amp;vcy; &amp;pcy;&amp;acy;&amp;tcy;&amp;tcy;&amp;iecy;&amp;rcy;&amp;ncy;&amp;acy; Interpreter"/>
                    <pic:cNvPicPr>
                      <a:picLocks noChangeAspect="1" noChangeArrowheads="1"/>
                    </pic:cNvPicPr>
                  </pic:nvPicPr>
                  <pic:blipFill>
                    <a:blip r:embed="rId32"/>
                    <a:srcRect/>
                    <a:stretch>
                      <a:fillRect/>
                    </a:stretch>
                  </pic:blipFill>
                  <pic:spPr bwMode="auto">
                    <a:xfrm>
                      <a:off x="0" y="0"/>
                      <a:ext cx="5486400" cy="3060700"/>
                    </a:xfrm>
                    <a:prstGeom prst="rect">
                      <a:avLst/>
                    </a:prstGeom>
                    <a:noFill/>
                    <a:ln w="9525">
                      <a:noFill/>
                      <a:miter lim="800000"/>
                      <a:headEnd/>
                      <a:tailEnd/>
                    </a:ln>
                  </pic:spPr>
                </pic:pic>
              </a:graphicData>
            </a:graphic>
          </wp:inline>
        </w:drawing>
      </w:r>
    </w:p>
    <w:p w:rsidR="00FC508B" w:rsidRPr="003A3817" w:rsidRDefault="00FC508B" w:rsidP="00FC508B">
      <w:pPr>
        <w:widowControl w:val="0"/>
        <w:autoSpaceDE w:val="0"/>
        <w:autoSpaceDN w:val="0"/>
        <w:adjustRightInd w:val="0"/>
        <w:spacing w:line="240" w:lineRule="auto"/>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Паттерн Interpreter моделирует проблемную область с помощью рекурсивной грамматики. Каждое грамматическое правило может быть либо составным (правило ссылается на другие правила) либо терминальным (листовой узел в структуре ”дерево”).</w:t>
      </w:r>
    </w:p>
    <w:p w:rsidR="00FC508B" w:rsidRPr="003A3817" w:rsidRDefault="00FC508B" w:rsidP="00FC508B">
      <w:pPr>
        <w:widowControl w:val="0"/>
        <w:autoSpaceDE w:val="0"/>
        <w:autoSpaceDN w:val="0"/>
        <w:adjustRightInd w:val="0"/>
        <w:spacing w:line="240" w:lineRule="auto"/>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 xml:space="preserve">Для рекурсивного обхода ”предложений” при их интерпретации используется </w:t>
      </w:r>
      <w:hyperlink r:id="rId33" w:history="1">
        <w:r w:rsidRPr="003A3817">
          <w:rPr>
            <w:rFonts w:ascii="Times New Roman" w:hAnsi="Times New Roman" w:cs="Tahoma"/>
            <w:color w:val="1471A5"/>
            <w:sz w:val="24"/>
            <w:szCs w:val="24"/>
            <w:u w:val="single" w:color="1471A5"/>
            <w:lang w:val="en-US"/>
          </w:rPr>
          <w:t>паттерн Composite</w:t>
        </w:r>
      </w:hyperlink>
      <w:r w:rsidRPr="003A3817">
        <w:rPr>
          <w:rFonts w:ascii="Times New Roman" w:hAnsi="Times New Roman" w:cs="Tahoma"/>
          <w:color w:val="343434"/>
          <w:sz w:val="24"/>
          <w:szCs w:val="24"/>
          <w:lang w:val="en-US"/>
        </w:rPr>
        <w:t>.</w:t>
      </w:r>
    </w:p>
    <w:p w:rsidR="00FC508B" w:rsidRPr="003A3817" w:rsidRDefault="00FC508B" w:rsidP="00FC508B">
      <w:pPr>
        <w:pStyle w:val="Heading1"/>
        <w:rPr>
          <w:rFonts w:ascii="Times New Roman" w:hAnsi="Times New Roman"/>
          <w:color w:val="auto"/>
          <w:sz w:val="24"/>
          <w:szCs w:val="24"/>
        </w:rPr>
      </w:pPr>
      <w:r w:rsidRPr="003A3817">
        <w:rPr>
          <w:rFonts w:ascii="Tahoma" w:hAnsi="Tahoma" w:cs="Tahoma"/>
          <w:b w:val="0"/>
          <w:bCs w:val="0"/>
          <w:color w:val="434343"/>
          <w:sz w:val="24"/>
          <w:szCs w:val="26"/>
          <w:lang w:val="en-US"/>
        </w:rPr>
        <w:t>UML-диаграмма классов паттерна Interpreter</w:t>
      </w:r>
      <w:r w:rsidRPr="003A3817">
        <w:rPr>
          <w:rFonts w:ascii="Times New Roman" w:hAnsi="Times New Roman"/>
          <w:color w:val="auto"/>
          <w:sz w:val="24"/>
          <w:szCs w:val="24"/>
        </w:rPr>
        <w:t xml:space="preserve"> </w:t>
      </w:r>
    </w:p>
    <w:p w:rsidR="00FC508B" w:rsidRPr="003A3817" w:rsidRDefault="00FC508B" w:rsidP="00FC508B">
      <w:pPr>
        <w:pStyle w:val="Heading1"/>
        <w:rPr>
          <w:rFonts w:ascii="Times New Roman" w:hAnsi="Times New Roman"/>
          <w:color w:val="auto"/>
          <w:sz w:val="24"/>
          <w:szCs w:val="24"/>
        </w:rPr>
      </w:pPr>
    </w:p>
    <w:p w:rsidR="00FC508B" w:rsidRPr="003A3817" w:rsidRDefault="00FC508B" w:rsidP="00FC508B">
      <w:pPr>
        <w:pStyle w:val="Heading1"/>
        <w:rPr>
          <w:rFonts w:ascii="Times New Roman" w:hAnsi="Times New Roman"/>
          <w:color w:val="auto"/>
          <w:sz w:val="24"/>
          <w:szCs w:val="24"/>
        </w:rPr>
      </w:pP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Пример паттерна Interpreter</w:t>
      </w:r>
    </w:p>
    <w:p w:rsidR="00FC508B" w:rsidRPr="003A3817" w:rsidRDefault="00FC508B" w:rsidP="00FC508B">
      <w:pPr>
        <w:pStyle w:val="Heading1"/>
        <w:rPr>
          <w:rFonts w:ascii="Times New Roman" w:hAnsi="Times New Roman"/>
          <w:color w:val="auto"/>
          <w:sz w:val="24"/>
          <w:szCs w:val="24"/>
        </w:rPr>
      </w:pPr>
      <w:r w:rsidRPr="003A3817">
        <w:rPr>
          <w:rFonts w:ascii="Times New Roman" w:hAnsi="Times New Roman" w:cs="Tahoma"/>
          <w:color w:val="343434"/>
          <w:sz w:val="24"/>
          <w:szCs w:val="24"/>
          <w:lang w:val="en-US"/>
        </w:rPr>
        <w:t>Паттерн Intepreter определяет грамматическое представление для языка и интерпретатор для интерпретации грамматики. Музыканты являются примерами интерпретаторов. Тональность и продолжительность звуков могут быть описаны нотами. Такое представление является музыкальным языком. Музыканты, используя ноты, способны воспроизвести оригинальные частоту и длительность каждого представленного звука.</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Использование паттерна Interpreter</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Определите “малый“ язык, “инвестиции” в который будут оправданными.</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Разработайте грамматику для языка.</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Для каждого грамматического правила (продукции) создайте свой класс.</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Полученный набор классов организуйте в структуру с помощью паттерна Composite.</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 xml:space="preserve">В полученной иерархии классов определите метод </w:t>
      </w:r>
      <w:r w:rsidRPr="003A3817">
        <w:rPr>
          <w:rFonts w:ascii="Times New Roman" w:hAnsi="Times New Roman" w:cs="Courier"/>
          <w:color w:val="343434"/>
          <w:sz w:val="24"/>
          <w:szCs w:val="24"/>
          <w:lang w:val="en-US"/>
        </w:rPr>
        <w:t>interpret(Context)</w:t>
      </w:r>
      <w:r w:rsidRPr="003A3817">
        <w:rPr>
          <w:rFonts w:ascii="Times New Roman" w:hAnsi="Times New Roman" w:cs="Tahoma"/>
          <w:color w:val="343434"/>
          <w:sz w:val="24"/>
          <w:szCs w:val="24"/>
          <w:lang w:val="en-US"/>
        </w:rPr>
        <w:t>.</w:t>
      </w:r>
    </w:p>
    <w:p w:rsidR="00FC508B" w:rsidRPr="003A3817" w:rsidRDefault="00FC508B" w:rsidP="00FC508B">
      <w:pPr>
        <w:widowControl w:val="0"/>
        <w:numPr>
          <w:ilvl w:val="0"/>
          <w:numId w:val="14"/>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 xml:space="preserve">Объект </w:t>
      </w:r>
      <w:r w:rsidRPr="003A3817">
        <w:rPr>
          <w:rFonts w:ascii="Times New Roman" w:hAnsi="Times New Roman" w:cs="Courier"/>
          <w:color w:val="343434"/>
          <w:sz w:val="24"/>
          <w:szCs w:val="24"/>
          <w:lang w:val="en-US"/>
        </w:rPr>
        <w:t>Context</w:t>
      </w:r>
      <w:r w:rsidRPr="003A3817">
        <w:rPr>
          <w:rFonts w:ascii="Times New Roman" w:hAnsi="Times New Roman" w:cs="Tahoma"/>
          <w:color w:val="343434"/>
          <w:sz w:val="24"/>
          <w:szCs w:val="24"/>
          <w:lang w:val="en-US"/>
        </w:rPr>
        <w:t xml:space="preserve"> инкапсулирует информацию, глобальную по отношению к интерпретатору. Используется классами во время процесса ”интерпретации”.</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Особенности паттерна Interpreter</w:t>
      </w:r>
    </w:p>
    <w:p w:rsidR="00FC508B" w:rsidRPr="003A3817" w:rsidRDefault="00FC508B" w:rsidP="00FC508B">
      <w:pPr>
        <w:widowControl w:val="0"/>
        <w:numPr>
          <w:ilvl w:val="0"/>
          <w:numId w:val="15"/>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 xml:space="preserve">Абстрактное синтаксическое дерево интерпретатора – пример паттерна </w:t>
      </w:r>
      <w:hyperlink r:id="rId34" w:history="1">
        <w:r w:rsidRPr="003A3817">
          <w:rPr>
            <w:rFonts w:ascii="Times New Roman" w:hAnsi="Times New Roman" w:cs="Tahoma"/>
            <w:color w:val="1471A5"/>
            <w:sz w:val="24"/>
            <w:szCs w:val="24"/>
            <w:u w:val="single" w:color="1471A5"/>
            <w:lang w:val="en-US"/>
          </w:rPr>
          <w:t>Composite</w:t>
        </w:r>
      </w:hyperlink>
      <w:r w:rsidRPr="003A3817">
        <w:rPr>
          <w:rFonts w:ascii="Times New Roman" w:hAnsi="Times New Roman" w:cs="Tahoma"/>
          <w:color w:val="343434"/>
          <w:sz w:val="24"/>
          <w:szCs w:val="24"/>
          <w:lang w:val="en-US"/>
        </w:rPr>
        <w:t>.</w:t>
      </w:r>
    </w:p>
    <w:p w:rsidR="00FC508B" w:rsidRPr="003A3817" w:rsidRDefault="00FC508B" w:rsidP="00FC508B">
      <w:pPr>
        <w:widowControl w:val="0"/>
        <w:numPr>
          <w:ilvl w:val="0"/>
          <w:numId w:val="15"/>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 xml:space="preserve">Для обхода узлов дерева может применяться паттерн </w:t>
      </w:r>
      <w:hyperlink r:id="rId35" w:history="1">
        <w:r w:rsidRPr="003A3817">
          <w:rPr>
            <w:rFonts w:ascii="Times New Roman" w:hAnsi="Times New Roman" w:cs="Tahoma"/>
            <w:color w:val="1471A5"/>
            <w:sz w:val="24"/>
            <w:szCs w:val="24"/>
            <w:u w:val="single" w:color="1471A5"/>
            <w:lang w:val="en-US"/>
          </w:rPr>
          <w:t>Iterator</w:t>
        </w:r>
      </w:hyperlink>
      <w:r w:rsidRPr="003A3817">
        <w:rPr>
          <w:rFonts w:ascii="Times New Roman" w:hAnsi="Times New Roman" w:cs="Tahoma"/>
          <w:color w:val="343434"/>
          <w:sz w:val="24"/>
          <w:szCs w:val="24"/>
          <w:lang w:val="en-US"/>
        </w:rPr>
        <w:t>.</w:t>
      </w:r>
    </w:p>
    <w:p w:rsidR="00FC508B" w:rsidRPr="003A3817" w:rsidRDefault="00FC508B" w:rsidP="00FC508B">
      <w:pPr>
        <w:widowControl w:val="0"/>
        <w:numPr>
          <w:ilvl w:val="0"/>
          <w:numId w:val="15"/>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 xml:space="preserve">Терминальные символы могут разделяться c помощью </w:t>
      </w:r>
      <w:hyperlink r:id="rId36" w:history="1">
        <w:r w:rsidRPr="003A3817">
          <w:rPr>
            <w:rFonts w:ascii="Times New Roman" w:hAnsi="Times New Roman" w:cs="Tahoma"/>
            <w:color w:val="1471A5"/>
            <w:sz w:val="24"/>
            <w:szCs w:val="24"/>
            <w:u w:val="single" w:color="1471A5"/>
            <w:lang w:val="en-US"/>
          </w:rPr>
          <w:t>Flyweight</w:t>
        </w:r>
      </w:hyperlink>
      <w:r w:rsidRPr="003A3817">
        <w:rPr>
          <w:rFonts w:ascii="Times New Roman" w:hAnsi="Times New Roman" w:cs="Tahoma"/>
          <w:color w:val="343434"/>
          <w:sz w:val="24"/>
          <w:szCs w:val="24"/>
          <w:lang w:val="en-US"/>
        </w:rPr>
        <w:t>.</w:t>
      </w:r>
    </w:p>
    <w:p w:rsidR="00FC508B" w:rsidRPr="003A3817" w:rsidRDefault="00FC508B" w:rsidP="00FC508B">
      <w:pPr>
        <w:widowControl w:val="0"/>
        <w:numPr>
          <w:ilvl w:val="0"/>
          <w:numId w:val="15"/>
        </w:numPr>
        <w:tabs>
          <w:tab w:val="left" w:pos="220"/>
          <w:tab w:val="left" w:pos="720"/>
        </w:tabs>
        <w:autoSpaceDE w:val="0"/>
        <w:autoSpaceDN w:val="0"/>
        <w:adjustRightInd w:val="0"/>
        <w:spacing w:after="0" w:line="240" w:lineRule="auto"/>
        <w:ind w:hanging="720"/>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Паттерн Interpreter не рассматривает вопросы синтаксического разбора. Когда грамматика очень сложная, должны использоваться другие методики.</w:t>
      </w:r>
    </w:p>
    <w:p w:rsidR="00FC508B" w:rsidRPr="003A3817" w:rsidRDefault="00FC508B" w:rsidP="00FC508B">
      <w:pPr>
        <w:widowControl w:val="0"/>
        <w:autoSpaceDE w:val="0"/>
        <w:autoSpaceDN w:val="0"/>
        <w:adjustRightInd w:val="0"/>
        <w:spacing w:line="240" w:lineRule="auto"/>
        <w:rPr>
          <w:rFonts w:ascii="Times New Roman" w:hAnsi="Times New Roman" w:cs="Georgia"/>
          <w:b/>
          <w:bCs/>
          <w:color w:val="857F00"/>
          <w:sz w:val="24"/>
          <w:szCs w:val="30"/>
          <w:lang w:val="en-US"/>
        </w:rPr>
      </w:pPr>
      <w:r w:rsidRPr="003A3817">
        <w:rPr>
          <w:rFonts w:ascii="Times New Roman" w:hAnsi="Times New Roman" w:cs="Georgia"/>
          <w:b/>
          <w:bCs/>
          <w:color w:val="857F00"/>
          <w:sz w:val="24"/>
          <w:szCs w:val="30"/>
          <w:lang w:val="en-US"/>
        </w:rPr>
        <w:t>Реализация паттерна Interpreter</w:t>
      </w:r>
    </w:p>
    <w:p w:rsidR="00FC508B" w:rsidRPr="003A3817" w:rsidRDefault="00FC508B" w:rsidP="00FC508B">
      <w:pPr>
        <w:widowControl w:val="0"/>
        <w:autoSpaceDE w:val="0"/>
        <w:autoSpaceDN w:val="0"/>
        <w:adjustRightInd w:val="0"/>
        <w:spacing w:line="240" w:lineRule="auto"/>
        <w:rPr>
          <w:rFonts w:ascii="Times New Roman" w:hAnsi="Times New Roman" w:cs="Tahoma"/>
          <w:b/>
          <w:bCs/>
          <w:color w:val="434343"/>
          <w:sz w:val="24"/>
          <w:szCs w:val="26"/>
          <w:lang w:val="en-US"/>
        </w:rPr>
      </w:pPr>
      <w:r w:rsidRPr="003A3817">
        <w:rPr>
          <w:rFonts w:ascii="Times New Roman" w:hAnsi="Times New Roman" w:cs="Tahoma"/>
          <w:b/>
          <w:bCs/>
          <w:color w:val="434343"/>
          <w:sz w:val="24"/>
          <w:szCs w:val="26"/>
          <w:lang w:val="en-US"/>
        </w:rPr>
        <w:t>Совместное использование паттернов Interpreter и Template Method</w:t>
      </w:r>
    </w:p>
    <w:p w:rsidR="00FC508B" w:rsidRPr="003A3817" w:rsidRDefault="00FC508B" w:rsidP="00FC508B">
      <w:pPr>
        <w:pStyle w:val="Heading1"/>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Рассмотрим задачу интерпретирования (вычисления) значений строковых представлений римских чисел. Используем следующую грамматику.</w:t>
      </w:r>
    </w:p>
    <w:p w:rsidR="00FC508B" w:rsidRPr="003A3817" w:rsidRDefault="00FC508B" w:rsidP="00FC508B">
      <w:pPr>
        <w:rPr>
          <w:rFonts w:ascii="Times New Roman" w:hAnsi="Times New Roman"/>
          <w:sz w:val="24"/>
        </w:rPr>
      </w:pP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romanNumeral ::= {thousands} {hundreds} {tens} {ones}</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thousands,hundreds,tens,ones ::= nine | four | {five} {one} {one} {one}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 xml:space="preserve">nine ::= </w:t>
      </w:r>
      <w:r w:rsidRPr="003A3817">
        <w:rPr>
          <w:rFonts w:ascii="Consolas" w:hAnsi="Consolas" w:cs="Consolas"/>
          <w:color w:val="0000FF"/>
          <w:sz w:val="24"/>
          <w:szCs w:val="24"/>
          <w:lang w:val="en-US"/>
        </w:rPr>
        <w:t>"CM"</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"XC"</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"IX"</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 xml:space="preserve">four ::= </w:t>
      </w:r>
      <w:r w:rsidRPr="003A3817">
        <w:rPr>
          <w:rFonts w:ascii="Consolas" w:hAnsi="Consolas" w:cs="Consolas"/>
          <w:color w:val="0000FF"/>
          <w:sz w:val="24"/>
          <w:szCs w:val="24"/>
          <w:lang w:val="en-US"/>
        </w:rPr>
        <w:t>"CD"</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"XL"</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"IV"</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 xml:space="preserve">five ::= </w:t>
      </w:r>
      <w:r w:rsidRPr="003A3817">
        <w:rPr>
          <w:rFonts w:ascii="Consolas" w:hAnsi="Consolas" w:cs="Consolas"/>
          <w:color w:val="0000FF"/>
          <w:sz w:val="24"/>
          <w:szCs w:val="24"/>
          <w:lang w:val="en-US"/>
        </w:rPr>
        <w:t>'D'</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'L'</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'V'</w:t>
      </w:r>
    </w:p>
    <w:p w:rsidR="00FC508B" w:rsidRPr="003A3817" w:rsidRDefault="00FC508B" w:rsidP="00FC508B">
      <w:pPr>
        <w:rPr>
          <w:rFonts w:ascii="Consolas" w:hAnsi="Consolas" w:cs="Consolas"/>
          <w:color w:val="0000FF"/>
          <w:sz w:val="24"/>
          <w:szCs w:val="24"/>
          <w:lang w:val="en-US"/>
        </w:rPr>
      </w:pPr>
      <w:r w:rsidRPr="003A3817">
        <w:rPr>
          <w:rFonts w:ascii="Consolas" w:hAnsi="Consolas" w:cs="Consolas"/>
          <w:sz w:val="24"/>
          <w:szCs w:val="24"/>
          <w:lang w:val="en-US"/>
        </w:rPr>
        <w:t xml:space="preserve">one  ::= </w:t>
      </w:r>
      <w:r w:rsidRPr="003A3817">
        <w:rPr>
          <w:rFonts w:ascii="Consolas" w:hAnsi="Consolas" w:cs="Consolas"/>
          <w:color w:val="0000FF"/>
          <w:sz w:val="24"/>
          <w:szCs w:val="24"/>
          <w:lang w:val="en-US"/>
        </w:rPr>
        <w:t>'M'</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'C'</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'X'</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 </w:t>
      </w:r>
      <w:r w:rsidRPr="003A3817">
        <w:rPr>
          <w:rFonts w:ascii="Consolas" w:hAnsi="Consolas" w:cs="Consolas"/>
          <w:color w:val="0000FF"/>
          <w:sz w:val="24"/>
          <w:szCs w:val="24"/>
          <w:lang w:val="en-US"/>
        </w:rPr>
        <w:t>'I'</w:t>
      </w:r>
    </w:p>
    <w:p w:rsidR="00FC508B" w:rsidRPr="003A3817" w:rsidRDefault="00FC508B" w:rsidP="00FC508B">
      <w:pPr>
        <w:rPr>
          <w:rFonts w:ascii="Consolas" w:hAnsi="Consolas" w:cs="Consolas"/>
          <w:color w:val="0000FF"/>
          <w:sz w:val="24"/>
          <w:szCs w:val="24"/>
          <w:lang w:val="en-US"/>
        </w:rPr>
      </w:pPr>
    </w:p>
    <w:p w:rsidR="00FC508B" w:rsidRPr="003A3817" w:rsidRDefault="00FC508B" w:rsidP="00FC508B">
      <w:pPr>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Для проверки и интерпретации строки используется иерархия классов с общим базовым классом RNInterpreter, имеющим 4 под-интерпретатора. Каждый под-интерпретатор получает "контекст" (оставшуюся неразобранную часть строки и накопленное вычисленное значение разобранной части) и вносит свой вклад в процесс обработки. Под-переводчики просто определяют шаблонные методы, объявленные в базовом классе 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6D6D6D"/>
          <w:sz w:val="24"/>
          <w:szCs w:val="24"/>
          <w:lang w:val="en-US"/>
        </w:rPr>
        <w:t>#include &lt;iostream.h&gt;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6D6D6D"/>
          <w:sz w:val="24"/>
          <w:szCs w:val="24"/>
          <w:lang w:val="en-US"/>
        </w:rPr>
        <w:t>#include &lt;string.h&gt;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Thousand;</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Hundred;</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Ten;</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public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RNInterpreter(); </w:t>
      </w:r>
      <w:r w:rsidRPr="003A3817">
        <w:rPr>
          <w:rFonts w:ascii="Consolas" w:hAnsi="Consolas" w:cs="Consolas"/>
          <w:color w:val="127300"/>
          <w:sz w:val="24"/>
          <w:szCs w:val="24"/>
          <w:lang w:val="en-US"/>
        </w:rPr>
        <w:t>// ctor for client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RNInterpreter(</w:t>
      </w:r>
      <w:r w:rsidRPr="003A3817">
        <w:rPr>
          <w:rFonts w:ascii="Consolas" w:hAnsi="Consolas" w:cs="Consolas"/>
          <w:b/>
          <w:bCs/>
          <w:color w:val="6D6D6D"/>
          <w:sz w:val="24"/>
          <w:szCs w:val="24"/>
          <w:lang w:val="en-US"/>
        </w:rPr>
        <w:t>int</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color w:val="127300"/>
          <w:sz w:val="24"/>
          <w:szCs w:val="24"/>
          <w:lang w:val="en-US"/>
        </w:rPr>
        <w:t>// ctor for subclasses, avoids infinite loop</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interpret(</w:t>
      </w:r>
      <w:r w:rsidRPr="003A3817">
        <w:rPr>
          <w:rFonts w:ascii="Consolas" w:hAnsi="Consolas" w:cs="Consolas"/>
          <w:b/>
          <w:bCs/>
          <w:color w:val="6D6D6D"/>
          <w:sz w:val="24"/>
          <w:szCs w:val="24"/>
          <w:lang w:val="en-US"/>
        </w:rPr>
        <w:t>char</w:t>
      </w:r>
      <w:r w:rsidRPr="003A3817">
        <w:rPr>
          <w:rFonts w:ascii="Consolas" w:hAnsi="Consolas" w:cs="Consolas"/>
          <w:sz w:val="24"/>
          <w:szCs w:val="24"/>
          <w:lang w:val="en-US"/>
        </w:rPr>
        <w:t xml:space="preserve">*); </w:t>
      </w:r>
      <w:r w:rsidRPr="003A3817">
        <w:rPr>
          <w:rFonts w:ascii="Consolas" w:hAnsi="Consolas" w:cs="Consolas"/>
          <w:color w:val="127300"/>
          <w:sz w:val="24"/>
          <w:szCs w:val="24"/>
          <w:lang w:val="en-US"/>
        </w:rPr>
        <w:t>// interpret() for client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virtual</w:t>
      </w:r>
      <w:r w:rsidRPr="003A3817">
        <w:rPr>
          <w:rFonts w:ascii="Consolas" w:hAnsi="Consolas" w:cs="Consolas"/>
          <w:color w:val="343434"/>
          <w:sz w:val="24"/>
          <w:szCs w:val="24"/>
          <w:lang w:val="en-US"/>
        </w:rPr>
        <w:t xml:space="preserve"> </w:t>
      </w:r>
      <w:r w:rsidRPr="003A3817">
        <w:rPr>
          <w:rFonts w:ascii="Consolas" w:hAnsi="Consolas" w:cs="Consolas"/>
          <w:b/>
          <w:bCs/>
          <w:color w:val="08518C"/>
          <w:sz w:val="24"/>
          <w:szCs w:val="24"/>
          <w:lang w:val="en-US"/>
        </w:rPr>
        <w:t>void</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interpret(</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*input,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&amp;total)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color w:val="127300"/>
          <w:sz w:val="24"/>
          <w:szCs w:val="24"/>
          <w:lang w:val="en-US"/>
        </w:rPr>
        <w:t>// for internal use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index;</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index =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if</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w:t>
      </w:r>
      <w:r w:rsidRPr="003A3817">
        <w:rPr>
          <w:rFonts w:ascii="Consolas" w:hAnsi="Consolas" w:cs="Consolas"/>
          <w:b/>
          <w:bCs/>
          <w:color w:val="FA0085"/>
          <w:sz w:val="24"/>
          <w:szCs w:val="24"/>
          <w:lang w:val="en-US"/>
        </w:rPr>
        <w:t>strncmp</w:t>
      </w:r>
      <w:r w:rsidRPr="003A3817">
        <w:rPr>
          <w:rFonts w:ascii="Consolas" w:hAnsi="Consolas" w:cs="Consolas"/>
          <w:sz w:val="24"/>
          <w:szCs w:val="24"/>
          <w:lang w:val="en-US"/>
        </w:rPr>
        <w:t>(input, nine(), 2))</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total += 9 * 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index += 2;</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else</w:t>
      </w:r>
      <w:r w:rsidRPr="003A3817">
        <w:rPr>
          <w:rFonts w:ascii="Consolas" w:hAnsi="Consolas" w:cs="Consolas"/>
          <w:color w:val="343434"/>
          <w:sz w:val="24"/>
          <w:szCs w:val="24"/>
          <w:lang w:val="en-US"/>
        </w:rPr>
        <w:t xml:space="preserve"> </w:t>
      </w:r>
      <w:r w:rsidRPr="003A3817">
        <w:rPr>
          <w:rFonts w:ascii="Consolas" w:hAnsi="Consolas" w:cs="Consolas"/>
          <w:b/>
          <w:bCs/>
          <w:color w:val="08518C"/>
          <w:sz w:val="24"/>
          <w:szCs w:val="24"/>
          <w:lang w:val="en-US"/>
        </w:rPr>
        <w:t>if</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w:t>
      </w:r>
      <w:r w:rsidRPr="003A3817">
        <w:rPr>
          <w:rFonts w:ascii="Consolas" w:hAnsi="Consolas" w:cs="Consolas"/>
          <w:b/>
          <w:bCs/>
          <w:color w:val="FA0085"/>
          <w:sz w:val="24"/>
          <w:szCs w:val="24"/>
          <w:lang w:val="en-US"/>
        </w:rPr>
        <w:t>strncmp</w:t>
      </w:r>
      <w:r w:rsidRPr="003A3817">
        <w:rPr>
          <w:rFonts w:ascii="Consolas" w:hAnsi="Consolas" w:cs="Consolas"/>
          <w:sz w:val="24"/>
          <w:szCs w:val="24"/>
          <w:lang w:val="en-US"/>
        </w:rPr>
        <w:t>(input, four(), 2))</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total += 4 * 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index += 2;</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else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if</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(input[0] == five())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total += 5 * 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index = 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else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index =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for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end = index + 3; index &lt; end; index++)</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if</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(input[index] == 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total += 1 * 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else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break</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FA0085"/>
          <w:sz w:val="24"/>
          <w:szCs w:val="24"/>
          <w:lang w:val="en-US"/>
        </w:rPr>
        <w:t>strcpy</w:t>
      </w:r>
      <w:r w:rsidRPr="003A3817">
        <w:rPr>
          <w:rFonts w:ascii="Consolas" w:hAnsi="Consolas" w:cs="Consolas"/>
          <w:sz w:val="24"/>
          <w:szCs w:val="24"/>
          <w:lang w:val="en-US"/>
        </w:rPr>
        <w:t>(input, &amp;(input[index]));</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 </w:t>
      </w:r>
      <w:r w:rsidRPr="003A3817">
        <w:rPr>
          <w:rFonts w:ascii="Consolas" w:hAnsi="Consolas" w:cs="Consolas"/>
          <w:color w:val="127300"/>
          <w:sz w:val="24"/>
          <w:szCs w:val="24"/>
          <w:lang w:val="en-US"/>
        </w:rPr>
        <w:t>// remove leading chars processed</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protected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color w:val="127300"/>
          <w:sz w:val="24"/>
          <w:szCs w:val="24"/>
          <w:lang w:val="en-US"/>
        </w:rPr>
        <w:t>// cannot be pure virtual because client asks for instance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virtual</w:t>
      </w:r>
      <w:r w:rsidRPr="003A3817">
        <w:rPr>
          <w:rFonts w:ascii="Consolas" w:hAnsi="Consolas" w:cs="Consolas"/>
          <w:color w:val="343434"/>
          <w:sz w:val="24"/>
          <w:szCs w:val="24"/>
          <w:lang w:val="en-US"/>
        </w:rPr>
        <w:t xml:space="preserve">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virtual</w:t>
      </w:r>
      <w:r w:rsidRPr="003A3817">
        <w:rPr>
          <w:rFonts w:ascii="Consolas" w:hAnsi="Consolas" w:cs="Consolas"/>
          <w:color w:val="343434"/>
          <w:sz w:val="24"/>
          <w:szCs w:val="24"/>
          <w:lang w:val="en-US"/>
        </w:rPr>
        <w:t xml:space="preserve">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*four(){}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virtual</w:t>
      </w:r>
      <w:r w:rsidRPr="003A3817">
        <w:rPr>
          <w:rFonts w:ascii="Consolas" w:hAnsi="Consolas" w:cs="Consolas"/>
          <w:color w:val="343434"/>
          <w:sz w:val="24"/>
          <w:szCs w:val="24"/>
          <w:lang w:val="en-US"/>
        </w:rPr>
        <w:t xml:space="preserve">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five(){}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virtual</w:t>
      </w:r>
      <w:r w:rsidRPr="003A3817">
        <w:rPr>
          <w:rFonts w:ascii="Consolas" w:hAnsi="Consolas" w:cs="Consolas"/>
          <w:color w:val="343434"/>
          <w:sz w:val="24"/>
          <w:szCs w:val="24"/>
          <w:lang w:val="en-US"/>
        </w:rPr>
        <w:t xml:space="preserve">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*nine(){}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virtual</w:t>
      </w:r>
      <w:r w:rsidRPr="003A3817">
        <w:rPr>
          <w:rFonts w:ascii="Consolas" w:hAnsi="Consolas" w:cs="Consolas"/>
          <w:color w:val="343434"/>
          <w:sz w:val="24"/>
          <w:szCs w:val="24"/>
          <w:lang w:val="en-US"/>
        </w:rPr>
        <w:t xml:space="preserve">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private</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RNInterpreter *thousands;</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RNInterpreter *hundreds;</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RNInterpreter *tens;</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RNInterpreter *ones;</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Thousand: </w:t>
      </w:r>
      <w:r w:rsidRPr="003A3817">
        <w:rPr>
          <w:rFonts w:ascii="Consolas" w:hAnsi="Consolas" w:cs="Consolas"/>
          <w:b/>
          <w:bCs/>
          <w:color w:val="08518C"/>
          <w:sz w:val="24"/>
          <w:szCs w:val="24"/>
          <w:lang w:val="en-US"/>
        </w:rPr>
        <w:t>public</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public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color w:val="127300"/>
          <w:sz w:val="24"/>
          <w:szCs w:val="24"/>
          <w:lang w:val="en-US"/>
        </w:rPr>
        <w:t>// provide 1-arg ctor to avoid infinite loop in base class ctor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Thousand(</w:t>
      </w:r>
      <w:r w:rsidRPr="003A3817">
        <w:rPr>
          <w:rFonts w:ascii="Consolas" w:hAnsi="Consolas" w:cs="Consolas"/>
          <w:b/>
          <w:bCs/>
          <w:color w:val="6D6D6D"/>
          <w:sz w:val="24"/>
          <w:szCs w:val="24"/>
          <w:lang w:val="en-US"/>
        </w:rPr>
        <w:t>int</w:t>
      </w:r>
      <w:r w:rsidRPr="003A3817">
        <w:rPr>
          <w:rFonts w:ascii="Consolas" w:hAnsi="Consolas" w:cs="Consolas"/>
          <w:sz w:val="24"/>
          <w:szCs w:val="24"/>
          <w:lang w:val="en-US"/>
        </w:rPr>
        <w:t>): RNInterpreter(1){}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protected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'M'</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*four()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five()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'\0'</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*nine()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1000;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Hundred: </w:t>
      </w:r>
      <w:r w:rsidRPr="003A3817">
        <w:rPr>
          <w:rFonts w:ascii="Consolas" w:hAnsi="Consolas" w:cs="Consolas"/>
          <w:b/>
          <w:bCs/>
          <w:color w:val="08518C"/>
          <w:sz w:val="24"/>
          <w:szCs w:val="24"/>
          <w:lang w:val="en-US"/>
        </w:rPr>
        <w:t>public</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public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Hundred(</w:t>
      </w:r>
      <w:r w:rsidRPr="003A3817">
        <w:rPr>
          <w:rFonts w:ascii="Consolas" w:hAnsi="Consolas" w:cs="Consolas"/>
          <w:b/>
          <w:bCs/>
          <w:color w:val="6D6D6D"/>
          <w:sz w:val="24"/>
          <w:szCs w:val="24"/>
          <w:lang w:val="en-US"/>
        </w:rPr>
        <w:t>int</w:t>
      </w:r>
      <w:r w:rsidRPr="003A3817">
        <w:rPr>
          <w:rFonts w:ascii="Consolas" w:hAnsi="Consolas" w:cs="Consolas"/>
          <w:sz w:val="24"/>
          <w:szCs w:val="24"/>
          <w:lang w:val="en-US"/>
        </w:rPr>
        <w:t>): RNInterpreter(1){}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protected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*four()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"CD"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five()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*nine()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"CM"</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100;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Ten: </w:t>
      </w:r>
      <w:r w:rsidRPr="003A3817">
        <w:rPr>
          <w:rFonts w:ascii="Consolas" w:hAnsi="Consolas" w:cs="Consolas"/>
          <w:b/>
          <w:bCs/>
          <w:color w:val="08518C"/>
          <w:sz w:val="24"/>
          <w:szCs w:val="24"/>
          <w:lang w:val="en-US"/>
        </w:rPr>
        <w:t>public</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public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Ten(</w:t>
      </w:r>
      <w:r w:rsidRPr="003A3817">
        <w:rPr>
          <w:rFonts w:ascii="Consolas" w:hAnsi="Consolas" w:cs="Consolas"/>
          <w:b/>
          <w:bCs/>
          <w:color w:val="6D6D6D"/>
          <w:sz w:val="24"/>
          <w:szCs w:val="24"/>
          <w:lang w:val="en-US"/>
        </w:rPr>
        <w:t>int</w:t>
      </w:r>
      <w:r w:rsidRPr="003A3817">
        <w:rPr>
          <w:rFonts w:ascii="Consolas" w:hAnsi="Consolas" w:cs="Consolas"/>
          <w:sz w:val="24"/>
          <w:szCs w:val="24"/>
          <w:lang w:val="en-US"/>
        </w:rPr>
        <w:t>): RNInterpreter(1){}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protected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'X'</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*four()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"XL"</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five()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'L'</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*nine()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"XC"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10;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08518C"/>
          <w:sz w:val="24"/>
          <w:szCs w:val="24"/>
          <w:lang w:val="en-US"/>
        </w:rPr>
        <w:t>class</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 xml:space="preserve">One: </w:t>
      </w:r>
      <w:r w:rsidRPr="003A3817">
        <w:rPr>
          <w:rFonts w:ascii="Consolas" w:hAnsi="Consolas" w:cs="Consolas"/>
          <w:b/>
          <w:bCs/>
          <w:color w:val="08518C"/>
          <w:sz w:val="24"/>
          <w:szCs w:val="24"/>
          <w:lang w:val="en-US"/>
        </w:rPr>
        <w:t>public</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public</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One(</w:t>
      </w:r>
      <w:r w:rsidRPr="003A3817">
        <w:rPr>
          <w:rFonts w:ascii="Consolas" w:hAnsi="Consolas" w:cs="Consolas"/>
          <w:b/>
          <w:bCs/>
          <w:color w:val="6D6D6D"/>
          <w:sz w:val="24"/>
          <w:szCs w:val="24"/>
          <w:lang w:val="en-US"/>
        </w:rPr>
        <w:t>int</w:t>
      </w:r>
      <w:r w:rsidRPr="003A3817">
        <w:rPr>
          <w:rFonts w:ascii="Consolas" w:hAnsi="Consolas" w:cs="Consolas"/>
          <w:sz w:val="24"/>
          <w:szCs w:val="24"/>
          <w:lang w:val="en-US"/>
        </w:rPr>
        <w:t>): RNInterpreter(1){}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protected</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'I'</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*four()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"IV"</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five()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'V'</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*nine()</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color w:val="0000FF"/>
          <w:sz w:val="24"/>
          <w:szCs w:val="24"/>
          <w:lang w:val="en-US"/>
        </w:rPr>
        <w:t>"IX"</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multiplier()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RNInterpreter::RNInterpreter()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color w:val="127300"/>
          <w:sz w:val="24"/>
          <w:szCs w:val="24"/>
          <w:lang w:val="en-US"/>
        </w:rPr>
        <w:t>// use 1-arg ctor to avoid infinite loop</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thousands = </w:t>
      </w:r>
      <w:r w:rsidRPr="003A3817">
        <w:rPr>
          <w:rFonts w:ascii="Consolas" w:hAnsi="Consolas" w:cs="Consolas"/>
          <w:b/>
          <w:bCs/>
          <w:color w:val="08518C"/>
          <w:sz w:val="24"/>
          <w:szCs w:val="24"/>
          <w:lang w:val="en-US"/>
        </w:rPr>
        <w:t>new</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Thousand(1);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hundreds = </w:t>
      </w:r>
      <w:r w:rsidRPr="003A3817">
        <w:rPr>
          <w:rFonts w:ascii="Consolas" w:hAnsi="Consolas" w:cs="Consolas"/>
          <w:b/>
          <w:bCs/>
          <w:color w:val="08518C"/>
          <w:sz w:val="24"/>
          <w:szCs w:val="24"/>
          <w:lang w:val="en-US"/>
        </w:rPr>
        <w:t>new</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Hundred(1);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tens = </w:t>
      </w:r>
      <w:r w:rsidRPr="003A3817">
        <w:rPr>
          <w:rFonts w:ascii="Consolas" w:hAnsi="Consolas" w:cs="Consolas"/>
          <w:b/>
          <w:bCs/>
          <w:color w:val="08518C"/>
          <w:sz w:val="24"/>
          <w:szCs w:val="24"/>
          <w:lang w:val="en-US"/>
        </w:rPr>
        <w:t>new</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Ten(1);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ones = </w:t>
      </w:r>
      <w:r w:rsidRPr="003A3817">
        <w:rPr>
          <w:rFonts w:ascii="Consolas" w:hAnsi="Consolas" w:cs="Consolas"/>
          <w:b/>
          <w:bCs/>
          <w:color w:val="08518C"/>
          <w:sz w:val="24"/>
          <w:szCs w:val="24"/>
          <w:lang w:val="en-US"/>
        </w:rPr>
        <w:t>new</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One(1);</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RNInterpreter::interpret(</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*input)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total =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thousands-&gt;interpret(input, 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hundreds-&gt;interpret(input, 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tens-&gt;interpret(input, 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ones-&gt;interpret(input, 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if</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w:t>
      </w:r>
      <w:r w:rsidRPr="003A3817">
        <w:rPr>
          <w:rFonts w:ascii="Consolas" w:hAnsi="Consolas" w:cs="Consolas"/>
          <w:b/>
          <w:bCs/>
          <w:color w:val="FA0085"/>
          <w:sz w:val="24"/>
          <w:szCs w:val="24"/>
          <w:lang w:val="en-US"/>
        </w:rPr>
        <w:t>strcmp</w:t>
      </w:r>
      <w:r w:rsidRPr="003A3817">
        <w:rPr>
          <w:rFonts w:ascii="Consolas" w:hAnsi="Consolas" w:cs="Consolas"/>
          <w:sz w:val="24"/>
          <w:szCs w:val="24"/>
          <w:lang w:val="en-US"/>
        </w:rPr>
        <w:t xml:space="preserve">(input, </w:t>
      </w:r>
      <w:r w:rsidRPr="003A3817">
        <w:rPr>
          <w:rFonts w:ascii="Consolas" w:hAnsi="Consolas" w:cs="Consolas"/>
          <w:color w:val="0000FF"/>
          <w:sz w:val="24"/>
          <w:szCs w:val="24"/>
          <w:lang w:val="en-US"/>
        </w:rPr>
        <w:t>""</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color w:val="127300"/>
          <w:sz w:val="24"/>
          <w:szCs w:val="24"/>
          <w:lang w:val="en-US"/>
        </w:rPr>
        <w:t>// if input was invalid, return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return</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total;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b/>
          <w:bCs/>
          <w:color w:val="6D6D6D"/>
          <w:sz w:val="24"/>
          <w:szCs w:val="24"/>
          <w:lang w:val="en-US"/>
        </w:rPr>
        <w:t>int</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main()</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RNInterpreter interpreter;</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6D6D6D"/>
          <w:sz w:val="24"/>
          <w:szCs w:val="24"/>
          <w:lang w:val="en-US"/>
        </w:rPr>
        <w:t>char</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input[20];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cout &lt;&lt; </w:t>
      </w:r>
      <w:r w:rsidRPr="003A3817">
        <w:rPr>
          <w:rFonts w:ascii="Consolas" w:hAnsi="Consolas" w:cs="Consolas"/>
          <w:color w:val="0000FF"/>
          <w:sz w:val="24"/>
          <w:szCs w:val="24"/>
          <w:lang w:val="en-US"/>
        </w:rPr>
        <w:t>"Enter Roman Numeral: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b/>
          <w:bCs/>
          <w:color w:val="08518C"/>
          <w:sz w:val="24"/>
          <w:szCs w:val="24"/>
          <w:lang w:val="en-US"/>
        </w:rPr>
        <w:t>while</w:t>
      </w:r>
      <w:r w:rsidRPr="003A3817">
        <w:rPr>
          <w:rFonts w:ascii="Consolas" w:hAnsi="Consolas" w:cs="Consolas"/>
          <w:color w:val="343434"/>
          <w:sz w:val="24"/>
          <w:szCs w:val="24"/>
          <w:lang w:val="en-US"/>
        </w:rPr>
        <w:t xml:space="preserve"> </w:t>
      </w:r>
      <w:r w:rsidRPr="003A3817">
        <w:rPr>
          <w:rFonts w:ascii="Consolas" w:hAnsi="Consolas" w:cs="Consolas"/>
          <w:sz w:val="24"/>
          <w:szCs w:val="24"/>
          <w:lang w:val="en-US"/>
        </w:rPr>
        <w:t>(cin &gt;&gt; input)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cout &lt;&lt; </w:t>
      </w:r>
      <w:r w:rsidRPr="003A3817">
        <w:rPr>
          <w:rFonts w:ascii="Consolas" w:hAnsi="Consolas" w:cs="Consolas"/>
          <w:color w:val="0000FF"/>
          <w:sz w:val="24"/>
          <w:szCs w:val="24"/>
          <w:lang w:val="en-US"/>
        </w:rPr>
        <w:t>"   interpretation is "</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&lt;&lt; interpreter.interpret(input) &lt;&lt; endl;</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 xml:space="preserve">cout &lt;&lt; </w:t>
      </w:r>
      <w:r w:rsidRPr="003A3817">
        <w:rPr>
          <w:rFonts w:ascii="Consolas" w:hAnsi="Consolas" w:cs="Consolas"/>
          <w:color w:val="0000FF"/>
          <w:sz w:val="24"/>
          <w:szCs w:val="24"/>
          <w:lang w:val="en-US"/>
        </w:rPr>
        <w:t>"Enter Roman Numeral: "</w:t>
      </w:r>
      <w:r w:rsidRPr="003A3817">
        <w:rPr>
          <w:rFonts w:ascii="Consolas" w:hAnsi="Consolas" w:cs="Consolas"/>
          <w:sz w:val="24"/>
          <w:szCs w:val="24"/>
          <w:lang w:val="en-US"/>
        </w:rPr>
        <w:t>;</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w:t>
      </w:r>
    </w:p>
    <w:p w:rsidR="00FC508B" w:rsidRPr="003A3817" w:rsidRDefault="00FC508B" w:rsidP="00FC508B">
      <w:pPr>
        <w:rPr>
          <w:rFonts w:ascii="Consolas" w:hAnsi="Consolas" w:cs="Consolas"/>
          <w:sz w:val="24"/>
          <w:szCs w:val="24"/>
          <w:lang w:val="en-US"/>
        </w:rPr>
      </w:pPr>
      <w:r w:rsidRPr="003A3817">
        <w:rPr>
          <w:rFonts w:ascii="Consolas" w:hAnsi="Consolas" w:cs="Consolas"/>
          <w:sz w:val="24"/>
          <w:szCs w:val="24"/>
          <w:lang w:val="en-US"/>
        </w:rPr>
        <w:t>}</w:t>
      </w:r>
    </w:p>
    <w:p w:rsidR="00FC508B" w:rsidRPr="003A3817" w:rsidRDefault="00FC508B" w:rsidP="00FC508B">
      <w:pPr>
        <w:rPr>
          <w:rFonts w:ascii="Consolas" w:hAnsi="Consolas" w:cs="Consolas"/>
          <w:sz w:val="24"/>
          <w:szCs w:val="24"/>
          <w:lang w:val="en-US"/>
        </w:rPr>
      </w:pPr>
    </w:p>
    <w:p w:rsidR="00FC508B" w:rsidRPr="003A3817" w:rsidRDefault="00FC508B" w:rsidP="00FC508B">
      <w:pPr>
        <w:rPr>
          <w:rFonts w:ascii="Times New Roman" w:hAnsi="Times New Roman" w:cs="Tahoma"/>
          <w:color w:val="343434"/>
          <w:sz w:val="24"/>
          <w:szCs w:val="24"/>
          <w:lang w:val="en-US"/>
        </w:rPr>
      </w:pPr>
      <w:r w:rsidRPr="003A3817">
        <w:rPr>
          <w:rFonts w:ascii="Times New Roman" w:hAnsi="Times New Roman" w:cs="Tahoma"/>
          <w:color w:val="343434"/>
          <w:sz w:val="24"/>
          <w:szCs w:val="24"/>
          <w:lang w:val="en-US"/>
        </w:rPr>
        <w:t>Вывод программы:</w:t>
      </w:r>
    </w:p>
    <w:p w:rsidR="00FC508B" w:rsidRPr="003A3817" w:rsidRDefault="00FC508B" w:rsidP="00FC508B">
      <w:pPr>
        <w:rPr>
          <w:rFonts w:ascii="Tahoma" w:hAnsi="Tahoma" w:cs="Tahoma"/>
          <w:color w:val="343434"/>
          <w:sz w:val="24"/>
          <w:szCs w:val="24"/>
          <w:lang w:val="en-US"/>
        </w:rPr>
      </w:pP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MCMXCVI</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1996</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MMMCMXCIX</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3999</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MMMM</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MDCLXVIIII</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CXCX</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0</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MDCLXVI</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1666</w:t>
      </w:r>
    </w:p>
    <w:p w:rsidR="00FC508B" w:rsidRPr="003A3817" w:rsidRDefault="00FC508B" w:rsidP="00FC508B">
      <w:pPr>
        <w:widowControl w:val="0"/>
        <w:autoSpaceDE w:val="0"/>
        <w:autoSpaceDN w:val="0"/>
        <w:adjustRightInd w:val="0"/>
        <w:spacing w:after="0" w:line="240" w:lineRule="auto"/>
        <w:rPr>
          <w:rFonts w:ascii="Consolas" w:hAnsi="Consolas" w:cs="Consolas"/>
          <w:color w:val="343434"/>
          <w:sz w:val="24"/>
          <w:szCs w:val="24"/>
          <w:lang w:val="en-US"/>
        </w:rPr>
      </w:pPr>
      <w:r w:rsidRPr="003A3817">
        <w:rPr>
          <w:rFonts w:ascii="Consolas" w:hAnsi="Consolas" w:cs="Consolas"/>
          <w:sz w:val="24"/>
          <w:szCs w:val="24"/>
          <w:lang w:val="en-US"/>
        </w:rPr>
        <w:t>Enter Roman Numeral: DCCCLXXXVIII</w:t>
      </w:r>
    </w:p>
    <w:p w:rsidR="00FC508B" w:rsidRPr="003A3817" w:rsidRDefault="00FC508B" w:rsidP="00FC508B">
      <w:pPr>
        <w:rPr>
          <w:sz w:val="24"/>
        </w:rPr>
      </w:pPr>
      <w:r w:rsidRPr="003A3817">
        <w:rPr>
          <w:rFonts w:ascii="Consolas" w:hAnsi="Consolas" w:cs="Consolas"/>
          <w:color w:val="343434"/>
          <w:sz w:val="24"/>
          <w:szCs w:val="24"/>
          <w:lang w:val="en-US"/>
        </w:rPr>
        <w:t>   </w:t>
      </w:r>
      <w:r w:rsidRPr="003A3817">
        <w:rPr>
          <w:rFonts w:ascii="Consolas" w:hAnsi="Consolas" w:cs="Consolas"/>
          <w:sz w:val="24"/>
          <w:szCs w:val="24"/>
          <w:lang w:val="en-US"/>
        </w:rPr>
        <w:t>interpretation is 888</w:t>
      </w:r>
    </w:p>
    <w:p w:rsidR="00FC508B" w:rsidRPr="003A3817" w:rsidRDefault="00FC508B" w:rsidP="00FC508B">
      <w:pPr>
        <w:pStyle w:val="Heading1"/>
        <w:rPr>
          <w:rFonts w:ascii="Times New Roman" w:hAnsi="Times New Roman"/>
          <w:color w:val="auto"/>
          <w:sz w:val="24"/>
          <w:szCs w:val="24"/>
        </w:rPr>
      </w:pPr>
      <w:r w:rsidRPr="003A3817">
        <w:rPr>
          <w:rFonts w:ascii="Times New Roman" w:hAnsi="Times New Roman"/>
          <w:color w:val="auto"/>
          <w:sz w:val="24"/>
          <w:szCs w:val="24"/>
        </w:rPr>
        <w:t>4. Задание</w:t>
      </w:r>
    </w:p>
    <w:p w:rsidR="00FC508B" w:rsidRPr="003A3817" w:rsidRDefault="00FC508B" w:rsidP="00FC508B">
      <w:pPr>
        <w:numPr>
          <w:ilvl w:val="0"/>
          <w:numId w:val="3"/>
        </w:numPr>
        <w:spacing w:before="100" w:beforeAutospacing="1" w:after="100" w:afterAutospacing="1" w:line="240" w:lineRule="auto"/>
        <w:rPr>
          <w:rFonts w:ascii="Times New Roman" w:eastAsia="Times New Roman" w:hAnsi="Times New Roman"/>
          <w:sz w:val="24"/>
          <w:szCs w:val="24"/>
          <w:lang w:eastAsia="ru-RU"/>
        </w:rPr>
      </w:pPr>
      <w:r w:rsidRPr="003A3817">
        <w:rPr>
          <w:rFonts w:ascii="Times New Roman" w:eastAsia="Times New Roman" w:hAnsi="Times New Roman"/>
          <w:sz w:val="24"/>
          <w:szCs w:val="24"/>
          <w:lang w:eastAsia="ru-RU"/>
        </w:rPr>
        <w:t xml:space="preserve">Разработать </w:t>
      </w:r>
      <w:r w:rsidRPr="003A3817">
        <w:rPr>
          <w:rFonts w:ascii="Times New Roman" w:eastAsia="Times New Roman" w:hAnsi="Times New Roman"/>
          <w:sz w:val="24"/>
          <w:szCs w:val="24"/>
          <w:lang w:val="en-GB" w:eastAsia="ru-RU"/>
        </w:rPr>
        <w:t>UML</w:t>
      </w:r>
      <w:r w:rsidRPr="003A3817">
        <w:rPr>
          <w:rFonts w:ascii="Times New Roman" w:eastAsia="Times New Roman" w:hAnsi="Times New Roman"/>
          <w:sz w:val="24"/>
          <w:szCs w:val="24"/>
          <w:lang w:eastAsia="ru-RU"/>
        </w:rPr>
        <w:t>-диаграммы (диаграмму классов и диаграмму последовательно</w:t>
      </w:r>
      <w:r>
        <w:rPr>
          <w:rFonts w:ascii="Times New Roman" w:eastAsia="Times New Roman" w:hAnsi="Times New Roman"/>
          <w:sz w:val="24"/>
          <w:szCs w:val="24"/>
          <w:lang w:eastAsia="ru-RU"/>
        </w:rPr>
        <w:t>сти) и с помощью паттерна «</w:t>
      </w:r>
      <w:r w:rsidRPr="003A3817">
        <w:rPr>
          <w:rFonts w:ascii="Times New Roman" w:hAnsi="Times New Roman" w:cs="Georgia"/>
          <w:b/>
          <w:bCs/>
          <w:sz w:val="24"/>
          <w:szCs w:val="36"/>
          <w:lang w:val="en-US"/>
        </w:rPr>
        <w:t xml:space="preserve"> Interpreter</w:t>
      </w:r>
      <w:r w:rsidRPr="003A3817">
        <w:rPr>
          <w:rFonts w:ascii="Times New Roman" w:eastAsia="Times New Roman" w:hAnsi="Times New Roman"/>
          <w:sz w:val="24"/>
          <w:szCs w:val="24"/>
          <w:lang w:eastAsia="ru-RU"/>
        </w:rPr>
        <w:t xml:space="preserve"> » решить следующую задачу.</w:t>
      </w:r>
    </w:p>
    <w:p w:rsidR="00FC508B" w:rsidRDefault="00FC508B" w:rsidP="00FC508B">
      <w:pPr>
        <w:spacing w:before="100" w:beforeAutospacing="1" w:after="100" w:afterAutospacing="1" w:line="240" w:lineRule="auto"/>
        <w:ind w:left="360"/>
        <w:rPr>
          <w:rFonts w:ascii="Times New Roman" w:eastAsia="Times New Roman" w:hAnsi="Times New Roman"/>
          <w:sz w:val="24"/>
          <w:szCs w:val="24"/>
          <w:lang w:val="en-US" w:eastAsia="ru-RU"/>
        </w:rPr>
      </w:pPr>
      <w:r w:rsidRPr="003A3817">
        <w:rPr>
          <w:rFonts w:ascii="Times New Roman" w:eastAsia="Times New Roman" w:hAnsi="Times New Roman"/>
          <w:sz w:val="24"/>
          <w:szCs w:val="24"/>
          <w:lang w:eastAsia="ru-RU"/>
        </w:rPr>
        <w:t xml:space="preserve">Cоздать простейшую </w:t>
      </w:r>
      <w:r>
        <w:rPr>
          <w:rFonts w:ascii="Times New Roman" w:eastAsia="Times New Roman" w:hAnsi="Times New Roman"/>
          <w:sz w:val="24"/>
          <w:szCs w:val="24"/>
          <w:lang w:eastAsia="ru-RU"/>
        </w:rPr>
        <w:t>интерпретатор текстового редактора, позволяющий исправлять стандартные ошибки, допускаемые при подготовке обычных текстов</w:t>
      </w:r>
      <w:r w:rsidRPr="003A3817">
        <w:rPr>
          <w:rFonts w:ascii="Times New Roman" w:eastAsia="Times New Roman" w:hAnsi="Times New Roman"/>
          <w:sz w:val="24"/>
          <w:szCs w:val="24"/>
          <w:lang w:val="en-US" w:eastAsia="ru-RU"/>
        </w:rPr>
        <w:t xml:space="preserve">. </w:t>
      </w:r>
    </w:p>
    <w:p w:rsidR="00FC508B"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 xml:space="preserve">Как правило, человек при наборе текста в программе WORD </w:t>
      </w:r>
      <w:r>
        <w:rPr>
          <w:rFonts w:ascii="Times New Roman" w:eastAsia="Times New Roman" w:hAnsi="Times New Roman"/>
          <w:sz w:val="24"/>
          <w:szCs w:val="24"/>
          <w:lang w:eastAsia="ru-RU"/>
        </w:rPr>
        <w:t xml:space="preserve">не обращает внимания на соблюдение правил структурного оформления текстов, что вызывает некоторые трудности при чистовой верстке. </w:t>
      </w:r>
    </w:p>
    <w:p w:rsidR="00FC508B"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Типичные структурные ошибки:</w:t>
      </w:r>
    </w:p>
    <w:p w:rsidR="00FC508B" w:rsidRDefault="00FC508B" w:rsidP="00FC508B">
      <w:pPr>
        <w:numPr>
          <w:ilvl w:val="0"/>
          <w:numId w:val="44"/>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Множественные пробелы;</w:t>
      </w:r>
    </w:p>
    <w:p w:rsidR="00FC508B" w:rsidRDefault="00FC508B" w:rsidP="00FC508B">
      <w:pPr>
        <w:numPr>
          <w:ilvl w:val="0"/>
          <w:numId w:val="44"/>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Использование дефиса вместо тире;</w:t>
      </w:r>
    </w:p>
    <w:p w:rsidR="00FC508B" w:rsidRDefault="00FC508B" w:rsidP="00FC508B">
      <w:pPr>
        <w:numPr>
          <w:ilvl w:val="0"/>
          <w:numId w:val="44"/>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Использование в качестве кавычек символов </w:t>
      </w:r>
      <w:r>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 тогда как стандартом является использование «»;</w:t>
      </w:r>
    </w:p>
    <w:p w:rsidR="00FC508B" w:rsidRDefault="00FC508B" w:rsidP="00FC508B">
      <w:pPr>
        <w:numPr>
          <w:ilvl w:val="0"/>
          <w:numId w:val="44"/>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Неправильное использование табуляторов</w:t>
      </w:r>
    </w:p>
    <w:p w:rsidR="00FC508B" w:rsidRDefault="00FC508B" w:rsidP="00FC508B">
      <w:pPr>
        <w:numPr>
          <w:ilvl w:val="0"/>
          <w:numId w:val="44"/>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Наличие «лишнего» пробела после открывающей скобки, перед закрывающей скобкой, перед запятой, перед точкой;</w:t>
      </w:r>
    </w:p>
    <w:p w:rsidR="00FC508B" w:rsidRPr="00433B33" w:rsidRDefault="00FC508B" w:rsidP="00FC508B">
      <w:pPr>
        <w:numPr>
          <w:ilvl w:val="0"/>
          <w:numId w:val="44"/>
        </w:num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Наличие множественных символов перевода строки</w:t>
      </w:r>
    </w:p>
    <w:p w:rsidR="00FC508B" w:rsidRPr="003A3817"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Разработать грамматику и иерархию классов. </w:t>
      </w:r>
      <w:r w:rsidRPr="003A3817">
        <w:rPr>
          <w:rFonts w:ascii="Times New Roman" w:eastAsia="Times New Roman" w:hAnsi="Times New Roman"/>
          <w:sz w:val="24"/>
          <w:szCs w:val="24"/>
          <w:lang w:eastAsia="ru-RU"/>
        </w:rPr>
        <w:t>Используя паттерн «</w:t>
      </w:r>
      <w:r w:rsidRPr="00433B33">
        <w:rPr>
          <w:rFonts w:ascii="Times New Roman" w:hAnsi="Times New Roman" w:cs="Georgia"/>
          <w:b/>
          <w:bCs/>
          <w:sz w:val="24"/>
          <w:szCs w:val="36"/>
          <w:lang w:val="en-US"/>
        </w:rPr>
        <w:t xml:space="preserve"> </w:t>
      </w:r>
      <w:r w:rsidRPr="003A3817">
        <w:rPr>
          <w:rFonts w:ascii="Times New Roman" w:hAnsi="Times New Roman" w:cs="Georgia"/>
          <w:b/>
          <w:bCs/>
          <w:sz w:val="24"/>
          <w:szCs w:val="36"/>
          <w:lang w:val="en-US"/>
        </w:rPr>
        <w:t>Interpreter</w:t>
      </w:r>
      <w:r w:rsidRPr="003A3817">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провести синтаксический анализ текста и устранить перечисленные ошибки</w:t>
      </w:r>
      <w:r w:rsidRPr="003A3817">
        <w:rPr>
          <w:rFonts w:ascii="Times New Roman" w:eastAsia="Times New Roman" w:hAnsi="Times New Roman"/>
          <w:sz w:val="24"/>
          <w:szCs w:val="24"/>
          <w:lang w:eastAsia="ru-RU"/>
        </w:rPr>
        <w:t xml:space="preserve">. </w:t>
      </w:r>
    </w:p>
    <w:p w:rsidR="00FC508B" w:rsidRPr="003A3817"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p>
    <w:p w:rsidR="00FC508B" w:rsidRPr="003A3817" w:rsidRDefault="00FC508B" w:rsidP="00FC508B">
      <w:pPr>
        <w:spacing w:before="100" w:beforeAutospacing="1" w:after="100" w:afterAutospacing="1" w:line="240" w:lineRule="auto"/>
        <w:ind w:left="360"/>
        <w:rPr>
          <w:rFonts w:ascii="Times New Roman" w:eastAsia="Times New Roman" w:hAnsi="Times New Roman"/>
          <w:b/>
          <w:sz w:val="24"/>
          <w:szCs w:val="24"/>
          <w:lang w:eastAsia="ru-RU"/>
        </w:rPr>
      </w:pPr>
      <w:r w:rsidRPr="003A3817">
        <w:rPr>
          <w:rFonts w:ascii="Times New Roman" w:eastAsia="Times New Roman" w:hAnsi="Times New Roman"/>
          <w:b/>
          <w:sz w:val="24"/>
          <w:szCs w:val="24"/>
          <w:lang w:eastAsia="ru-RU"/>
        </w:rPr>
        <w:t>5. Требования к отчету</w:t>
      </w:r>
    </w:p>
    <w:p w:rsidR="00FC508B" w:rsidRPr="003A3817"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sidRPr="003A3817">
        <w:rPr>
          <w:rFonts w:ascii="Times New Roman" w:eastAsia="Times New Roman" w:hAnsi="Times New Roman"/>
          <w:sz w:val="24"/>
          <w:szCs w:val="24"/>
          <w:lang w:eastAsia="ru-RU"/>
        </w:rPr>
        <w:t>Отчет к лабораторной работе должен содержать текст работающей программы на языке программирования С++ или С# и результат выполнения программы.</w:t>
      </w:r>
    </w:p>
    <w:p w:rsidR="00FC508B" w:rsidRPr="003A3817" w:rsidRDefault="00FC508B" w:rsidP="00FC508B">
      <w:pPr>
        <w:spacing w:before="100" w:beforeAutospacing="1" w:after="100" w:afterAutospacing="1" w:line="240" w:lineRule="auto"/>
        <w:ind w:left="360"/>
        <w:rPr>
          <w:rFonts w:ascii="Times New Roman" w:eastAsia="Times New Roman" w:hAnsi="Times New Roman"/>
          <w:sz w:val="24"/>
          <w:szCs w:val="24"/>
          <w:lang w:eastAsia="ru-RU"/>
        </w:rPr>
      </w:pPr>
      <w:r w:rsidRPr="003A3817">
        <w:rPr>
          <w:rFonts w:ascii="Times New Roman" w:eastAsia="Times New Roman" w:hAnsi="Times New Roman"/>
          <w:sz w:val="24"/>
          <w:szCs w:val="24"/>
          <w:lang w:eastAsia="ru-RU"/>
        </w:rPr>
        <w:t>6. Вопросы.</w:t>
      </w:r>
    </w:p>
    <w:p w:rsidR="00FC508B" w:rsidRPr="003A3817" w:rsidRDefault="00FC508B" w:rsidP="00FC508B">
      <w:pPr>
        <w:spacing w:before="100" w:beforeAutospacing="1" w:after="100" w:afterAutospacing="1" w:line="240" w:lineRule="auto"/>
        <w:ind w:left="360"/>
        <w:rPr>
          <w:rFonts w:ascii="Times New Roman" w:eastAsia="Times New Roman" w:hAnsi="Times New Roman"/>
          <w:sz w:val="24"/>
          <w:szCs w:val="24"/>
          <w:lang w:val="en-US" w:eastAsia="ru-RU"/>
        </w:rPr>
      </w:pPr>
      <w:r w:rsidRPr="003A3817">
        <w:rPr>
          <w:rFonts w:ascii="Times New Roman" w:eastAsia="Times New Roman" w:hAnsi="Times New Roman"/>
          <w:sz w:val="24"/>
          <w:szCs w:val="24"/>
          <w:lang w:eastAsia="ru-RU"/>
        </w:rPr>
        <w:t xml:space="preserve">1. </w:t>
      </w:r>
      <w:r>
        <w:rPr>
          <w:rFonts w:ascii="Times New Roman" w:eastAsia="Times New Roman" w:hAnsi="Times New Roman"/>
          <w:sz w:val="24"/>
          <w:szCs w:val="24"/>
          <w:lang w:eastAsia="ru-RU"/>
        </w:rPr>
        <w:t>С помощью каких еще паттернов проектрования можно решить поставленную задачу?</w:t>
      </w:r>
    </w:p>
    <w:p w:rsidR="009B0721" w:rsidRDefault="009B0721" w:rsidP="00FC508B">
      <w:pPr>
        <w:spacing w:before="100" w:beforeAutospacing="1" w:after="100" w:afterAutospacing="1" w:line="240" w:lineRule="auto"/>
        <w:ind w:left="720"/>
        <w:rPr>
          <w:rFonts w:ascii="Times New Roman" w:eastAsia="Times New Roman" w:hAnsi="Times New Roman"/>
          <w:sz w:val="24"/>
          <w:szCs w:val="24"/>
          <w:lang w:eastAsia="ru-RU"/>
        </w:rPr>
      </w:pPr>
    </w:p>
    <w:p w:rsidR="009B0721" w:rsidRDefault="009B0721" w:rsidP="00FC508B">
      <w:pPr>
        <w:spacing w:before="100" w:beforeAutospacing="1" w:after="100" w:afterAutospacing="1" w:line="240" w:lineRule="auto"/>
        <w:ind w:left="720"/>
        <w:rPr>
          <w:rFonts w:ascii="Times New Roman" w:eastAsia="Times New Roman" w:hAnsi="Times New Roman"/>
          <w:sz w:val="24"/>
          <w:szCs w:val="24"/>
          <w:lang w:eastAsia="ru-RU"/>
        </w:rPr>
      </w:pPr>
    </w:p>
    <w:p w:rsidR="009B0721" w:rsidRDefault="009B0721" w:rsidP="00FC508B">
      <w:pPr>
        <w:spacing w:before="100" w:beforeAutospacing="1" w:after="100" w:afterAutospacing="1" w:line="240" w:lineRule="auto"/>
        <w:ind w:left="720"/>
        <w:rPr>
          <w:rFonts w:ascii="Times New Roman" w:eastAsia="Times New Roman" w:hAnsi="Times New Roman"/>
          <w:sz w:val="24"/>
          <w:szCs w:val="24"/>
          <w:lang w:eastAsia="ru-RU"/>
        </w:rPr>
      </w:pPr>
    </w:p>
    <w:p w:rsidR="009B0721" w:rsidRPr="003A3817" w:rsidRDefault="009B0721" w:rsidP="009B0721">
      <w:pPr>
        <w:autoSpaceDE w:val="0"/>
        <w:autoSpaceDN w:val="0"/>
        <w:adjustRightInd w:val="0"/>
        <w:spacing w:before="240" w:after="0" w:line="240" w:lineRule="auto"/>
        <w:jc w:val="center"/>
        <w:rPr>
          <w:rFonts w:ascii="Times New Roman" w:hAnsi="Times New Roman"/>
          <w:b/>
          <w:sz w:val="24"/>
          <w:szCs w:val="24"/>
        </w:rPr>
      </w:pPr>
      <w:r w:rsidRPr="003A3817">
        <w:rPr>
          <w:rFonts w:ascii="Times New Roman" w:hAnsi="Times New Roman"/>
          <w:b/>
          <w:sz w:val="24"/>
          <w:szCs w:val="24"/>
        </w:rPr>
        <w:t xml:space="preserve">Л а б о </w:t>
      </w:r>
      <w:r>
        <w:rPr>
          <w:rFonts w:ascii="Times New Roman" w:hAnsi="Times New Roman"/>
          <w:b/>
          <w:sz w:val="24"/>
          <w:szCs w:val="24"/>
        </w:rPr>
        <w:t>р а т о р н а я р а б о т а №  6</w:t>
      </w:r>
    </w:p>
    <w:p w:rsidR="009B0721" w:rsidRPr="003A3817" w:rsidRDefault="009B0721" w:rsidP="009B0721">
      <w:pPr>
        <w:autoSpaceDE w:val="0"/>
        <w:autoSpaceDN w:val="0"/>
        <w:adjustRightInd w:val="0"/>
        <w:spacing w:before="240" w:after="0" w:line="240" w:lineRule="auto"/>
        <w:jc w:val="center"/>
        <w:rPr>
          <w:rFonts w:ascii="Times New Roman" w:hAnsi="Times New Roman"/>
          <w:b/>
          <w:sz w:val="24"/>
          <w:szCs w:val="24"/>
        </w:rPr>
      </w:pPr>
      <w:r w:rsidRPr="003A3817">
        <w:rPr>
          <w:rFonts w:ascii="Times New Roman" w:hAnsi="Times New Roman"/>
          <w:sz w:val="24"/>
          <w:szCs w:val="24"/>
        </w:rPr>
        <w:t>«</w:t>
      </w:r>
      <w:r w:rsidRPr="003A3817">
        <w:rPr>
          <w:rFonts w:ascii="Times New Roman" w:eastAsia="Times New Roman" w:hAnsi="Times New Roman"/>
          <w:b/>
          <w:bCs/>
          <w:sz w:val="24"/>
          <w:szCs w:val="24"/>
          <w:lang w:eastAsia="ru-RU"/>
        </w:rPr>
        <w:t>Реализация одного из паттернов поведения</w:t>
      </w:r>
      <w:r w:rsidRPr="003A3817">
        <w:rPr>
          <w:rFonts w:ascii="Times New Roman" w:hAnsi="Times New Roman"/>
          <w:sz w:val="24"/>
          <w:szCs w:val="24"/>
        </w:rPr>
        <w:t>»</w:t>
      </w:r>
    </w:p>
    <w:p w:rsidR="009B0721" w:rsidRPr="003A3817" w:rsidRDefault="009B0721" w:rsidP="009B0721">
      <w:pPr>
        <w:autoSpaceDE w:val="0"/>
        <w:autoSpaceDN w:val="0"/>
        <w:adjustRightInd w:val="0"/>
        <w:spacing w:after="0" w:line="240" w:lineRule="auto"/>
        <w:rPr>
          <w:rFonts w:ascii="Times New Roman" w:hAnsi="Times New Roman"/>
          <w:sz w:val="24"/>
          <w:szCs w:val="24"/>
        </w:rPr>
      </w:pPr>
    </w:p>
    <w:p w:rsidR="009B0721" w:rsidRPr="009B0721" w:rsidRDefault="009B0721" w:rsidP="009B0721">
      <w:pPr>
        <w:pStyle w:val="Heading1"/>
        <w:rPr>
          <w:rFonts w:ascii="Times New Roman" w:hAnsi="Times New Roman"/>
          <w:color w:val="auto"/>
          <w:sz w:val="24"/>
          <w:szCs w:val="24"/>
        </w:rPr>
      </w:pPr>
      <w:r w:rsidRPr="009B0721">
        <w:rPr>
          <w:rFonts w:ascii="Times New Roman" w:hAnsi="Times New Roman"/>
          <w:color w:val="auto"/>
          <w:sz w:val="24"/>
          <w:szCs w:val="24"/>
        </w:rPr>
        <w:t xml:space="preserve">Цель работы: Применение паттерна проектирования </w:t>
      </w:r>
      <w:r w:rsidRPr="009B0721">
        <w:rPr>
          <w:rFonts w:ascii="Times New Roman" w:eastAsia="Droid Sans Fallback" w:hAnsi="Times New Roman"/>
          <w:b w:val="0"/>
          <w:color w:val="auto"/>
          <w:sz w:val="24"/>
          <w:lang w:eastAsia="zh-CN" w:bidi="hi-IN"/>
        </w:rPr>
        <w:t>Observer</w:t>
      </w:r>
      <w:r w:rsidRPr="009B0721">
        <w:rPr>
          <w:rFonts w:ascii="Times New Roman" w:hAnsi="Times New Roman" w:cs="Georgia"/>
          <w:b w:val="0"/>
          <w:bCs w:val="0"/>
          <w:color w:val="auto"/>
          <w:sz w:val="24"/>
          <w:szCs w:val="36"/>
          <w:lang w:val="en-US"/>
        </w:rPr>
        <w:t xml:space="preserve"> (</w:t>
      </w:r>
      <w:r>
        <w:rPr>
          <w:rFonts w:ascii="Times New Roman" w:hAnsi="Times New Roman"/>
          <w:b w:val="0"/>
          <w:bCs w:val="0"/>
          <w:color w:val="auto"/>
          <w:sz w:val="24"/>
          <w:szCs w:val="36"/>
        </w:rPr>
        <w:t>наблюдатель</w:t>
      </w:r>
      <w:r w:rsidRPr="009B0721">
        <w:rPr>
          <w:rFonts w:ascii="Times New Roman" w:hAnsi="Times New Roman" w:cs="Georgia"/>
          <w:b w:val="0"/>
          <w:bCs w:val="0"/>
          <w:color w:val="auto"/>
          <w:sz w:val="24"/>
          <w:szCs w:val="36"/>
          <w:lang w:val="en-US"/>
        </w:rPr>
        <w:t>)</w:t>
      </w:r>
    </w:p>
    <w:p w:rsidR="009B0721" w:rsidRPr="003A3817" w:rsidRDefault="009B0721" w:rsidP="009B0721">
      <w:pPr>
        <w:rPr>
          <w:rFonts w:ascii="Times New Roman" w:hAnsi="Times New Roman"/>
          <w:sz w:val="24"/>
          <w:szCs w:val="24"/>
        </w:rPr>
      </w:pPr>
      <w:r w:rsidRPr="003A3817">
        <w:rPr>
          <w:rFonts w:ascii="Times New Roman" w:hAnsi="Times New Roman"/>
          <w:b/>
          <w:bCs/>
          <w:sz w:val="24"/>
          <w:szCs w:val="24"/>
        </w:rPr>
        <w:t xml:space="preserve">Продолжительность работы </w:t>
      </w:r>
      <w:r w:rsidRPr="003A3817">
        <w:rPr>
          <w:rFonts w:ascii="Times New Roman" w:hAnsi="Times New Roman"/>
          <w:sz w:val="24"/>
          <w:szCs w:val="24"/>
        </w:rPr>
        <w:t>- 4 часа.</w:t>
      </w:r>
    </w:p>
    <w:p w:rsidR="009B0721" w:rsidRPr="003A3817" w:rsidRDefault="009B0721" w:rsidP="009B0721">
      <w:pPr>
        <w:autoSpaceDE w:val="0"/>
        <w:autoSpaceDN w:val="0"/>
        <w:adjustRightInd w:val="0"/>
        <w:spacing w:after="0" w:line="240" w:lineRule="auto"/>
        <w:jc w:val="center"/>
        <w:rPr>
          <w:rFonts w:ascii="Times New Roman" w:hAnsi="Times New Roman"/>
          <w:b/>
          <w:sz w:val="24"/>
          <w:szCs w:val="24"/>
        </w:rPr>
      </w:pPr>
      <w:r w:rsidRPr="003A3817">
        <w:rPr>
          <w:rFonts w:ascii="Times New Roman" w:hAnsi="Times New Roman"/>
          <w:b/>
          <w:sz w:val="24"/>
          <w:szCs w:val="24"/>
        </w:rPr>
        <w:t>Содержание</w:t>
      </w:r>
    </w:p>
    <w:p w:rsidR="009B0721" w:rsidRPr="003A3817" w:rsidRDefault="009B0721" w:rsidP="009B0721">
      <w:pPr>
        <w:pStyle w:val="Heading1"/>
        <w:rPr>
          <w:rFonts w:ascii="Times New Roman" w:hAnsi="Times New Roman"/>
          <w:b w:val="0"/>
          <w:color w:val="auto"/>
          <w:sz w:val="24"/>
          <w:szCs w:val="24"/>
        </w:rPr>
      </w:pPr>
      <w:r w:rsidRPr="003A3817">
        <w:rPr>
          <w:rFonts w:ascii="Times New Roman" w:hAnsi="Times New Roman"/>
          <w:b w:val="0"/>
          <w:color w:val="auto"/>
          <w:sz w:val="24"/>
          <w:szCs w:val="24"/>
        </w:rPr>
        <w:t>1. Теоретический материал..........................................................................................................1</w:t>
      </w:r>
      <w:r w:rsidRPr="003A3817">
        <w:rPr>
          <w:rFonts w:ascii="Times New Roman" w:hAnsi="Times New Roman"/>
          <w:b w:val="0"/>
          <w:color w:val="auto"/>
          <w:sz w:val="24"/>
          <w:szCs w:val="24"/>
        </w:rPr>
        <w:br/>
        <w:t xml:space="preserve">2. Паттерн проектирования </w:t>
      </w:r>
      <w:r w:rsidRPr="009B0721">
        <w:rPr>
          <w:rFonts w:ascii="Times New Roman" w:eastAsia="Droid Sans Fallback" w:hAnsi="Times New Roman"/>
          <w:b w:val="0"/>
          <w:color w:val="auto"/>
          <w:sz w:val="24"/>
          <w:lang w:eastAsia="zh-CN" w:bidi="hi-IN"/>
        </w:rPr>
        <w:t>Observer</w:t>
      </w:r>
      <w:r w:rsidRPr="003A3817">
        <w:rPr>
          <w:rFonts w:ascii="Times New Roman" w:hAnsi="Times New Roman"/>
          <w:b w:val="0"/>
          <w:color w:val="auto"/>
          <w:sz w:val="24"/>
          <w:szCs w:val="24"/>
        </w:rPr>
        <w:t>.......................................................................................2</w:t>
      </w:r>
      <w:r w:rsidRPr="003A3817">
        <w:rPr>
          <w:rFonts w:ascii="Times New Roman" w:hAnsi="Times New Roman"/>
          <w:b w:val="0"/>
          <w:color w:val="auto"/>
          <w:sz w:val="24"/>
          <w:szCs w:val="24"/>
        </w:rPr>
        <w:br/>
        <w:t>3. Пример реализации паттерна………………..........................................</w:t>
      </w:r>
      <w:r>
        <w:rPr>
          <w:rFonts w:ascii="Times New Roman" w:hAnsi="Times New Roman"/>
          <w:b w:val="0"/>
          <w:color w:val="auto"/>
          <w:sz w:val="24"/>
          <w:szCs w:val="24"/>
        </w:rPr>
        <w:t>...............................3</w:t>
      </w:r>
      <w:r w:rsidRPr="003A3817">
        <w:rPr>
          <w:rFonts w:ascii="Times New Roman" w:hAnsi="Times New Roman"/>
          <w:b w:val="0"/>
          <w:color w:val="auto"/>
          <w:sz w:val="24"/>
          <w:szCs w:val="24"/>
        </w:rPr>
        <w:br/>
        <w:t>4. Задание на выполнение лабораторной работы..........................</w:t>
      </w:r>
      <w:r>
        <w:rPr>
          <w:rFonts w:ascii="Times New Roman" w:hAnsi="Times New Roman"/>
          <w:b w:val="0"/>
          <w:color w:val="auto"/>
          <w:sz w:val="24"/>
          <w:szCs w:val="24"/>
        </w:rPr>
        <w:t>..............................</w:t>
      </w:r>
      <w:r w:rsidRPr="003A3817">
        <w:rPr>
          <w:rFonts w:ascii="Times New Roman" w:hAnsi="Times New Roman"/>
          <w:b w:val="0"/>
          <w:color w:val="auto"/>
          <w:sz w:val="24"/>
          <w:szCs w:val="24"/>
        </w:rPr>
        <w:t>.............</w:t>
      </w:r>
      <w:r>
        <w:rPr>
          <w:rFonts w:ascii="Times New Roman" w:hAnsi="Times New Roman"/>
          <w:b w:val="0"/>
          <w:color w:val="auto"/>
          <w:sz w:val="24"/>
          <w:szCs w:val="24"/>
        </w:rPr>
        <w:t>8</w:t>
      </w:r>
      <w:r>
        <w:rPr>
          <w:rFonts w:ascii="Times New Roman" w:hAnsi="Times New Roman"/>
          <w:b w:val="0"/>
          <w:color w:val="auto"/>
          <w:sz w:val="24"/>
          <w:szCs w:val="24"/>
        </w:rPr>
        <w:br/>
      </w:r>
      <w:r w:rsidRPr="003A3817">
        <w:rPr>
          <w:rFonts w:ascii="Times New Roman" w:hAnsi="Times New Roman"/>
          <w:b w:val="0"/>
          <w:color w:val="auto"/>
          <w:sz w:val="24"/>
          <w:szCs w:val="24"/>
        </w:rPr>
        <w:t>5. Требования к отчету................................................................................................................8</w:t>
      </w:r>
      <w:r w:rsidRPr="003A3817">
        <w:rPr>
          <w:rFonts w:ascii="Times New Roman" w:hAnsi="Times New Roman"/>
          <w:b w:val="0"/>
          <w:color w:val="auto"/>
          <w:sz w:val="24"/>
          <w:szCs w:val="24"/>
        </w:rPr>
        <w:br/>
        <w:t>6. Вопросы....................................................................................................................................8</w:t>
      </w:r>
    </w:p>
    <w:p w:rsidR="009B0721" w:rsidRDefault="009B0721" w:rsidP="009B0721">
      <w:pPr>
        <w:pStyle w:val="2"/>
        <w:rPr>
          <w:sz w:val="28"/>
          <w:szCs w:val="28"/>
          <w:lang w:eastAsia="ru-RU"/>
        </w:rPr>
      </w:pPr>
    </w:p>
    <w:p w:rsidR="009B0721" w:rsidRPr="009B0721" w:rsidRDefault="009B0721" w:rsidP="009B0721">
      <w:pPr>
        <w:pStyle w:val="2"/>
        <w:rPr>
          <w:szCs w:val="28"/>
          <w:lang w:eastAsia="ru-RU"/>
        </w:rPr>
      </w:pPr>
      <w:r w:rsidRPr="009B0721">
        <w:rPr>
          <w:szCs w:val="28"/>
          <w:lang w:eastAsia="ru-RU"/>
        </w:rPr>
        <w:t>Название и классификация паттерна</w:t>
      </w:r>
    </w:p>
    <w:p w:rsidR="009B0721" w:rsidRPr="009B0721" w:rsidRDefault="009B0721" w:rsidP="009B0721">
      <w:pPr>
        <w:pStyle w:val="a0"/>
        <w:rPr>
          <w:rFonts w:cs="Times New Roman"/>
          <w:sz w:val="24"/>
          <w:szCs w:val="28"/>
        </w:rPr>
      </w:pPr>
      <w:r w:rsidRPr="009B0721">
        <w:rPr>
          <w:rFonts w:cs="Times New Roman"/>
          <w:sz w:val="24"/>
          <w:szCs w:val="28"/>
        </w:rPr>
        <w:t>Наблюдатель - паттерн поведения объектов.</w:t>
      </w:r>
    </w:p>
    <w:p w:rsidR="009B0721" w:rsidRPr="009B0721" w:rsidRDefault="009B0721" w:rsidP="009B0721">
      <w:pPr>
        <w:pStyle w:val="2"/>
        <w:rPr>
          <w:szCs w:val="28"/>
        </w:rPr>
      </w:pPr>
      <w:r w:rsidRPr="009B0721">
        <w:rPr>
          <w:szCs w:val="28"/>
        </w:rPr>
        <w:t>Назначение паттерна Observer</w:t>
      </w:r>
    </w:p>
    <w:p w:rsidR="009B0721" w:rsidRPr="009B0721" w:rsidRDefault="009B0721" w:rsidP="009B0721">
      <w:pPr>
        <w:pStyle w:val="ab"/>
        <w:rPr>
          <w:sz w:val="24"/>
          <w:szCs w:val="28"/>
        </w:rPr>
      </w:pPr>
      <w:r w:rsidRPr="009B0721">
        <w:rPr>
          <w:sz w:val="24"/>
          <w:szCs w:val="28"/>
        </w:rPr>
        <w:t xml:space="preserve">Паттерн Observer определяет зависимость "один-ко-многим" между объектами так, что при изменении состояния одного объекта все зависящие от него объекты уведомляются и обновляются автоматически. </w:t>
      </w:r>
    </w:p>
    <w:p w:rsidR="009B0721" w:rsidRPr="009B0721" w:rsidRDefault="009B0721" w:rsidP="009B0721">
      <w:pPr>
        <w:pStyle w:val="ab"/>
        <w:rPr>
          <w:sz w:val="24"/>
          <w:szCs w:val="28"/>
        </w:rPr>
      </w:pPr>
      <w:r w:rsidRPr="009B0721">
        <w:rPr>
          <w:sz w:val="24"/>
          <w:szCs w:val="28"/>
        </w:rPr>
        <w:t xml:space="preserve">Паттерн Observer инкапсулирует главный (независимый) компонент в абстракцию Subject и изменяемые (зависимые) компоненты в иерархию Observer. </w:t>
      </w:r>
    </w:p>
    <w:p w:rsidR="009B0721" w:rsidRPr="009B0721" w:rsidRDefault="009B0721" w:rsidP="009B0721">
      <w:pPr>
        <w:pStyle w:val="ab"/>
        <w:rPr>
          <w:sz w:val="24"/>
          <w:szCs w:val="28"/>
          <w:lang w:val="en-US"/>
        </w:rPr>
      </w:pPr>
      <w:r w:rsidRPr="009B0721">
        <w:rPr>
          <w:sz w:val="24"/>
          <w:szCs w:val="28"/>
        </w:rPr>
        <w:t>Паттерн</w:t>
      </w:r>
      <w:r w:rsidRPr="009B0721">
        <w:rPr>
          <w:sz w:val="24"/>
          <w:szCs w:val="28"/>
          <w:lang w:val="en-US"/>
        </w:rPr>
        <w:t xml:space="preserve"> Observer </w:t>
      </w:r>
      <w:r w:rsidRPr="009B0721">
        <w:rPr>
          <w:sz w:val="24"/>
          <w:szCs w:val="28"/>
        </w:rPr>
        <w:t>определяет</w:t>
      </w:r>
      <w:r w:rsidRPr="009B0721">
        <w:rPr>
          <w:sz w:val="24"/>
          <w:szCs w:val="28"/>
          <w:lang w:val="en-US"/>
        </w:rPr>
        <w:t xml:space="preserve"> </w:t>
      </w:r>
      <w:r w:rsidRPr="009B0721">
        <w:rPr>
          <w:sz w:val="24"/>
          <w:szCs w:val="28"/>
        </w:rPr>
        <w:t>часть</w:t>
      </w:r>
      <w:r w:rsidRPr="009B0721">
        <w:rPr>
          <w:sz w:val="24"/>
          <w:szCs w:val="28"/>
          <w:lang w:val="en-US"/>
        </w:rPr>
        <w:t xml:space="preserve"> "View" </w:t>
      </w:r>
      <w:r w:rsidRPr="009B0721">
        <w:rPr>
          <w:sz w:val="24"/>
          <w:szCs w:val="28"/>
        </w:rPr>
        <w:t>в</w:t>
      </w:r>
      <w:r w:rsidRPr="009B0721">
        <w:rPr>
          <w:sz w:val="24"/>
          <w:szCs w:val="28"/>
          <w:lang w:val="en-US"/>
        </w:rPr>
        <w:t xml:space="preserve"> </w:t>
      </w:r>
      <w:r w:rsidRPr="009B0721">
        <w:rPr>
          <w:sz w:val="24"/>
          <w:szCs w:val="28"/>
        </w:rPr>
        <w:t>модели</w:t>
      </w:r>
      <w:r w:rsidRPr="009B0721">
        <w:rPr>
          <w:sz w:val="24"/>
          <w:szCs w:val="28"/>
          <w:lang w:val="en-US"/>
        </w:rPr>
        <w:t xml:space="preserve"> Model-View-Controller (MVC) . </w:t>
      </w:r>
    </w:p>
    <w:p w:rsidR="009B0721" w:rsidRPr="009B0721" w:rsidRDefault="009B0721" w:rsidP="009B0721">
      <w:pPr>
        <w:pStyle w:val="2"/>
        <w:rPr>
          <w:szCs w:val="28"/>
        </w:rPr>
      </w:pPr>
      <w:r w:rsidRPr="009B0721">
        <w:rPr>
          <w:szCs w:val="28"/>
        </w:rPr>
        <w:t>Решаемая проблема</w:t>
      </w:r>
    </w:p>
    <w:p w:rsidR="009B0721" w:rsidRPr="009B0721" w:rsidRDefault="009B0721" w:rsidP="009B0721">
      <w:pPr>
        <w:pStyle w:val="a0"/>
        <w:rPr>
          <w:rFonts w:cs="Times New Roman"/>
          <w:sz w:val="24"/>
          <w:szCs w:val="28"/>
        </w:rPr>
      </w:pPr>
      <w:r w:rsidRPr="009B0721">
        <w:rPr>
          <w:rFonts w:cs="Times New Roman"/>
          <w:sz w:val="24"/>
          <w:szCs w:val="28"/>
        </w:rPr>
        <w:t>Имеется система, состоящая из множества взаимодействующих классов. При этом взаимодействующие объекты должны находиться в согласованных состояниях. Вы хотите избежать монолитности такой системы, сделав классы слабо связанными (или повторно используемыми).</w:t>
      </w:r>
    </w:p>
    <w:p w:rsidR="009B0721" w:rsidRPr="009B0721" w:rsidRDefault="009B0721" w:rsidP="009B0721">
      <w:pPr>
        <w:pStyle w:val="2"/>
        <w:rPr>
          <w:szCs w:val="28"/>
        </w:rPr>
      </w:pPr>
      <w:r w:rsidRPr="009B0721">
        <w:rPr>
          <w:szCs w:val="28"/>
        </w:rPr>
        <w:t>Обсуждение паттерна Observer</w:t>
      </w:r>
    </w:p>
    <w:p w:rsidR="009B0721" w:rsidRPr="009B0721" w:rsidRDefault="009B0721" w:rsidP="009B0721">
      <w:pPr>
        <w:pStyle w:val="a0"/>
        <w:rPr>
          <w:rFonts w:cs="Times New Roman"/>
          <w:sz w:val="24"/>
          <w:szCs w:val="28"/>
        </w:rPr>
      </w:pPr>
      <w:r w:rsidRPr="009B0721">
        <w:rPr>
          <w:rFonts w:cs="Times New Roman"/>
          <w:sz w:val="24"/>
          <w:szCs w:val="28"/>
        </w:rPr>
        <w:t>В результате разбиения системы на множество совместно работающих классов появляется необходимость поддерживать согласованное состояние взаимосвязанных объектов. Но не хотелось бы, чтобы за согласованность надо было платить жесткой связанностью классов, так как это  уменьшает возможности повторного использования.</w:t>
      </w:r>
    </w:p>
    <w:p w:rsidR="009B0721" w:rsidRPr="009B0721" w:rsidRDefault="009B0721" w:rsidP="009B0721">
      <w:pPr>
        <w:pStyle w:val="a0"/>
        <w:rPr>
          <w:rFonts w:cs="Times New Roman"/>
          <w:sz w:val="24"/>
          <w:szCs w:val="28"/>
        </w:rPr>
      </w:pPr>
      <w:r w:rsidRPr="009B0721">
        <w:rPr>
          <w:rFonts w:cs="Times New Roman"/>
          <w:sz w:val="24"/>
          <w:szCs w:val="28"/>
        </w:rPr>
        <w:t xml:space="preserve">Паттерн </w:t>
      </w:r>
      <w:r w:rsidRPr="009B0721">
        <w:rPr>
          <w:rFonts w:cs="Times New Roman"/>
          <w:i/>
          <w:sz w:val="24"/>
          <w:szCs w:val="28"/>
        </w:rPr>
        <w:t>наблюдатель</w:t>
      </w:r>
      <w:r w:rsidRPr="009B0721">
        <w:rPr>
          <w:rFonts w:cs="Times New Roman"/>
          <w:sz w:val="24"/>
          <w:szCs w:val="28"/>
        </w:rPr>
        <w:t xml:space="preserve"> описывает, как устанавливать такие отношения. Паттерн </w:t>
      </w:r>
      <w:r w:rsidRPr="009B0721">
        <w:rPr>
          <w:rFonts w:cs="Times New Roman"/>
          <w:i/>
          <w:sz w:val="24"/>
          <w:szCs w:val="28"/>
        </w:rPr>
        <w:t>Observer</w:t>
      </w:r>
      <w:r w:rsidRPr="009B0721">
        <w:rPr>
          <w:rFonts w:cs="Times New Roman"/>
          <w:sz w:val="24"/>
          <w:szCs w:val="28"/>
        </w:rPr>
        <w:t xml:space="preserve"> определяет объект </w:t>
      </w:r>
      <w:r w:rsidRPr="009B0721">
        <w:rPr>
          <w:rFonts w:cs="Times New Roman"/>
          <w:i/>
          <w:sz w:val="24"/>
          <w:szCs w:val="28"/>
        </w:rPr>
        <w:t>Subject</w:t>
      </w:r>
      <w:r w:rsidRPr="009B0721">
        <w:rPr>
          <w:rFonts w:cs="Times New Roman"/>
          <w:sz w:val="24"/>
          <w:szCs w:val="28"/>
        </w:rPr>
        <w:t xml:space="preserve">, хранящий данные (модель), а всю функциональность "представлений" делегирует слабосвязанным отдельным объектам </w:t>
      </w:r>
      <w:r w:rsidRPr="009B0721">
        <w:rPr>
          <w:rFonts w:cs="Times New Roman"/>
          <w:i/>
          <w:sz w:val="24"/>
          <w:szCs w:val="28"/>
        </w:rPr>
        <w:t>Observer</w:t>
      </w:r>
      <w:r w:rsidRPr="009B0721">
        <w:rPr>
          <w:rFonts w:cs="Times New Roman"/>
          <w:sz w:val="24"/>
          <w:szCs w:val="28"/>
        </w:rPr>
        <w:t>. У субъекта может быть сколько угодно зависимых от него наблюдателей. Все наблюдатели уведомляются об изменениях в состоянии субъекта. Получив уведомление, наблюдатель опрашивает субъекта, чтобы синхронизировать с ним свое состояние. Такого рода взаимодействие часто называется отношением издатель-подписчик. Субъект издает или публикует уведомления и рассылает их, даже не имея информации о том, какие объекты являются подписчиками. На получение уведомлений может подписаться неограниченное количество наблюдателей.</w:t>
      </w:r>
    </w:p>
    <w:p w:rsidR="009B0721" w:rsidRPr="009B0721" w:rsidRDefault="009B0721" w:rsidP="009B0721">
      <w:pPr>
        <w:pStyle w:val="a0"/>
        <w:rPr>
          <w:rFonts w:cs="Times New Roman"/>
          <w:sz w:val="24"/>
          <w:szCs w:val="28"/>
        </w:rPr>
      </w:pPr>
      <w:r w:rsidRPr="009B0721">
        <w:rPr>
          <w:rFonts w:cs="Times New Roman"/>
          <w:sz w:val="24"/>
          <w:szCs w:val="28"/>
        </w:rPr>
        <w:t xml:space="preserve"> При создании наблюдатели </w:t>
      </w:r>
      <w:r w:rsidRPr="009B0721">
        <w:rPr>
          <w:rFonts w:cs="Times New Roman"/>
          <w:i/>
          <w:sz w:val="24"/>
          <w:szCs w:val="28"/>
        </w:rPr>
        <w:t>Observer</w:t>
      </w:r>
      <w:r w:rsidRPr="009B0721">
        <w:rPr>
          <w:rFonts w:cs="Times New Roman"/>
          <w:sz w:val="24"/>
          <w:szCs w:val="28"/>
        </w:rPr>
        <w:t xml:space="preserve"> регистрируются у объекта </w:t>
      </w:r>
      <w:r w:rsidRPr="009B0721">
        <w:rPr>
          <w:rFonts w:cs="Times New Roman"/>
          <w:i/>
          <w:sz w:val="24"/>
          <w:szCs w:val="28"/>
        </w:rPr>
        <w:t>Subject</w:t>
      </w:r>
      <w:r w:rsidRPr="009B0721">
        <w:rPr>
          <w:rFonts w:cs="Times New Roman"/>
          <w:sz w:val="24"/>
          <w:szCs w:val="28"/>
        </w:rPr>
        <w:t xml:space="preserve">. Когда объект </w:t>
      </w:r>
      <w:r w:rsidRPr="009B0721">
        <w:rPr>
          <w:rFonts w:cs="Times New Roman"/>
          <w:i/>
          <w:sz w:val="24"/>
          <w:szCs w:val="28"/>
        </w:rPr>
        <w:t>Subject</w:t>
      </w:r>
      <w:r w:rsidRPr="009B0721">
        <w:rPr>
          <w:rFonts w:cs="Times New Roman"/>
          <w:sz w:val="24"/>
          <w:szCs w:val="28"/>
        </w:rPr>
        <w:t xml:space="preserve"> изменяется, он извещает об этом всех зарегистрированных наблюдателей. После этого каждый обозреватель запрашивает у объекта </w:t>
      </w:r>
      <w:r w:rsidRPr="009B0721">
        <w:rPr>
          <w:rFonts w:cs="Times New Roman"/>
          <w:i/>
          <w:sz w:val="24"/>
          <w:szCs w:val="28"/>
        </w:rPr>
        <w:t>Subject</w:t>
      </w:r>
      <w:r w:rsidRPr="009B0721">
        <w:rPr>
          <w:rFonts w:cs="Times New Roman"/>
          <w:sz w:val="24"/>
          <w:szCs w:val="28"/>
        </w:rPr>
        <w:t xml:space="preserve"> ту часть состояния, которая необходима для отображения данных.</w:t>
      </w:r>
    </w:p>
    <w:p w:rsidR="009B0721" w:rsidRPr="009B0721" w:rsidRDefault="009B0721" w:rsidP="009B0721">
      <w:pPr>
        <w:pStyle w:val="a0"/>
        <w:rPr>
          <w:rFonts w:cs="Times New Roman"/>
          <w:sz w:val="24"/>
          <w:szCs w:val="28"/>
        </w:rPr>
      </w:pPr>
      <w:r w:rsidRPr="009B0721">
        <w:rPr>
          <w:rFonts w:cs="Times New Roman"/>
          <w:sz w:val="24"/>
          <w:szCs w:val="28"/>
        </w:rPr>
        <w:t>Такая схема позволяет динамически настраивать количество и "типы" представлений объектов.</w:t>
      </w:r>
    </w:p>
    <w:p w:rsidR="009B0721" w:rsidRPr="009B0721" w:rsidRDefault="009B0721" w:rsidP="009B0721">
      <w:pPr>
        <w:pStyle w:val="2"/>
        <w:rPr>
          <w:szCs w:val="28"/>
        </w:rPr>
      </w:pPr>
      <w:r w:rsidRPr="009B0721">
        <w:rPr>
          <w:szCs w:val="28"/>
        </w:rPr>
        <w:t>Применимость</w:t>
      </w:r>
    </w:p>
    <w:p w:rsidR="009B0721" w:rsidRPr="009B0721" w:rsidRDefault="009B0721" w:rsidP="009B0721">
      <w:pPr>
        <w:pStyle w:val="ab"/>
        <w:rPr>
          <w:sz w:val="24"/>
          <w:szCs w:val="28"/>
        </w:rPr>
      </w:pPr>
      <w:r w:rsidRPr="009B0721">
        <w:rPr>
          <w:sz w:val="24"/>
          <w:szCs w:val="28"/>
        </w:rPr>
        <w:t>у абстракции есть два аспекта, один из которых зависит от другого. Инкапсуляции этих аспектов в разные объекты позволяют изменять и повторно использовать их независимо;</w:t>
      </w:r>
    </w:p>
    <w:p w:rsidR="009B0721" w:rsidRPr="009B0721" w:rsidRDefault="009B0721" w:rsidP="009B0721">
      <w:pPr>
        <w:pStyle w:val="ab"/>
        <w:rPr>
          <w:sz w:val="24"/>
          <w:szCs w:val="28"/>
        </w:rPr>
      </w:pPr>
      <w:r w:rsidRPr="009B0721">
        <w:rPr>
          <w:sz w:val="24"/>
          <w:szCs w:val="28"/>
        </w:rPr>
        <w:t>при модификации одного объекта требуется изменить другие и заранее неизвестно, сколько именно объектов нужно изменить;</w:t>
      </w:r>
    </w:p>
    <w:p w:rsidR="009B0721" w:rsidRPr="009B0721" w:rsidRDefault="009B0721" w:rsidP="009B0721">
      <w:pPr>
        <w:pStyle w:val="ab"/>
        <w:rPr>
          <w:sz w:val="24"/>
          <w:szCs w:val="28"/>
        </w:rPr>
      </w:pPr>
      <w:r w:rsidRPr="009B0721">
        <w:rPr>
          <w:sz w:val="24"/>
          <w:szCs w:val="28"/>
        </w:rPr>
        <w:t>один объект должен оповещать других, не делая предположений об уведомляемых объектах. Другими словами, вы не хотите, чтобы объекты были тесно связаны между собой.</w:t>
      </w:r>
    </w:p>
    <w:p w:rsidR="009B0721" w:rsidRPr="009B0721" w:rsidRDefault="009B0721" w:rsidP="009B0721">
      <w:pPr>
        <w:pStyle w:val="2"/>
        <w:rPr>
          <w:szCs w:val="28"/>
        </w:rPr>
      </w:pPr>
    </w:p>
    <w:p w:rsidR="009B0721" w:rsidRPr="009B0721" w:rsidRDefault="009B0721" w:rsidP="009B0721">
      <w:pPr>
        <w:pStyle w:val="2"/>
        <w:rPr>
          <w:szCs w:val="28"/>
        </w:rPr>
      </w:pPr>
      <w:r w:rsidRPr="009B0721">
        <w:rPr>
          <w:szCs w:val="28"/>
        </w:rPr>
        <w:t>Структура паттерна Observer</w:t>
      </w:r>
    </w:p>
    <w:p w:rsidR="009B0721" w:rsidRPr="009B0721" w:rsidRDefault="009B0721" w:rsidP="009B0721">
      <w:pPr>
        <w:pStyle w:val="a0"/>
        <w:rPr>
          <w:rFonts w:cs="Times New Roman"/>
          <w:sz w:val="24"/>
          <w:szCs w:val="28"/>
        </w:rPr>
      </w:pPr>
      <w:r w:rsidRPr="009B0721">
        <w:rPr>
          <w:rFonts w:cs="Times New Roman"/>
          <w:sz w:val="24"/>
          <w:szCs w:val="28"/>
        </w:rPr>
        <w:t>Subject представляет главную (независимую) абстракцию. Observer представляет изменяемую (зависимую) абстракцию. Субъект извещает наблюдателей о своем изменении, на что каждый наблюдатель может запросить состояние субъекта.</w:t>
      </w:r>
    </w:p>
    <w:p w:rsidR="009B0721" w:rsidRPr="009B0721" w:rsidRDefault="009B0721" w:rsidP="009B0721">
      <w:pPr>
        <w:pStyle w:val="2"/>
        <w:rPr>
          <w:szCs w:val="28"/>
        </w:rPr>
      </w:pPr>
      <w:r w:rsidRPr="009B0721">
        <w:rPr>
          <w:szCs w:val="28"/>
        </w:rPr>
        <w:t>UML-диаграмма классов паттерна Observer</w:t>
      </w:r>
    </w:p>
    <w:p w:rsidR="009B0721" w:rsidRPr="00C5423A" w:rsidRDefault="009B0721" w:rsidP="009B0721">
      <w:pPr>
        <w:pStyle w:val="2"/>
        <w:rPr>
          <w:sz w:val="28"/>
          <w:szCs w:val="28"/>
        </w:rPr>
      </w:pPr>
    </w:p>
    <w:p w:rsidR="009B0721" w:rsidRPr="00C5423A" w:rsidRDefault="009B0721" w:rsidP="009B0721">
      <w:pPr>
        <w:pStyle w:val="2"/>
        <w:jc w:val="center"/>
        <w:rPr>
          <w:sz w:val="28"/>
          <w:szCs w:val="28"/>
        </w:rPr>
      </w:pPr>
      <w:r>
        <w:rPr>
          <w:noProof/>
          <w:sz w:val="28"/>
          <w:szCs w:val="28"/>
          <w:lang w:val="en-US"/>
        </w:rPr>
        <w:drawing>
          <wp:inline distT="0" distB="0" distL="0" distR="0">
            <wp:extent cx="4076700" cy="176530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4076700" cy="1765300"/>
                    </a:xfrm>
                    <a:prstGeom prst="rect">
                      <a:avLst/>
                    </a:prstGeom>
                    <a:noFill/>
                    <a:ln w="9525">
                      <a:noFill/>
                      <a:miter lim="800000"/>
                      <a:headEnd/>
                      <a:tailEnd/>
                    </a:ln>
                  </pic:spPr>
                </pic:pic>
              </a:graphicData>
            </a:graphic>
          </wp:inline>
        </w:drawing>
      </w:r>
    </w:p>
    <w:p w:rsidR="009B0721" w:rsidRPr="00C5423A" w:rsidRDefault="009B0721" w:rsidP="009B0721">
      <w:pPr>
        <w:pStyle w:val="Heading2"/>
        <w:keepLines w:val="0"/>
        <w:widowControl w:val="0"/>
        <w:numPr>
          <w:ilvl w:val="1"/>
          <w:numId w:val="0"/>
        </w:numPr>
        <w:tabs>
          <w:tab w:val="num" w:pos="576"/>
        </w:tabs>
        <w:suppressAutoHyphens/>
        <w:spacing w:after="120"/>
        <w:ind w:left="576" w:hanging="576"/>
        <w:rPr>
          <w:rFonts w:ascii="Times New Roman" w:hAnsi="Times New Roman"/>
          <w:sz w:val="28"/>
          <w:szCs w:val="28"/>
        </w:rPr>
      </w:pPr>
    </w:p>
    <w:p w:rsidR="009B0721" w:rsidRPr="009B0721" w:rsidRDefault="009B0721" w:rsidP="009B0721">
      <w:pPr>
        <w:pStyle w:val="2"/>
        <w:rPr>
          <w:szCs w:val="28"/>
        </w:rPr>
      </w:pPr>
      <w:r w:rsidRPr="009B0721">
        <w:rPr>
          <w:szCs w:val="28"/>
        </w:rPr>
        <w:t>Участники</w:t>
      </w:r>
    </w:p>
    <w:p w:rsidR="009B0721" w:rsidRPr="009B0721" w:rsidRDefault="009B0721" w:rsidP="009B0721">
      <w:pPr>
        <w:pStyle w:val="ab"/>
        <w:rPr>
          <w:sz w:val="24"/>
          <w:szCs w:val="28"/>
        </w:rPr>
      </w:pPr>
      <w:r w:rsidRPr="009B0721">
        <w:rPr>
          <w:b/>
          <w:sz w:val="24"/>
          <w:szCs w:val="28"/>
        </w:rPr>
        <w:t>Subject</w:t>
      </w:r>
      <w:r w:rsidRPr="009B0721">
        <w:rPr>
          <w:sz w:val="24"/>
          <w:szCs w:val="28"/>
        </w:rPr>
        <w:t xml:space="preserve"> - субъект:</w:t>
      </w:r>
    </w:p>
    <w:p w:rsidR="009B0721" w:rsidRPr="009B0721" w:rsidRDefault="009B0721" w:rsidP="009B0721">
      <w:pPr>
        <w:pStyle w:val="ab"/>
        <w:numPr>
          <w:ilvl w:val="0"/>
          <w:numId w:val="0"/>
        </w:numPr>
        <w:ind w:left="709"/>
        <w:rPr>
          <w:sz w:val="24"/>
          <w:szCs w:val="28"/>
        </w:rPr>
      </w:pPr>
      <w:r w:rsidRPr="009B0721">
        <w:rPr>
          <w:sz w:val="24"/>
          <w:szCs w:val="28"/>
        </w:rPr>
        <w:t xml:space="preserve">- располагает информацией о своих наблюдателях. За субъектом может </w:t>
      </w:r>
      <w:r w:rsidRPr="009B0721">
        <w:rPr>
          <w:rFonts w:ascii="Cambria Math" w:hAnsi="Cambria Math" w:cs="Cambria Math"/>
          <w:sz w:val="24"/>
          <w:szCs w:val="28"/>
        </w:rPr>
        <w:t>≪</w:t>
      </w:r>
      <w:r w:rsidRPr="009B0721">
        <w:rPr>
          <w:sz w:val="24"/>
          <w:szCs w:val="28"/>
        </w:rPr>
        <w:t>следить</w:t>
      </w:r>
      <w:r w:rsidRPr="009B0721">
        <w:rPr>
          <w:rFonts w:ascii="Cambria Math" w:hAnsi="Cambria Math" w:cs="Cambria Math"/>
          <w:sz w:val="24"/>
          <w:szCs w:val="28"/>
        </w:rPr>
        <w:t>≫</w:t>
      </w:r>
      <w:r w:rsidRPr="009B0721">
        <w:rPr>
          <w:sz w:val="24"/>
          <w:szCs w:val="28"/>
        </w:rPr>
        <w:t xml:space="preserve"> любое число наблюдателей;</w:t>
      </w:r>
    </w:p>
    <w:p w:rsidR="009B0721" w:rsidRPr="009B0721" w:rsidRDefault="009B0721" w:rsidP="009B0721">
      <w:pPr>
        <w:pStyle w:val="ab"/>
        <w:numPr>
          <w:ilvl w:val="0"/>
          <w:numId w:val="0"/>
        </w:numPr>
        <w:ind w:left="709"/>
        <w:rPr>
          <w:sz w:val="24"/>
          <w:szCs w:val="28"/>
        </w:rPr>
      </w:pPr>
      <w:r w:rsidRPr="009B0721">
        <w:rPr>
          <w:sz w:val="24"/>
          <w:szCs w:val="28"/>
        </w:rPr>
        <w:t>- предоставляет интерфейс для присоединения и отделения наблюдателей;</w:t>
      </w:r>
    </w:p>
    <w:p w:rsidR="009B0721" w:rsidRPr="009B0721" w:rsidRDefault="009B0721" w:rsidP="009B0721">
      <w:pPr>
        <w:pStyle w:val="ab"/>
        <w:numPr>
          <w:ilvl w:val="0"/>
          <w:numId w:val="0"/>
        </w:numPr>
        <w:ind w:left="709"/>
        <w:rPr>
          <w:sz w:val="24"/>
          <w:szCs w:val="28"/>
        </w:rPr>
      </w:pPr>
      <w:r w:rsidRPr="009B0721">
        <w:rPr>
          <w:b/>
          <w:sz w:val="24"/>
          <w:szCs w:val="28"/>
        </w:rPr>
        <w:t>Observer</w:t>
      </w:r>
      <w:r w:rsidRPr="009B0721">
        <w:rPr>
          <w:sz w:val="24"/>
          <w:szCs w:val="28"/>
        </w:rPr>
        <w:t xml:space="preserve"> - наблюдатель: определяет интерфейс обновления для объектов, которые должны быть уведомлены об изменении субъекта;</w:t>
      </w:r>
    </w:p>
    <w:p w:rsidR="009B0721" w:rsidRPr="009B0721" w:rsidRDefault="009B0721" w:rsidP="009B0721">
      <w:pPr>
        <w:pStyle w:val="ab"/>
        <w:rPr>
          <w:sz w:val="24"/>
          <w:szCs w:val="28"/>
        </w:rPr>
      </w:pPr>
      <w:r w:rsidRPr="009B0721">
        <w:rPr>
          <w:b/>
          <w:sz w:val="24"/>
          <w:szCs w:val="28"/>
        </w:rPr>
        <w:t>ConcreteSubject</w:t>
      </w:r>
      <w:r w:rsidRPr="009B0721">
        <w:rPr>
          <w:sz w:val="24"/>
          <w:szCs w:val="28"/>
        </w:rPr>
        <w:t xml:space="preserve"> - конкретный субъект:</w:t>
      </w:r>
    </w:p>
    <w:p w:rsidR="009B0721" w:rsidRPr="009B0721" w:rsidRDefault="009B0721" w:rsidP="009B0721">
      <w:pPr>
        <w:pStyle w:val="ab"/>
        <w:numPr>
          <w:ilvl w:val="0"/>
          <w:numId w:val="0"/>
        </w:numPr>
        <w:ind w:left="709"/>
        <w:rPr>
          <w:sz w:val="24"/>
          <w:szCs w:val="28"/>
        </w:rPr>
      </w:pPr>
      <w:r w:rsidRPr="009B0721">
        <w:rPr>
          <w:sz w:val="24"/>
          <w:szCs w:val="28"/>
        </w:rPr>
        <w:t xml:space="preserve">- сохраняет состояние, представляющее интерес для конкретного наблюдателя </w:t>
      </w:r>
      <w:r w:rsidRPr="009B0721">
        <w:rPr>
          <w:i/>
          <w:sz w:val="24"/>
          <w:szCs w:val="28"/>
        </w:rPr>
        <w:t>ConcreteObserver</w:t>
      </w:r>
      <w:r w:rsidRPr="009B0721">
        <w:rPr>
          <w:sz w:val="24"/>
          <w:szCs w:val="28"/>
        </w:rPr>
        <w:t>;</w:t>
      </w:r>
    </w:p>
    <w:p w:rsidR="009B0721" w:rsidRPr="009B0721" w:rsidRDefault="009B0721" w:rsidP="009B0721">
      <w:pPr>
        <w:pStyle w:val="ab"/>
        <w:numPr>
          <w:ilvl w:val="0"/>
          <w:numId w:val="0"/>
        </w:numPr>
        <w:ind w:left="709"/>
        <w:rPr>
          <w:sz w:val="24"/>
          <w:szCs w:val="28"/>
        </w:rPr>
      </w:pPr>
      <w:r w:rsidRPr="009B0721">
        <w:rPr>
          <w:sz w:val="24"/>
          <w:szCs w:val="28"/>
        </w:rPr>
        <w:t>- посылает информацию своим наблюдателям, когда происходит изменение;</w:t>
      </w:r>
    </w:p>
    <w:p w:rsidR="009B0721" w:rsidRPr="009B0721" w:rsidRDefault="009B0721" w:rsidP="009B0721">
      <w:pPr>
        <w:pStyle w:val="ab"/>
        <w:rPr>
          <w:sz w:val="24"/>
          <w:szCs w:val="28"/>
        </w:rPr>
      </w:pPr>
      <w:r w:rsidRPr="009B0721">
        <w:rPr>
          <w:b/>
          <w:sz w:val="24"/>
          <w:szCs w:val="28"/>
        </w:rPr>
        <w:t>ConcreteObserver</w:t>
      </w:r>
      <w:r w:rsidRPr="009B0721">
        <w:rPr>
          <w:sz w:val="24"/>
          <w:szCs w:val="28"/>
        </w:rPr>
        <w:t xml:space="preserve"> - конкретный наблюдатель:</w:t>
      </w:r>
    </w:p>
    <w:p w:rsidR="009B0721" w:rsidRPr="009B0721" w:rsidRDefault="009B0721" w:rsidP="009B0721">
      <w:pPr>
        <w:pStyle w:val="ab"/>
        <w:numPr>
          <w:ilvl w:val="0"/>
          <w:numId w:val="0"/>
        </w:numPr>
        <w:ind w:left="709"/>
        <w:rPr>
          <w:sz w:val="24"/>
          <w:szCs w:val="28"/>
        </w:rPr>
      </w:pPr>
      <w:r w:rsidRPr="009B0721">
        <w:rPr>
          <w:sz w:val="24"/>
          <w:szCs w:val="28"/>
        </w:rPr>
        <w:t>- хранит ссылку на объект класса ConcreteSubj ect;</w:t>
      </w:r>
    </w:p>
    <w:p w:rsidR="009B0721" w:rsidRPr="009B0721" w:rsidRDefault="009B0721" w:rsidP="009B0721">
      <w:pPr>
        <w:pStyle w:val="ab"/>
        <w:numPr>
          <w:ilvl w:val="0"/>
          <w:numId w:val="0"/>
        </w:numPr>
        <w:ind w:left="709"/>
        <w:rPr>
          <w:sz w:val="24"/>
          <w:szCs w:val="28"/>
        </w:rPr>
      </w:pPr>
      <w:r w:rsidRPr="009B0721">
        <w:rPr>
          <w:sz w:val="24"/>
          <w:szCs w:val="28"/>
        </w:rPr>
        <w:t>- сохраняет данные, которые должны быть согласованы с данными субъекта;</w:t>
      </w:r>
    </w:p>
    <w:p w:rsidR="009B0721" w:rsidRPr="009B0721" w:rsidRDefault="009B0721" w:rsidP="009B0721">
      <w:pPr>
        <w:pStyle w:val="ab"/>
        <w:numPr>
          <w:ilvl w:val="0"/>
          <w:numId w:val="0"/>
        </w:numPr>
        <w:ind w:left="709"/>
        <w:rPr>
          <w:sz w:val="24"/>
          <w:szCs w:val="28"/>
        </w:rPr>
      </w:pPr>
      <w:r w:rsidRPr="009B0721">
        <w:rPr>
          <w:sz w:val="24"/>
          <w:szCs w:val="28"/>
        </w:rPr>
        <w:t>- реализует интерфейс обновления, определенный в классе Observer, чтобы поддерживать согласованность с субъектом.</w:t>
      </w:r>
    </w:p>
    <w:p w:rsidR="00FC508B" w:rsidRPr="009B0721" w:rsidRDefault="00FC508B" w:rsidP="00FC508B">
      <w:pPr>
        <w:spacing w:before="100" w:beforeAutospacing="1" w:after="100" w:afterAutospacing="1" w:line="240" w:lineRule="auto"/>
        <w:ind w:left="720"/>
        <w:rPr>
          <w:rFonts w:ascii="Times New Roman" w:eastAsia="Times New Roman" w:hAnsi="Times New Roman"/>
          <w:sz w:val="24"/>
          <w:szCs w:val="24"/>
          <w:lang w:eastAsia="ru-RU"/>
        </w:rPr>
      </w:pPr>
    </w:p>
    <w:p w:rsidR="009B0721" w:rsidRPr="009B0721" w:rsidRDefault="009B0721" w:rsidP="009B0721">
      <w:pPr>
        <w:rPr>
          <w:rFonts w:ascii="Times New Roman" w:eastAsia="Droid Sans Fallback" w:hAnsi="Times New Roman"/>
          <w:b/>
          <w:i/>
          <w:sz w:val="24"/>
          <w:szCs w:val="28"/>
          <w:lang w:eastAsia="zh-CN" w:bidi="hi-IN"/>
        </w:rPr>
      </w:pPr>
      <w:r w:rsidRPr="009B0721">
        <w:rPr>
          <w:rFonts w:ascii="Times New Roman" w:eastAsia="Droid Sans Fallback" w:hAnsi="Times New Roman"/>
          <w:b/>
          <w:i/>
          <w:sz w:val="24"/>
          <w:szCs w:val="28"/>
          <w:lang w:eastAsia="zh-CN" w:bidi="hi-IN"/>
        </w:rPr>
        <w:t>Реализация паттерна Observer</w:t>
      </w:r>
    </w:p>
    <w:p w:rsidR="009B0721" w:rsidRPr="009B0721" w:rsidRDefault="009B0721" w:rsidP="009B0721">
      <w:pPr>
        <w:ind w:firstLine="708"/>
        <w:rPr>
          <w:rFonts w:ascii="Times New Roman" w:eastAsia="Droid Sans Fallback" w:hAnsi="Times New Roman"/>
          <w:sz w:val="24"/>
          <w:szCs w:val="28"/>
          <w:lang w:eastAsia="zh-CN" w:bidi="hi-IN"/>
        </w:rPr>
      </w:pPr>
      <w:r w:rsidRPr="009B0721">
        <w:rPr>
          <w:rFonts w:ascii="Times New Roman" w:eastAsia="Droid Sans Fallback" w:hAnsi="Times New Roman"/>
          <w:sz w:val="24"/>
          <w:szCs w:val="28"/>
          <w:lang w:eastAsia="zh-CN" w:bidi="hi-IN"/>
        </w:rPr>
        <w:t>Продемонстрируем применение паттерна на примере системы торгов на валютной бирже. В этой системе применение паттерна «Наблюдатель» придется очень кстати. Есть объект, за которым производится наблюдение – это валютная биржа, содержащая информацию о текущих курсах. Помимо биржи есть игроки, которым необходимо знать об изменениях курсов, чтобы на основании этой информации принимать решения о ставках. Реализуем биржу и двух игроков, представляющих банк и брокера.</w:t>
      </w:r>
    </w:p>
    <w:p w:rsidR="009B0721" w:rsidRPr="009B0721" w:rsidRDefault="009B0721" w:rsidP="009B0721">
      <w:pPr>
        <w:rPr>
          <w:rFonts w:ascii="Times New Roman" w:eastAsia="Droid Sans Fallback" w:hAnsi="Times New Roman"/>
          <w:sz w:val="24"/>
          <w:szCs w:val="28"/>
          <w:lang w:eastAsia="zh-CN" w:bidi="hi-IN"/>
        </w:rPr>
      </w:pPr>
      <w:r w:rsidRPr="009B0721">
        <w:rPr>
          <w:rFonts w:ascii="Times New Roman" w:eastAsia="Droid Sans Fallback" w:hAnsi="Times New Roman"/>
          <w:sz w:val="24"/>
          <w:szCs w:val="28"/>
          <w:lang w:eastAsia="zh-CN" w:bidi="hi-IN"/>
        </w:rPr>
        <w:t>Участники:</w:t>
      </w:r>
    </w:p>
    <w:p w:rsidR="009B0721" w:rsidRPr="009B0721" w:rsidRDefault="009B0721" w:rsidP="009B0721">
      <w:pPr>
        <w:rPr>
          <w:rFonts w:ascii="Times New Roman" w:hAnsi="Times New Roman"/>
          <w:sz w:val="24"/>
          <w:szCs w:val="28"/>
          <w:shd w:val="clear" w:color="auto" w:fill="F7F7FA"/>
        </w:rPr>
      </w:pPr>
      <w:r w:rsidRPr="009B0721">
        <w:rPr>
          <w:rFonts w:ascii="Times New Roman" w:hAnsi="Times New Roman"/>
          <w:i/>
          <w:sz w:val="24"/>
          <w:szCs w:val="28"/>
          <w:shd w:val="clear" w:color="auto" w:fill="F7F7FA"/>
        </w:rPr>
        <w:t>IObservable</w:t>
      </w:r>
      <w:r w:rsidRPr="009B0721">
        <w:rPr>
          <w:rFonts w:ascii="Times New Roman" w:hAnsi="Times New Roman"/>
          <w:sz w:val="24"/>
          <w:szCs w:val="28"/>
          <w:shd w:val="clear" w:color="auto" w:fill="F7F7FA"/>
        </w:rPr>
        <w:t xml:space="preserve"> – интерфейс, представляющий наблюдаемый объект</w:t>
      </w:r>
    </w:p>
    <w:p w:rsidR="009B0721" w:rsidRPr="009B0721" w:rsidRDefault="009B0721" w:rsidP="009B0721">
      <w:pPr>
        <w:rPr>
          <w:rFonts w:ascii="Times New Roman" w:hAnsi="Times New Roman"/>
          <w:sz w:val="24"/>
          <w:szCs w:val="28"/>
          <w:shd w:val="clear" w:color="auto" w:fill="F7F7FA"/>
        </w:rPr>
      </w:pPr>
      <w:r w:rsidRPr="009B0721">
        <w:rPr>
          <w:rFonts w:ascii="Times New Roman" w:hAnsi="Times New Roman"/>
          <w:i/>
          <w:sz w:val="24"/>
          <w:szCs w:val="28"/>
          <w:shd w:val="clear" w:color="auto" w:fill="F7F7FA"/>
        </w:rPr>
        <w:t>IObserver</w:t>
      </w:r>
      <w:r w:rsidRPr="009B0721">
        <w:rPr>
          <w:rFonts w:ascii="Times New Roman" w:hAnsi="Times New Roman"/>
          <w:sz w:val="24"/>
          <w:szCs w:val="28"/>
          <w:shd w:val="clear" w:color="auto" w:fill="F7F7FA"/>
        </w:rPr>
        <w:t xml:space="preserve"> – интерфейс, представляющий наблюдателя</w:t>
      </w:r>
    </w:p>
    <w:p w:rsidR="009B0721" w:rsidRPr="009B0721" w:rsidRDefault="009B0721" w:rsidP="009B0721">
      <w:pPr>
        <w:rPr>
          <w:rFonts w:ascii="Times New Roman" w:hAnsi="Times New Roman"/>
          <w:sz w:val="24"/>
          <w:szCs w:val="28"/>
          <w:shd w:val="clear" w:color="auto" w:fill="F7F7FA"/>
        </w:rPr>
      </w:pPr>
      <w:r w:rsidRPr="009B0721">
        <w:rPr>
          <w:rFonts w:ascii="Times New Roman" w:hAnsi="Times New Roman"/>
          <w:i/>
          <w:sz w:val="24"/>
          <w:szCs w:val="28"/>
          <w:shd w:val="clear" w:color="auto" w:fill="F7F7FA"/>
        </w:rPr>
        <w:t>Stock –</w:t>
      </w:r>
      <w:r w:rsidRPr="009B0721">
        <w:rPr>
          <w:rFonts w:ascii="Times New Roman" w:hAnsi="Times New Roman"/>
          <w:sz w:val="24"/>
          <w:szCs w:val="28"/>
          <w:shd w:val="clear" w:color="auto" w:fill="F7F7FA"/>
        </w:rPr>
        <w:t xml:space="preserve"> реализация </w:t>
      </w:r>
      <w:r w:rsidRPr="009B0721">
        <w:rPr>
          <w:rFonts w:ascii="Times New Roman" w:hAnsi="Times New Roman"/>
          <w:i/>
          <w:sz w:val="24"/>
          <w:szCs w:val="28"/>
          <w:shd w:val="clear" w:color="auto" w:fill="F7F7FA"/>
        </w:rPr>
        <w:t>IObservable</w:t>
      </w:r>
      <w:r w:rsidRPr="009B0721">
        <w:rPr>
          <w:rFonts w:ascii="Times New Roman" w:hAnsi="Times New Roman"/>
          <w:sz w:val="24"/>
          <w:szCs w:val="28"/>
          <w:shd w:val="clear" w:color="auto" w:fill="F7F7FA"/>
        </w:rPr>
        <w:t>, эмулятор валютной биржи</w:t>
      </w:r>
    </w:p>
    <w:p w:rsidR="009B0721" w:rsidRPr="009B0721" w:rsidRDefault="009B0721" w:rsidP="009B0721">
      <w:pPr>
        <w:rPr>
          <w:rFonts w:ascii="Times New Roman" w:hAnsi="Times New Roman"/>
          <w:sz w:val="24"/>
          <w:szCs w:val="28"/>
          <w:shd w:val="clear" w:color="auto" w:fill="F7F7FA"/>
        </w:rPr>
      </w:pPr>
      <w:r w:rsidRPr="009B0721">
        <w:rPr>
          <w:rFonts w:ascii="Times New Roman" w:hAnsi="Times New Roman"/>
          <w:i/>
          <w:sz w:val="24"/>
          <w:szCs w:val="28"/>
          <w:shd w:val="clear" w:color="auto" w:fill="F7F7FA"/>
          <w:lang w:val="en-US"/>
        </w:rPr>
        <w:t>Broker</w:t>
      </w:r>
      <w:r w:rsidRPr="009B0721">
        <w:rPr>
          <w:rFonts w:ascii="Times New Roman" w:hAnsi="Times New Roman"/>
          <w:sz w:val="24"/>
          <w:szCs w:val="28"/>
          <w:shd w:val="clear" w:color="auto" w:fill="F7F7FA"/>
        </w:rPr>
        <w:t xml:space="preserve"> – реализация </w:t>
      </w:r>
      <w:r w:rsidRPr="009B0721">
        <w:rPr>
          <w:rFonts w:ascii="Times New Roman" w:hAnsi="Times New Roman"/>
          <w:i/>
          <w:sz w:val="24"/>
          <w:szCs w:val="28"/>
          <w:shd w:val="clear" w:color="auto" w:fill="F7F7FA"/>
        </w:rPr>
        <w:t>IObserver</w:t>
      </w:r>
      <w:r w:rsidRPr="009B0721">
        <w:rPr>
          <w:rFonts w:ascii="Times New Roman" w:hAnsi="Times New Roman"/>
          <w:sz w:val="24"/>
          <w:szCs w:val="28"/>
          <w:shd w:val="clear" w:color="auto" w:fill="F7F7FA"/>
        </w:rPr>
        <w:t>, представляющая брокера</w:t>
      </w:r>
    </w:p>
    <w:p w:rsidR="009B0721" w:rsidRPr="009B0721" w:rsidRDefault="009B0721" w:rsidP="009B0721">
      <w:pPr>
        <w:rPr>
          <w:rFonts w:ascii="Times New Roman" w:hAnsi="Times New Roman"/>
          <w:sz w:val="24"/>
          <w:szCs w:val="28"/>
          <w:shd w:val="clear" w:color="auto" w:fill="F7F7FA"/>
        </w:rPr>
      </w:pPr>
      <w:r w:rsidRPr="009B0721">
        <w:rPr>
          <w:rFonts w:ascii="Times New Roman" w:hAnsi="Times New Roman"/>
          <w:i/>
          <w:sz w:val="24"/>
          <w:szCs w:val="28"/>
          <w:shd w:val="clear" w:color="auto" w:fill="F7F7FA"/>
        </w:rPr>
        <w:t xml:space="preserve">Bank </w:t>
      </w:r>
      <w:r w:rsidRPr="009B0721">
        <w:rPr>
          <w:rFonts w:ascii="Times New Roman" w:hAnsi="Times New Roman"/>
          <w:sz w:val="24"/>
          <w:szCs w:val="28"/>
          <w:shd w:val="clear" w:color="auto" w:fill="F7F7FA"/>
        </w:rPr>
        <w:t xml:space="preserve"> – реализация </w:t>
      </w:r>
      <w:r w:rsidRPr="009B0721">
        <w:rPr>
          <w:rFonts w:ascii="Times New Roman" w:hAnsi="Times New Roman"/>
          <w:i/>
          <w:sz w:val="24"/>
          <w:szCs w:val="28"/>
          <w:shd w:val="clear" w:color="auto" w:fill="F7F7FA"/>
        </w:rPr>
        <w:t>IObserver</w:t>
      </w:r>
      <w:r w:rsidRPr="009B0721">
        <w:rPr>
          <w:rFonts w:ascii="Times New Roman" w:hAnsi="Times New Roman"/>
          <w:sz w:val="24"/>
          <w:szCs w:val="28"/>
          <w:shd w:val="clear" w:color="auto" w:fill="F7F7FA"/>
        </w:rPr>
        <w:t>, представляющая банк</w:t>
      </w:r>
    </w:p>
    <w:p w:rsidR="009B0721" w:rsidRPr="009B0721" w:rsidRDefault="009B0721" w:rsidP="009B0721">
      <w:pPr>
        <w:rPr>
          <w:rFonts w:ascii="Times New Roman" w:hAnsi="Times New Roman"/>
          <w:sz w:val="24"/>
          <w:szCs w:val="28"/>
          <w:shd w:val="clear" w:color="auto" w:fill="F7F7FA"/>
        </w:rPr>
      </w:pPr>
      <w:r w:rsidRPr="009B0721">
        <w:rPr>
          <w:rFonts w:ascii="Times New Roman" w:hAnsi="Times New Roman"/>
          <w:i/>
          <w:sz w:val="24"/>
          <w:szCs w:val="28"/>
          <w:shd w:val="clear" w:color="auto" w:fill="F7F7FA"/>
          <w:lang w:val="en-US"/>
        </w:rPr>
        <w:t>StockInfo</w:t>
      </w:r>
      <w:r w:rsidRPr="009B0721">
        <w:rPr>
          <w:rFonts w:ascii="Times New Roman" w:hAnsi="Times New Roman"/>
          <w:sz w:val="24"/>
          <w:szCs w:val="28"/>
          <w:shd w:val="clear" w:color="auto" w:fill="F7F7FA"/>
        </w:rPr>
        <w:t xml:space="preserve"> – содержит текущую информацию о торгах</w:t>
      </w:r>
    </w:p>
    <w:p w:rsidR="00BF2A23" w:rsidRDefault="009B0721" w:rsidP="009B0721">
      <w:pPr>
        <w:ind w:firstLine="708"/>
        <w:rPr>
          <w:rFonts w:ascii="Times New Roman" w:hAnsi="Times New Roman"/>
          <w:sz w:val="24"/>
          <w:szCs w:val="28"/>
          <w:shd w:val="clear" w:color="auto" w:fill="F7F7FA"/>
        </w:rPr>
      </w:pPr>
      <w:r w:rsidRPr="009B0721">
        <w:rPr>
          <w:rFonts w:ascii="Times New Roman" w:hAnsi="Times New Roman"/>
          <w:sz w:val="24"/>
          <w:szCs w:val="28"/>
          <w:shd w:val="clear" w:color="auto" w:fill="F7F7FA"/>
        </w:rPr>
        <w:t>Пример работает следующим образом: Создаются 2 наблюдателя (биржевых игрока), которые подписываются на обновления состояния биржи(</w:t>
      </w:r>
      <w:r w:rsidRPr="009B0721">
        <w:rPr>
          <w:rFonts w:ascii="Times New Roman" w:hAnsi="Times New Roman"/>
          <w:sz w:val="24"/>
          <w:szCs w:val="28"/>
          <w:shd w:val="clear" w:color="auto" w:fill="F7F7FA"/>
          <w:lang w:val="en-US"/>
        </w:rPr>
        <w:t>Stock</w:t>
      </w:r>
      <w:r w:rsidRPr="009B0721">
        <w:rPr>
          <w:rFonts w:ascii="Times New Roman" w:hAnsi="Times New Roman"/>
          <w:sz w:val="24"/>
          <w:szCs w:val="28"/>
          <w:shd w:val="clear" w:color="auto" w:fill="F7F7FA"/>
        </w:rPr>
        <w:t xml:space="preserve"> хранит </w:t>
      </w:r>
      <w:r w:rsidRPr="009B0721">
        <w:rPr>
          <w:rFonts w:ascii="Times New Roman" w:hAnsi="Times New Roman"/>
          <w:sz w:val="24"/>
          <w:szCs w:val="28"/>
          <w:shd w:val="clear" w:color="auto" w:fill="F7F7FA"/>
          <w:lang w:val="en-US"/>
        </w:rPr>
        <w:t>List</w:t>
      </w:r>
      <w:r w:rsidRPr="009B0721">
        <w:rPr>
          <w:rFonts w:ascii="Times New Roman" w:hAnsi="Times New Roman"/>
          <w:sz w:val="24"/>
          <w:szCs w:val="28"/>
          <w:shd w:val="clear" w:color="auto" w:fill="F7F7FA"/>
        </w:rPr>
        <w:t xml:space="preserve">&lt;&gt;, содержащий всех подписчиков). Как только ситуация на рынке меняется (метод </w:t>
      </w:r>
      <w:r w:rsidRPr="009B0721">
        <w:rPr>
          <w:rFonts w:ascii="Times New Roman" w:hAnsi="Times New Roman"/>
          <w:sz w:val="24"/>
          <w:szCs w:val="28"/>
          <w:shd w:val="clear" w:color="auto" w:fill="F7F7FA"/>
          <w:lang w:val="en-US"/>
        </w:rPr>
        <w:t>Stock</w:t>
      </w:r>
      <w:r w:rsidRPr="009B0721">
        <w:rPr>
          <w:rFonts w:ascii="Times New Roman" w:hAnsi="Times New Roman"/>
          <w:sz w:val="24"/>
          <w:szCs w:val="28"/>
          <w:shd w:val="clear" w:color="auto" w:fill="F7F7FA"/>
        </w:rPr>
        <w:t>.</w:t>
      </w:r>
      <w:r w:rsidRPr="009B0721">
        <w:rPr>
          <w:rFonts w:ascii="Times New Roman" w:hAnsi="Times New Roman"/>
          <w:sz w:val="24"/>
          <w:szCs w:val="28"/>
          <w:shd w:val="clear" w:color="auto" w:fill="F7F7FA"/>
          <w:lang w:val="en-US"/>
        </w:rPr>
        <w:t>Market</w:t>
      </w:r>
      <w:r w:rsidRPr="009B0721">
        <w:rPr>
          <w:rFonts w:ascii="Times New Roman" w:hAnsi="Times New Roman"/>
          <w:sz w:val="24"/>
          <w:szCs w:val="28"/>
          <w:shd w:val="clear" w:color="auto" w:fill="F7F7FA"/>
        </w:rPr>
        <w:t xml:space="preserve">()), оба игрока, подписанных на обновления, получают об этом уведомление (через вызов метода </w:t>
      </w:r>
      <w:r w:rsidRPr="009B0721">
        <w:rPr>
          <w:rFonts w:ascii="Times New Roman" w:hAnsi="Times New Roman"/>
          <w:sz w:val="24"/>
          <w:szCs w:val="28"/>
          <w:shd w:val="clear" w:color="auto" w:fill="F7F7FA"/>
          <w:lang w:val="en-US"/>
        </w:rPr>
        <w:t>Update</w:t>
      </w:r>
      <w:r w:rsidRPr="009B0721">
        <w:rPr>
          <w:rFonts w:ascii="Times New Roman" w:hAnsi="Times New Roman"/>
          <w:sz w:val="24"/>
          <w:szCs w:val="28"/>
          <w:shd w:val="clear" w:color="auto" w:fill="F7F7FA"/>
        </w:rPr>
        <w:t xml:space="preserve">()), и принимают решение о покупке или продаже валюты. После первой сделки, брокер выходит из торгов, отписываясь от </w:t>
      </w:r>
      <w:r w:rsidRPr="009B0721">
        <w:rPr>
          <w:rFonts w:ascii="Times New Roman" w:hAnsi="Times New Roman"/>
          <w:sz w:val="24"/>
          <w:szCs w:val="28"/>
          <w:shd w:val="clear" w:color="auto" w:fill="F7F7FA"/>
          <w:lang w:val="en-US"/>
        </w:rPr>
        <w:t>Stock</w:t>
      </w:r>
      <w:r w:rsidRPr="009B0721">
        <w:rPr>
          <w:rFonts w:ascii="Times New Roman" w:hAnsi="Times New Roman"/>
          <w:sz w:val="24"/>
          <w:szCs w:val="28"/>
          <w:shd w:val="clear" w:color="auto" w:fill="F7F7FA"/>
        </w:rPr>
        <w:t xml:space="preserve"> (через вызов метода StopTrade()), и далее торгует только банк.</w:t>
      </w:r>
    </w:p>
    <w:p w:rsidR="00BF2A23" w:rsidRPr="00BF2A23" w:rsidRDefault="00BF2A23" w:rsidP="00BF2A23">
      <w:pPr>
        <w:pStyle w:val="2"/>
        <w:rPr>
          <w:szCs w:val="28"/>
        </w:rPr>
      </w:pPr>
      <w:r w:rsidRPr="00BF2A23">
        <w:rPr>
          <w:szCs w:val="28"/>
        </w:rPr>
        <w:t>Особенности паттерна Observer</w:t>
      </w:r>
    </w:p>
    <w:p w:rsidR="00BF2A23" w:rsidRPr="00BF2A23" w:rsidRDefault="00BF2A23" w:rsidP="00BF2A23">
      <w:pPr>
        <w:pStyle w:val="a0"/>
        <w:rPr>
          <w:rFonts w:cs="Times New Roman"/>
          <w:sz w:val="24"/>
          <w:szCs w:val="28"/>
        </w:rPr>
      </w:pPr>
      <w:r w:rsidRPr="00BF2A23">
        <w:rPr>
          <w:rFonts w:cs="Times New Roman"/>
          <w:sz w:val="24"/>
          <w:szCs w:val="28"/>
        </w:rPr>
        <w:t xml:space="preserve">Паттерны </w:t>
      </w:r>
      <w:hyperlink r:id="rId38" w:history="1">
        <w:r w:rsidRPr="00BF2A23">
          <w:rPr>
            <w:rFonts w:cs="Times New Roman"/>
            <w:i/>
            <w:sz w:val="24"/>
            <w:szCs w:val="28"/>
          </w:rPr>
          <w:t>Chain of Responsibility</w:t>
        </w:r>
      </w:hyperlink>
      <w:r w:rsidRPr="00BF2A23">
        <w:rPr>
          <w:rFonts w:cs="Times New Roman"/>
          <w:i/>
          <w:sz w:val="24"/>
          <w:szCs w:val="28"/>
        </w:rPr>
        <w:t xml:space="preserve">, </w:t>
      </w:r>
      <w:hyperlink r:id="rId39" w:history="1">
        <w:r w:rsidRPr="00BF2A23">
          <w:rPr>
            <w:rFonts w:cs="Times New Roman"/>
            <w:i/>
            <w:sz w:val="24"/>
            <w:szCs w:val="28"/>
          </w:rPr>
          <w:t>Command</w:t>
        </w:r>
      </w:hyperlink>
      <w:r w:rsidRPr="00BF2A23">
        <w:rPr>
          <w:rFonts w:cs="Times New Roman"/>
          <w:i/>
          <w:sz w:val="24"/>
          <w:szCs w:val="28"/>
        </w:rPr>
        <w:t xml:space="preserve">, </w:t>
      </w:r>
      <w:hyperlink r:id="rId40" w:history="1">
        <w:r w:rsidRPr="00BF2A23">
          <w:rPr>
            <w:rFonts w:cs="Times New Roman"/>
            <w:i/>
            <w:sz w:val="24"/>
            <w:szCs w:val="28"/>
          </w:rPr>
          <w:t>Mediator</w:t>
        </w:r>
      </w:hyperlink>
      <w:r w:rsidRPr="00BF2A23">
        <w:rPr>
          <w:rFonts w:cs="Times New Roman"/>
          <w:sz w:val="24"/>
          <w:szCs w:val="28"/>
        </w:rPr>
        <w:t xml:space="preserve"> и </w:t>
      </w:r>
      <w:r w:rsidRPr="00BF2A23">
        <w:rPr>
          <w:rFonts w:cs="Times New Roman"/>
          <w:i/>
          <w:sz w:val="24"/>
          <w:szCs w:val="28"/>
        </w:rPr>
        <w:t>Observer</w:t>
      </w:r>
      <w:r w:rsidRPr="00BF2A23">
        <w:rPr>
          <w:rFonts w:cs="Times New Roman"/>
          <w:sz w:val="24"/>
          <w:szCs w:val="28"/>
        </w:rPr>
        <w:t xml:space="preserve"> показывают, как можно разделить отправителей и получателей запросов с учетом своих особенностей. </w:t>
      </w:r>
      <w:r w:rsidRPr="00BF2A23">
        <w:rPr>
          <w:rFonts w:cs="Times New Roman"/>
          <w:i/>
          <w:sz w:val="24"/>
          <w:szCs w:val="28"/>
        </w:rPr>
        <w:t xml:space="preserve">Chain of Responsibility </w:t>
      </w:r>
      <w:r w:rsidRPr="00BF2A23">
        <w:rPr>
          <w:rFonts w:cs="Times New Roman"/>
          <w:sz w:val="24"/>
          <w:szCs w:val="28"/>
        </w:rPr>
        <w:t xml:space="preserve">передает запрос отправителя по цепочке потенциальных получателей. </w:t>
      </w:r>
      <w:r w:rsidRPr="00BF2A23">
        <w:rPr>
          <w:rFonts w:cs="Times New Roman"/>
          <w:i/>
          <w:sz w:val="24"/>
          <w:szCs w:val="28"/>
        </w:rPr>
        <w:t>Command</w:t>
      </w:r>
      <w:r w:rsidRPr="00BF2A23">
        <w:rPr>
          <w:rFonts w:cs="Times New Roman"/>
          <w:sz w:val="24"/>
          <w:szCs w:val="28"/>
        </w:rPr>
        <w:t xml:space="preserve"> определяет связь - "оправитель-получатель" с помощью подкласса. В </w:t>
      </w:r>
      <w:r w:rsidRPr="00BF2A23">
        <w:rPr>
          <w:rFonts w:cs="Times New Roman"/>
          <w:i/>
          <w:sz w:val="24"/>
          <w:szCs w:val="28"/>
        </w:rPr>
        <w:t>Mediator</w:t>
      </w:r>
      <w:r w:rsidRPr="00BF2A23">
        <w:rPr>
          <w:rFonts w:cs="Times New Roman"/>
          <w:sz w:val="24"/>
          <w:szCs w:val="28"/>
        </w:rPr>
        <w:t xml:space="preserve"> отправитель и получатель ссылаются друг на друга косвенно, через объект-посредник. В паттерне </w:t>
      </w:r>
      <w:r w:rsidRPr="00BF2A23">
        <w:rPr>
          <w:rFonts w:cs="Times New Roman"/>
          <w:i/>
          <w:sz w:val="24"/>
          <w:szCs w:val="28"/>
        </w:rPr>
        <w:t>Observer</w:t>
      </w:r>
      <w:r w:rsidRPr="00BF2A23">
        <w:rPr>
          <w:rFonts w:cs="Times New Roman"/>
          <w:sz w:val="24"/>
          <w:szCs w:val="28"/>
        </w:rPr>
        <w:t xml:space="preserve"> связь между отправителем и получателем получается слабой, при этом число получателей может конфигурироваться во время выполнения. </w:t>
      </w:r>
    </w:p>
    <w:p w:rsidR="00BF2A23" w:rsidRPr="00BF2A23" w:rsidRDefault="00BF2A23" w:rsidP="00BF2A23">
      <w:pPr>
        <w:pStyle w:val="a0"/>
        <w:rPr>
          <w:rFonts w:cs="Times New Roman"/>
          <w:sz w:val="24"/>
          <w:szCs w:val="28"/>
        </w:rPr>
      </w:pPr>
      <w:r w:rsidRPr="00BF2A23">
        <w:rPr>
          <w:rFonts w:cs="Times New Roman"/>
          <w:i/>
          <w:sz w:val="24"/>
          <w:szCs w:val="28"/>
        </w:rPr>
        <w:t>Mediator</w:t>
      </w:r>
      <w:r w:rsidRPr="00BF2A23">
        <w:rPr>
          <w:rFonts w:cs="Times New Roman"/>
          <w:sz w:val="24"/>
          <w:szCs w:val="28"/>
        </w:rPr>
        <w:t xml:space="preserve"> и </w:t>
      </w:r>
      <w:r w:rsidRPr="00BF2A23">
        <w:rPr>
          <w:rFonts w:cs="Times New Roman"/>
          <w:i/>
          <w:sz w:val="24"/>
          <w:szCs w:val="28"/>
        </w:rPr>
        <w:t>Observer</w:t>
      </w:r>
      <w:r w:rsidRPr="00BF2A23">
        <w:rPr>
          <w:rFonts w:cs="Times New Roman"/>
          <w:sz w:val="24"/>
          <w:szCs w:val="28"/>
        </w:rPr>
        <w:t xml:space="preserve"> являются конкурирующими паттернами. Если </w:t>
      </w:r>
      <w:r w:rsidRPr="00BF2A23">
        <w:rPr>
          <w:rFonts w:cs="Times New Roman"/>
          <w:i/>
          <w:sz w:val="24"/>
          <w:szCs w:val="28"/>
        </w:rPr>
        <w:t>Observer</w:t>
      </w:r>
      <w:r w:rsidRPr="00BF2A23">
        <w:rPr>
          <w:rFonts w:cs="Times New Roman"/>
          <w:sz w:val="24"/>
          <w:szCs w:val="28"/>
        </w:rPr>
        <w:t xml:space="preserve"> распределяет взаимодействие c помощью объектов "наблюдатель" и "субъект", то </w:t>
      </w:r>
      <w:r w:rsidRPr="00BF2A23">
        <w:rPr>
          <w:rFonts w:cs="Times New Roman"/>
          <w:i/>
          <w:sz w:val="24"/>
          <w:szCs w:val="28"/>
        </w:rPr>
        <w:t>Mediator</w:t>
      </w:r>
      <w:r w:rsidRPr="00BF2A23">
        <w:rPr>
          <w:rFonts w:cs="Times New Roman"/>
          <w:sz w:val="24"/>
          <w:szCs w:val="28"/>
        </w:rPr>
        <w:t xml:space="preserve"> использует объект-посредник для инкапсуляции взаимодействия между другими объектами. Мы обнаружили, что легче сделать повторно используемыми Наблюдателей и Субъектов, чем Посредников. </w:t>
      </w:r>
    </w:p>
    <w:p w:rsidR="00BF2A23" w:rsidRPr="00BF2A23" w:rsidRDefault="00BF2A23" w:rsidP="00BF2A23">
      <w:pPr>
        <w:pStyle w:val="a0"/>
        <w:rPr>
          <w:rFonts w:cs="Times New Roman"/>
          <w:sz w:val="24"/>
          <w:szCs w:val="28"/>
        </w:rPr>
      </w:pPr>
      <w:r w:rsidRPr="00BF2A23">
        <w:rPr>
          <w:rFonts w:cs="Times New Roman"/>
          <w:i/>
          <w:sz w:val="24"/>
          <w:szCs w:val="28"/>
        </w:rPr>
        <w:t>Mediator</w:t>
      </w:r>
      <w:r w:rsidRPr="00BF2A23">
        <w:rPr>
          <w:rFonts w:cs="Times New Roman"/>
          <w:sz w:val="24"/>
          <w:szCs w:val="28"/>
        </w:rPr>
        <w:t xml:space="preserve"> может использовать </w:t>
      </w:r>
      <w:r w:rsidRPr="00BF2A23">
        <w:rPr>
          <w:rFonts w:cs="Times New Roman"/>
          <w:i/>
          <w:sz w:val="24"/>
          <w:szCs w:val="28"/>
        </w:rPr>
        <w:t>Observer</w:t>
      </w:r>
      <w:r w:rsidRPr="00BF2A23">
        <w:rPr>
          <w:rFonts w:cs="Times New Roman"/>
          <w:sz w:val="24"/>
          <w:szCs w:val="28"/>
        </w:rPr>
        <w:t xml:space="preserve"> для динамической регистрации коллег и их взаимодействия с посредником. </w:t>
      </w:r>
    </w:p>
    <w:p w:rsidR="009B0721" w:rsidRPr="00BF2A23" w:rsidRDefault="009B0721" w:rsidP="009B0721">
      <w:pPr>
        <w:ind w:firstLine="708"/>
        <w:rPr>
          <w:rFonts w:ascii="Times New Roman" w:hAnsi="Times New Roman"/>
          <w:sz w:val="24"/>
          <w:szCs w:val="28"/>
          <w:shd w:val="clear" w:color="auto" w:fill="F7F7FA"/>
        </w:rPr>
      </w:pPr>
    </w:p>
    <w:p w:rsidR="009B0721" w:rsidRPr="009B0721" w:rsidRDefault="009B0721" w:rsidP="009B0721">
      <w:pPr>
        <w:rPr>
          <w:rFonts w:ascii="Times New Roman" w:eastAsia="Droid Sans Fallback" w:hAnsi="Times New Roman"/>
          <w:b/>
          <w:sz w:val="24"/>
          <w:szCs w:val="28"/>
          <w:lang w:val="en-US" w:eastAsia="zh-CN" w:bidi="hi-IN"/>
        </w:rPr>
      </w:pPr>
      <w:r w:rsidRPr="009B0721">
        <w:rPr>
          <w:rFonts w:ascii="Times New Roman" w:eastAsia="Droid Sans Fallback" w:hAnsi="Times New Roman"/>
          <w:b/>
          <w:sz w:val="24"/>
          <w:szCs w:val="28"/>
          <w:lang w:eastAsia="zh-CN" w:bidi="hi-IN"/>
        </w:rPr>
        <w:t>Исходный</w:t>
      </w:r>
      <w:r w:rsidRPr="009B0721">
        <w:rPr>
          <w:rFonts w:ascii="Times New Roman" w:eastAsia="Droid Sans Fallback" w:hAnsi="Times New Roman"/>
          <w:b/>
          <w:sz w:val="24"/>
          <w:szCs w:val="28"/>
          <w:lang w:val="en-US" w:eastAsia="zh-CN" w:bidi="hi-IN"/>
        </w:rPr>
        <w:t xml:space="preserve"> </w:t>
      </w:r>
      <w:r w:rsidRPr="009B0721">
        <w:rPr>
          <w:rFonts w:ascii="Times New Roman" w:eastAsia="Droid Sans Fallback" w:hAnsi="Times New Roman"/>
          <w:b/>
          <w:sz w:val="24"/>
          <w:szCs w:val="28"/>
          <w:lang w:eastAsia="zh-CN" w:bidi="hi-IN"/>
        </w:rPr>
        <w:t>код</w:t>
      </w:r>
      <w:r w:rsidRPr="009B0721">
        <w:rPr>
          <w:rFonts w:ascii="Times New Roman" w:eastAsia="Droid Sans Fallback" w:hAnsi="Times New Roman"/>
          <w:b/>
          <w:sz w:val="24"/>
          <w:szCs w:val="28"/>
          <w:lang w:val="en-US" w:eastAsia="zh-CN" w:bidi="hi-IN"/>
        </w:rPr>
        <w:t>:</w:t>
      </w:r>
    </w:p>
    <w:p w:rsidR="009B0721" w:rsidRPr="009B0721" w:rsidRDefault="009B0721" w:rsidP="009B0721">
      <w:pPr>
        <w:rPr>
          <w:rFonts w:ascii="Times New Roman" w:hAnsi="Times New Roman"/>
          <w:sz w:val="24"/>
          <w:szCs w:val="28"/>
          <w:lang w:val="en-US"/>
        </w:rPr>
      </w:pPr>
      <w:r w:rsidRPr="009B0721">
        <w:rPr>
          <w:b/>
          <w:bCs/>
          <w:sz w:val="24"/>
          <w:lang w:val="en-US"/>
        </w:rPr>
        <w:t>using</w:t>
      </w:r>
      <w:r w:rsidRPr="009B0721">
        <w:rPr>
          <w:sz w:val="24"/>
          <w:lang w:val="en-US"/>
        </w:rPr>
        <w:t> System;</w:t>
      </w:r>
      <w:r w:rsidRPr="009B0721">
        <w:rPr>
          <w:sz w:val="24"/>
          <w:lang w:val="en-US"/>
        </w:rPr>
        <w:br/>
      </w:r>
      <w:r w:rsidRPr="009B0721">
        <w:rPr>
          <w:b/>
          <w:bCs/>
          <w:sz w:val="24"/>
          <w:lang w:val="en-US"/>
        </w:rPr>
        <w:t>using</w:t>
      </w:r>
      <w:r w:rsidRPr="009B0721">
        <w:rPr>
          <w:sz w:val="24"/>
          <w:lang w:val="en-US"/>
        </w:rPr>
        <w:t> System.Collections.Generic;</w:t>
      </w:r>
      <w:r w:rsidRPr="009B0721">
        <w:rPr>
          <w:sz w:val="24"/>
          <w:lang w:val="en-US"/>
        </w:rPr>
        <w:br/>
        <w:t>class Program</w:t>
      </w:r>
      <w:r w:rsidRPr="009B0721">
        <w:rPr>
          <w:sz w:val="24"/>
          <w:lang w:val="en-US"/>
        </w:rPr>
        <w:br/>
        <w:t>{</w:t>
      </w:r>
      <w:r w:rsidRPr="009B0721">
        <w:rPr>
          <w:sz w:val="24"/>
          <w:lang w:val="en-US"/>
        </w:rPr>
        <w:br/>
        <w:t>    static void </w:t>
      </w:r>
      <w:r w:rsidRPr="009B0721">
        <w:rPr>
          <w:b/>
          <w:bCs/>
          <w:sz w:val="24"/>
          <w:lang w:val="en-US"/>
        </w:rPr>
        <w:t>Main</w:t>
      </w:r>
      <w:r w:rsidRPr="009B0721">
        <w:rPr>
          <w:sz w:val="24"/>
          <w:lang w:val="en-US"/>
        </w:rPr>
        <w:t>(string[] args)</w:t>
      </w:r>
      <w:r w:rsidRPr="009B0721">
        <w:rPr>
          <w:sz w:val="24"/>
          <w:lang w:val="en-US"/>
        </w:rPr>
        <w:br/>
        <w:t>    {</w:t>
      </w:r>
      <w:r w:rsidRPr="009B0721">
        <w:rPr>
          <w:sz w:val="24"/>
          <w:lang w:val="en-US"/>
        </w:rPr>
        <w:br/>
        <w:t>        Stock stock = </w:t>
      </w:r>
      <w:r w:rsidRPr="009B0721">
        <w:rPr>
          <w:b/>
          <w:bCs/>
          <w:sz w:val="24"/>
          <w:lang w:val="en-US"/>
        </w:rPr>
        <w:t>new</w:t>
      </w:r>
      <w:r w:rsidRPr="009B0721">
        <w:rPr>
          <w:sz w:val="24"/>
          <w:lang w:val="en-US"/>
        </w:rPr>
        <w:t> </w:t>
      </w:r>
      <w:r w:rsidRPr="009B0721">
        <w:rPr>
          <w:b/>
          <w:bCs/>
          <w:sz w:val="24"/>
          <w:lang w:val="en-US"/>
        </w:rPr>
        <w:t>Stock</w:t>
      </w:r>
      <w:r w:rsidRPr="009B0721">
        <w:rPr>
          <w:sz w:val="24"/>
          <w:lang w:val="en-US"/>
        </w:rPr>
        <w:t>();</w:t>
      </w:r>
      <w:r w:rsidRPr="009B0721">
        <w:rPr>
          <w:sz w:val="24"/>
          <w:lang w:val="en-US"/>
        </w:rPr>
        <w:br/>
        <w:t>        Bank bank = </w:t>
      </w:r>
      <w:r w:rsidRPr="009B0721">
        <w:rPr>
          <w:b/>
          <w:bCs/>
          <w:sz w:val="24"/>
          <w:lang w:val="en-US"/>
        </w:rPr>
        <w:t>new</w:t>
      </w:r>
      <w:r w:rsidRPr="009B0721">
        <w:rPr>
          <w:sz w:val="24"/>
          <w:lang w:val="en-US"/>
        </w:rPr>
        <w:t> </w:t>
      </w:r>
      <w:r w:rsidRPr="009B0721">
        <w:rPr>
          <w:b/>
          <w:bCs/>
          <w:sz w:val="24"/>
          <w:lang w:val="en-US"/>
        </w:rPr>
        <w:t>Bank</w:t>
      </w:r>
      <w:r w:rsidRPr="009B0721">
        <w:rPr>
          <w:sz w:val="24"/>
          <w:lang w:val="en-US"/>
        </w:rPr>
        <w:t>("</w:t>
      </w:r>
      <w:r w:rsidRPr="009B0721">
        <w:rPr>
          <w:sz w:val="24"/>
        </w:rPr>
        <w:t>Сбербанк</w:t>
      </w:r>
      <w:r w:rsidRPr="009B0721">
        <w:rPr>
          <w:sz w:val="24"/>
          <w:lang w:val="en-US"/>
        </w:rPr>
        <w:t>", stock);</w:t>
      </w:r>
      <w:r w:rsidRPr="009B0721">
        <w:rPr>
          <w:sz w:val="24"/>
          <w:lang w:val="en-US"/>
        </w:rPr>
        <w:br/>
        <w:t>        Broker broker = </w:t>
      </w:r>
      <w:r w:rsidRPr="009B0721">
        <w:rPr>
          <w:b/>
          <w:bCs/>
          <w:sz w:val="24"/>
          <w:lang w:val="en-US"/>
        </w:rPr>
        <w:t>new</w:t>
      </w:r>
      <w:r w:rsidRPr="009B0721">
        <w:rPr>
          <w:sz w:val="24"/>
          <w:lang w:val="en-US"/>
        </w:rPr>
        <w:t> </w:t>
      </w:r>
      <w:r w:rsidRPr="009B0721">
        <w:rPr>
          <w:b/>
          <w:bCs/>
          <w:sz w:val="24"/>
          <w:lang w:val="en-US"/>
        </w:rPr>
        <w:t>Broker</w:t>
      </w:r>
      <w:r w:rsidRPr="009B0721">
        <w:rPr>
          <w:sz w:val="24"/>
          <w:lang w:val="en-US"/>
        </w:rPr>
        <w:t>("</w:t>
      </w:r>
      <w:r w:rsidRPr="009B0721">
        <w:rPr>
          <w:sz w:val="24"/>
        </w:rPr>
        <w:t>Валерий</w:t>
      </w:r>
      <w:r w:rsidRPr="009B0721">
        <w:rPr>
          <w:sz w:val="24"/>
          <w:lang w:val="en-US"/>
        </w:rPr>
        <w:t xml:space="preserve"> </w:t>
      </w:r>
      <w:r w:rsidRPr="009B0721">
        <w:rPr>
          <w:sz w:val="24"/>
        </w:rPr>
        <w:t>Андреевич</w:t>
      </w:r>
      <w:r w:rsidRPr="009B0721">
        <w:rPr>
          <w:sz w:val="24"/>
          <w:lang w:val="en-US"/>
        </w:rPr>
        <w:t>", stock);</w:t>
      </w:r>
      <w:r w:rsidRPr="009B0721">
        <w:rPr>
          <w:sz w:val="24"/>
          <w:lang w:val="en-US"/>
        </w:rPr>
        <w:br/>
        <w:t xml:space="preserve">        // </w:t>
      </w:r>
      <w:r w:rsidRPr="009B0721">
        <w:rPr>
          <w:sz w:val="24"/>
        </w:rPr>
        <w:t>изменение</w:t>
      </w:r>
      <w:r w:rsidRPr="009B0721">
        <w:rPr>
          <w:sz w:val="24"/>
          <w:lang w:val="en-US"/>
        </w:rPr>
        <w:t xml:space="preserve"> </w:t>
      </w:r>
      <w:r w:rsidRPr="009B0721">
        <w:rPr>
          <w:sz w:val="24"/>
        </w:rPr>
        <w:t>ситуации</w:t>
      </w:r>
      <w:r w:rsidRPr="009B0721">
        <w:rPr>
          <w:sz w:val="24"/>
          <w:lang w:val="en-US"/>
        </w:rPr>
        <w:t xml:space="preserve"> </w:t>
      </w:r>
      <w:r w:rsidRPr="009B0721">
        <w:rPr>
          <w:sz w:val="24"/>
        </w:rPr>
        <w:t>на</w:t>
      </w:r>
      <w:r w:rsidRPr="009B0721">
        <w:rPr>
          <w:sz w:val="24"/>
          <w:lang w:val="en-US"/>
        </w:rPr>
        <w:t xml:space="preserve"> </w:t>
      </w:r>
      <w:r w:rsidRPr="009B0721">
        <w:rPr>
          <w:sz w:val="24"/>
        </w:rPr>
        <w:t>бирже</w:t>
      </w:r>
      <w:r w:rsidRPr="009B0721">
        <w:rPr>
          <w:sz w:val="24"/>
          <w:lang w:val="en-US"/>
        </w:rPr>
        <w:br/>
        <w:t>        stock.</w:t>
      </w:r>
      <w:r w:rsidRPr="009B0721">
        <w:rPr>
          <w:b/>
          <w:bCs/>
          <w:sz w:val="24"/>
          <w:lang w:val="en-US"/>
        </w:rPr>
        <w:t>Market</w:t>
      </w:r>
      <w:r w:rsidRPr="009B0721">
        <w:rPr>
          <w:sz w:val="24"/>
          <w:lang w:val="en-US"/>
        </w:rPr>
        <w:t>();</w:t>
      </w:r>
      <w:r w:rsidRPr="009B0721">
        <w:rPr>
          <w:sz w:val="24"/>
          <w:lang w:val="en-US"/>
        </w:rPr>
        <w:br/>
        <w:t xml:space="preserve">        // </w:t>
      </w:r>
      <w:r w:rsidRPr="009B0721">
        <w:rPr>
          <w:sz w:val="24"/>
        </w:rPr>
        <w:t>брокер</w:t>
      </w:r>
      <w:r w:rsidRPr="009B0721">
        <w:rPr>
          <w:sz w:val="24"/>
          <w:lang w:val="en-US"/>
        </w:rPr>
        <w:t xml:space="preserve"> </w:t>
      </w:r>
      <w:r w:rsidRPr="009B0721">
        <w:rPr>
          <w:sz w:val="24"/>
        </w:rPr>
        <w:t>выходит</w:t>
      </w:r>
      <w:r w:rsidRPr="009B0721">
        <w:rPr>
          <w:sz w:val="24"/>
          <w:lang w:val="en-US"/>
        </w:rPr>
        <w:t xml:space="preserve"> </w:t>
      </w:r>
      <w:r w:rsidRPr="009B0721">
        <w:rPr>
          <w:sz w:val="24"/>
        </w:rPr>
        <w:t>из</w:t>
      </w:r>
      <w:r w:rsidRPr="009B0721">
        <w:rPr>
          <w:sz w:val="24"/>
          <w:lang w:val="en-US"/>
        </w:rPr>
        <w:t xml:space="preserve"> </w:t>
      </w:r>
      <w:r w:rsidRPr="009B0721">
        <w:rPr>
          <w:sz w:val="24"/>
        </w:rPr>
        <w:t>торгов</w:t>
      </w:r>
      <w:r w:rsidRPr="009B0721">
        <w:rPr>
          <w:sz w:val="24"/>
          <w:lang w:val="en-US"/>
        </w:rPr>
        <w:br/>
        <w:t>        broker.</w:t>
      </w:r>
      <w:r w:rsidRPr="009B0721">
        <w:rPr>
          <w:b/>
          <w:bCs/>
          <w:sz w:val="24"/>
          <w:lang w:val="en-US"/>
        </w:rPr>
        <w:t>StopTrade</w:t>
      </w:r>
      <w:r w:rsidRPr="009B0721">
        <w:rPr>
          <w:sz w:val="24"/>
          <w:lang w:val="en-US"/>
        </w:rPr>
        <w:t>();</w:t>
      </w:r>
      <w:r w:rsidRPr="009B0721">
        <w:rPr>
          <w:sz w:val="24"/>
          <w:lang w:val="en-US"/>
        </w:rPr>
        <w:br/>
        <w:t>        </w:t>
      </w:r>
      <w:r w:rsidRPr="009B0721">
        <w:rPr>
          <w:sz w:val="24"/>
          <w:lang w:val="en-US"/>
        </w:rPr>
        <w:br/>
        <w:t>        stock.</w:t>
      </w:r>
      <w:r w:rsidRPr="009B0721">
        <w:rPr>
          <w:b/>
          <w:bCs/>
          <w:sz w:val="24"/>
          <w:lang w:val="en-US"/>
        </w:rPr>
        <w:t>Market</w:t>
      </w:r>
      <w:r w:rsidRPr="009B0721">
        <w:rPr>
          <w:sz w:val="24"/>
          <w:lang w:val="en-US"/>
        </w:rPr>
        <w:t>();</w:t>
      </w:r>
      <w:r w:rsidRPr="009B0721">
        <w:rPr>
          <w:sz w:val="24"/>
          <w:lang w:val="en-US"/>
        </w:rPr>
        <w:br/>
        <w:t> </w:t>
      </w:r>
      <w:r w:rsidRPr="009B0721">
        <w:rPr>
          <w:sz w:val="24"/>
          <w:lang w:val="en-US"/>
        </w:rPr>
        <w:br/>
        <w:t>        Console.</w:t>
      </w:r>
      <w:r w:rsidRPr="009B0721">
        <w:rPr>
          <w:b/>
          <w:bCs/>
          <w:sz w:val="24"/>
          <w:lang w:val="en-US"/>
        </w:rPr>
        <w:t>Read</w:t>
      </w:r>
      <w:r w:rsidRPr="009B0721">
        <w:rPr>
          <w:sz w:val="24"/>
          <w:lang w:val="en-US"/>
        </w:rPr>
        <w:t>();</w:t>
      </w:r>
      <w:r w:rsidRPr="009B0721">
        <w:rPr>
          <w:sz w:val="24"/>
          <w:lang w:val="en-US"/>
        </w:rPr>
        <w:br/>
        <w:t>    }</w:t>
      </w:r>
      <w:r w:rsidRPr="009B0721">
        <w:rPr>
          <w:sz w:val="24"/>
          <w:lang w:val="en-US"/>
        </w:rPr>
        <w:br/>
        <w:t>}</w:t>
      </w:r>
      <w:r w:rsidRPr="009B0721">
        <w:rPr>
          <w:sz w:val="24"/>
          <w:lang w:val="en-US"/>
        </w:rPr>
        <w:br/>
        <w:t> </w:t>
      </w:r>
      <w:r w:rsidRPr="009B0721">
        <w:rPr>
          <w:sz w:val="24"/>
          <w:lang w:val="en-US"/>
        </w:rPr>
        <w:br/>
        <w:t>interface IObserver</w:t>
      </w:r>
      <w:r w:rsidRPr="009B0721">
        <w:rPr>
          <w:sz w:val="24"/>
          <w:lang w:val="en-US"/>
        </w:rPr>
        <w:br/>
        <w:t>{</w:t>
      </w:r>
      <w:r w:rsidRPr="009B0721">
        <w:rPr>
          <w:sz w:val="24"/>
          <w:lang w:val="en-US"/>
        </w:rPr>
        <w:br/>
        <w:t>    void </w:t>
      </w:r>
      <w:r w:rsidRPr="009B0721">
        <w:rPr>
          <w:b/>
          <w:bCs/>
          <w:sz w:val="24"/>
          <w:lang w:val="en-US"/>
        </w:rPr>
        <w:t>Update</w:t>
      </w:r>
      <w:r w:rsidRPr="009B0721">
        <w:rPr>
          <w:sz w:val="24"/>
          <w:lang w:val="en-US"/>
        </w:rPr>
        <w:t>(Object ob);</w:t>
      </w:r>
      <w:r w:rsidRPr="009B0721">
        <w:rPr>
          <w:sz w:val="24"/>
          <w:lang w:val="en-US"/>
        </w:rPr>
        <w:br/>
        <w:t>}</w:t>
      </w:r>
      <w:r w:rsidRPr="009B0721">
        <w:rPr>
          <w:sz w:val="24"/>
          <w:lang w:val="en-US"/>
        </w:rPr>
        <w:br/>
        <w:t> </w:t>
      </w:r>
      <w:r w:rsidRPr="009B0721">
        <w:rPr>
          <w:sz w:val="24"/>
          <w:lang w:val="en-US"/>
        </w:rPr>
        <w:br/>
        <w:t>interface IObservable</w:t>
      </w:r>
      <w:r w:rsidRPr="009B0721">
        <w:rPr>
          <w:sz w:val="24"/>
          <w:lang w:val="en-US"/>
        </w:rPr>
        <w:br/>
        <w:t>{</w:t>
      </w:r>
      <w:r w:rsidRPr="009B0721">
        <w:rPr>
          <w:sz w:val="24"/>
          <w:lang w:val="en-US"/>
        </w:rPr>
        <w:br/>
        <w:t>    void </w:t>
      </w:r>
      <w:r w:rsidRPr="009B0721">
        <w:rPr>
          <w:b/>
          <w:bCs/>
          <w:sz w:val="24"/>
          <w:lang w:val="en-US"/>
        </w:rPr>
        <w:t>RegisterObserver</w:t>
      </w:r>
      <w:r w:rsidRPr="009B0721">
        <w:rPr>
          <w:sz w:val="24"/>
          <w:lang w:val="en-US"/>
        </w:rPr>
        <w:t>(IObserver o);</w:t>
      </w:r>
      <w:r w:rsidRPr="009B0721">
        <w:rPr>
          <w:sz w:val="24"/>
          <w:lang w:val="en-US"/>
        </w:rPr>
        <w:br/>
        <w:t>    void </w:t>
      </w:r>
      <w:r w:rsidRPr="009B0721">
        <w:rPr>
          <w:b/>
          <w:bCs/>
          <w:sz w:val="24"/>
          <w:lang w:val="en-US"/>
        </w:rPr>
        <w:t>RemoveObserver</w:t>
      </w:r>
      <w:r w:rsidRPr="009B0721">
        <w:rPr>
          <w:sz w:val="24"/>
          <w:lang w:val="en-US"/>
        </w:rPr>
        <w:t>(IObserver o);</w:t>
      </w:r>
      <w:r w:rsidRPr="009B0721">
        <w:rPr>
          <w:sz w:val="24"/>
          <w:lang w:val="en-US"/>
        </w:rPr>
        <w:br/>
        <w:t>    void </w:t>
      </w:r>
      <w:r w:rsidRPr="009B0721">
        <w:rPr>
          <w:b/>
          <w:bCs/>
          <w:sz w:val="24"/>
          <w:lang w:val="en-US"/>
        </w:rPr>
        <w:t>NotifyObservers</w:t>
      </w:r>
      <w:r w:rsidRPr="009B0721">
        <w:rPr>
          <w:sz w:val="24"/>
          <w:lang w:val="en-US"/>
        </w:rPr>
        <w:t>();</w:t>
      </w:r>
      <w:r w:rsidRPr="009B0721">
        <w:rPr>
          <w:sz w:val="24"/>
          <w:lang w:val="en-US"/>
        </w:rPr>
        <w:br/>
        <w:t>}</w:t>
      </w:r>
      <w:r w:rsidRPr="009B0721">
        <w:rPr>
          <w:sz w:val="24"/>
          <w:lang w:val="en-US"/>
        </w:rPr>
        <w:br/>
        <w:t> </w:t>
      </w:r>
      <w:r w:rsidRPr="009B0721">
        <w:rPr>
          <w:sz w:val="24"/>
          <w:lang w:val="en-US"/>
        </w:rPr>
        <w:br/>
        <w:t>class Stock : IObservable</w:t>
      </w:r>
      <w:r w:rsidRPr="009B0721">
        <w:rPr>
          <w:sz w:val="24"/>
          <w:lang w:val="en-US"/>
        </w:rPr>
        <w:br/>
        <w:t>{</w:t>
      </w:r>
      <w:r w:rsidRPr="009B0721">
        <w:rPr>
          <w:sz w:val="24"/>
          <w:lang w:val="en-US"/>
        </w:rPr>
        <w:br/>
        <w:t xml:space="preserve">    StockInfo sInfo; // </w:t>
      </w:r>
      <w:r w:rsidRPr="009B0721">
        <w:rPr>
          <w:sz w:val="24"/>
        </w:rPr>
        <w:t>текущая</w:t>
      </w:r>
      <w:r w:rsidRPr="009B0721">
        <w:rPr>
          <w:sz w:val="24"/>
          <w:lang w:val="en-US"/>
        </w:rPr>
        <w:t xml:space="preserve"> </w:t>
      </w:r>
      <w:r w:rsidRPr="009B0721">
        <w:rPr>
          <w:sz w:val="24"/>
        </w:rPr>
        <w:t>информация</w:t>
      </w:r>
      <w:r w:rsidRPr="009B0721">
        <w:rPr>
          <w:sz w:val="24"/>
          <w:lang w:val="en-US"/>
        </w:rPr>
        <w:t xml:space="preserve"> </w:t>
      </w:r>
      <w:r w:rsidRPr="009B0721">
        <w:rPr>
          <w:sz w:val="24"/>
        </w:rPr>
        <w:t>о</w:t>
      </w:r>
      <w:r w:rsidRPr="009B0721">
        <w:rPr>
          <w:sz w:val="24"/>
          <w:lang w:val="en-US"/>
        </w:rPr>
        <w:t xml:space="preserve"> </w:t>
      </w:r>
      <w:r w:rsidRPr="009B0721">
        <w:rPr>
          <w:sz w:val="24"/>
        </w:rPr>
        <w:t>торгах</w:t>
      </w:r>
      <w:r w:rsidRPr="009B0721">
        <w:rPr>
          <w:sz w:val="24"/>
          <w:lang w:val="en-US"/>
        </w:rPr>
        <w:br/>
        <w:t> </w:t>
      </w:r>
      <w:r w:rsidRPr="009B0721">
        <w:rPr>
          <w:sz w:val="24"/>
          <w:lang w:val="en-US"/>
        </w:rPr>
        <w:br/>
        <w:t>    List&lt;IObserver&gt; observers;</w:t>
      </w:r>
      <w:r w:rsidRPr="009B0721">
        <w:rPr>
          <w:sz w:val="24"/>
          <w:lang w:val="en-US"/>
        </w:rPr>
        <w:br/>
        <w:t>    </w:t>
      </w:r>
      <w:r w:rsidRPr="009B0721">
        <w:rPr>
          <w:b/>
          <w:bCs/>
          <w:sz w:val="24"/>
          <w:lang w:val="en-US"/>
        </w:rPr>
        <w:t>public</w:t>
      </w:r>
      <w:r w:rsidRPr="009B0721">
        <w:rPr>
          <w:sz w:val="24"/>
          <w:lang w:val="en-US"/>
        </w:rPr>
        <w:t> </w:t>
      </w:r>
      <w:r w:rsidRPr="009B0721">
        <w:rPr>
          <w:b/>
          <w:bCs/>
          <w:sz w:val="24"/>
          <w:lang w:val="en-US"/>
        </w:rPr>
        <w:t>Stock</w:t>
      </w:r>
      <w:r w:rsidRPr="009B0721">
        <w:rPr>
          <w:sz w:val="24"/>
          <w:lang w:val="en-US"/>
        </w:rPr>
        <w:t>()</w:t>
      </w:r>
      <w:r w:rsidRPr="009B0721">
        <w:rPr>
          <w:sz w:val="24"/>
          <w:lang w:val="en-US"/>
        </w:rPr>
        <w:br/>
        <w:t>    {</w:t>
      </w:r>
      <w:r w:rsidRPr="009B0721">
        <w:rPr>
          <w:sz w:val="24"/>
          <w:lang w:val="en-US"/>
        </w:rPr>
        <w:br/>
        <w:t>        observers = </w:t>
      </w:r>
      <w:r w:rsidRPr="009B0721">
        <w:rPr>
          <w:b/>
          <w:bCs/>
          <w:sz w:val="24"/>
          <w:lang w:val="en-US"/>
        </w:rPr>
        <w:t>new</w:t>
      </w:r>
      <w:r w:rsidRPr="009B0721">
        <w:rPr>
          <w:sz w:val="24"/>
          <w:lang w:val="en-US"/>
        </w:rPr>
        <w:t> List&lt;IObserver&gt;();</w:t>
      </w:r>
      <w:r w:rsidRPr="009B0721">
        <w:rPr>
          <w:sz w:val="24"/>
          <w:lang w:val="en-US"/>
        </w:rPr>
        <w:br/>
        <w:t>        sInfo= </w:t>
      </w:r>
      <w:r w:rsidRPr="009B0721">
        <w:rPr>
          <w:b/>
          <w:bCs/>
          <w:sz w:val="24"/>
          <w:lang w:val="en-US"/>
        </w:rPr>
        <w:t>new</w:t>
      </w:r>
      <w:r w:rsidRPr="009B0721">
        <w:rPr>
          <w:sz w:val="24"/>
          <w:lang w:val="en-US"/>
        </w:rPr>
        <w:t> </w:t>
      </w:r>
      <w:r w:rsidRPr="009B0721">
        <w:rPr>
          <w:b/>
          <w:bCs/>
          <w:sz w:val="24"/>
          <w:lang w:val="en-US"/>
        </w:rPr>
        <w:t>StockInfo</w:t>
      </w:r>
      <w:r w:rsidRPr="009B0721">
        <w:rPr>
          <w:sz w:val="24"/>
          <w:lang w:val="en-US"/>
        </w:rPr>
        <w:t>();</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RegisterObserver</w:t>
      </w:r>
      <w:r w:rsidRPr="009B0721">
        <w:rPr>
          <w:sz w:val="24"/>
          <w:lang w:val="en-US"/>
        </w:rPr>
        <w:t>(IObserver o)</w:t>
      </w:r>
      <w:r w:rsidRPr="009B0721">
        <w:rPr>
          <w:sz w:val="24"/>
          <w:lang w:val="en-US"/>
        </w:rPr>
        <w:br/>
        <w:t>    {</w:t>
      </w:r>
      <w:r w:rsidRPr="009B0721">
        <w:rPr>
          <w:sz w:val="24"/>
          <w:lang w:val="en-US"/>
        </w:rPr>
        <w:br/>
        <w:t>        observers.</w:t>
      </w:r>
      <w:r w:rsidRPr="009B0721">
        <w:rPr>
          <w:b/>
          <w:bCs/>
          <w:sz w:val="24"/>
          <w:lang w:val="en-US"/>
        </w:rPr>
        <w:t>Add</w:t>
      </w:r>
      <w:r w:rsidRPr="009B0721">
        <w:rPr>
          <w:sz w:val="24"/>
          <w:lang w:val="en-US"/>
        </w:rPr>
        <w:t>(o);</w:t>
      </w:r>
      <w:r w:rsidRPr="009B0721">
        <w:rPr>
          <w:sz w:val="24"/>
          <w:lang w:val="en-US"/>
        </w:rPr>
        <w:br/>
        <w:t>    }</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RemoveObserver</w:t>
      </w:r>
      <w:r w:rsidRPr="009B0721">
        <w:rPr>
          <w:sz w:val="24"/>
          <w:lang w:val="en-US"/>
        </w:rPr>
        <w:t>(IObserver o)</w:t>
      </w:r>
      <w:r w:rsidRPr="009B0721">
        <w:rPr>
          <w:sz w:val="24"/>
          <w:lang w:val="en-US"/>
        </w:rPr>
        <w:br/>
        <w:t>    {</w:t>
      </w:r>
      <w:r w:rsidRPr="009B0721">
        <w:rPr>
          <w:sz w:val="24"/>
          <w:lang w:val="en-US"/>
        </w:rPr>
        <w:br/>
        <w:t>        observers.</w:t>
      </w:r>
      <w:r w:rsidRPr="009B0721">
        <w:rPr>
          <w:b/>
          <w:bCs/>
          <w:sz w:val="24"/>
          <w:lang w:val="en-US"/>
        </w:rPr>
        <w:t>Remove</w:t>
      </w:r>
      <w:r w:rsidRPr="009B0721">
        <w:rPr>
          <w:sz w:val="24"/>
          <w:lang w:val="en-US"/>
        </w:rPr>
        <w:t>(o);</w:t>
      </w:r>
      <w:r w:rsidRPr="009B0721">
        <w:rPr>
          <w:sz w:val="24"/>
          <w:lang w:val="en-US"/>
        </w:rPr>
        <w:br/>
        <w:t>    }</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NotifyObservers</w:t>
      </w:r>
      <w:r w:rsidRPr="009B0721">
        <w:rPr>
          <w:sz w:val="24"/>
          <w:lang w:val="en-US"/>
        </w:rPr>
        <w:t>()</w:t>
      </w:r>
      <w:r w:rsidRPr="009B0721">
        <w:rPr>
          <w:sz w:val="24"/>
          <w:lang w:val="en-US"/>
        </w:rPr>
        <w:br/>
        <w:t>    {</w:t>
      </w:r>
      <w:r w:rsidRPr="009B0721">
        <w:rPr>
          <w:sz w:val="24"/>
          <w:lang w:val="en-US"/>
        </w:rPr>
        <w:br/>
        <w:t>        </w:t>
      </w:r>
      <w:r w:rsidRPr="009B0721">
        <w:rPr>
          <w:b/>
          <w:bCs/>
          <w:sz w:val="24"/>
          <w:lang w:val="en-US"/>
        </w:rPr>
        <w:t>foreach</w:t>
      </w:r>
      <w:r w:rsidRPr="009B0721">
        <w:rPr>
          <w:sz w:val="24"/>
          <w:lang w:val="en-US"/>
        </w:rPr>
        <w:t>(IObserver o </w:t>
      </w:r>
      <w:r w:rsidRPr="009B0721">
        <w:rPr>
          <w:b/>
          <w:bCs/>
          <w:sz w:val="24"/>
          <w:lang w:val="en-US"/>
        </w:rPr>
        <w:t>in</w:t>
      </w:r>
      <w:r w:rsidRPr="009B0721">
        <w:rPr>
          <w:sz w:val="24"/>
          <w:lang w:val="en-US"/>
        </w:rPr>
        <w:t> observers)</w:t>
      </w:r>
      <w:r w:rsidRPr="009B0721">
        <w:rPr>
          <w:sz w:val="24"/>
          <w:lang w:val="en-US"/>
        </w:rPr>
        <w:br/>
        <w:t>        {</w:t>
      </w:r>
      <w:r w:rsidRPr="009B0721">
        <w:rPr>
          <w:sz w:val="24"/>
          <w:lang w:val="en-US"/>
        </w:rPr>
        <w:br/>
        <w:t>            o.</w:t>
      </w:r>
      <w:r w:rsidRPr="009B0721">
        <w:rPr>
          <w:b/>
          <w:bCs/>
          <w:sz w:val="24"/>
          <w:lang w:val="en-US"/>
        </w:rPr>
        <w:t>Update</w:t>
      </w:r>
      <w:r w:rsidRPr="009B0721">
        <w:rPr>
          <w:sz w:val="24"/>
          <w:lang w:val="en-US"/>
        </w:rPr>
        <w:t>(sInfo);</w:t>
      </w:r>
      <w:r w:rsidRPr="009B0721">
        <w:rPr>
          <w:sz w:val="24"/>
          <w:lang w:val="en-US"/>
        </w:rPr>
        <w:br/>
        <w:t>        }</w:t>
      </w:r>
      <w:r w:rsidRPr="009B0721">
        <w:rPr>
          <w:sz w:val="24"/>
          <w:lang w:val="en-US"/>
        </w:rPr>
        <w:br/>
        <w:t>    }</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Market</w:t>
      </w:r>
      <w:r w:rsidRPr="009B0721">
        <w:rPr>
          <w:sz w:val="24"/>
          <w:lang w:val="en-US"/>
        </w:rPr>
        <w:t>()</w:t>
      </w:r>
      <w:r w:rsidRPr="009B0721">
        <w:rPr>
          <w:sz w:val="24"/>
          <w:lang w:val="en-US"/>
        </w:rPr>
        <w:br/>
        <w:t>    {</w:t>
      </w:r>
      <w:r w:rsidRPr="009B0721">
        <w:rPr>
          <w:sz w:val="24"/>
          <w:lang w:val="en-US"/>
        </w:rPr>
        <w:br/>
        <w:t>        Random rnd = </w:t>
      </w:r>
      <w:r w:rsidRPr="009B0721">
        <w:rPr>
          <w:b/>
          <w:bCs/>
          <w:sz w:val="24"/>
          <w:lang w:val="en-US"/>
        </w:rPr>
        <w:t>new</w:t>
      </w:r>
      <w:r w:rsidRPr="009B0721">
        <w:rPr>
          <w:sz w:val="24"/>
          <w:lang w:val="en-US"/>
        </w:rPr>
        <w:t> </w:t>
      </w:r>
      <w:r w:rsidRPr="009B0721">
        <w:rPr>
          <w:b/>
          <w:bCs/>
          <w:sz w:val="24"/>
          <w:lang w:val="en-US"/>
        </w:rPr>
        <w:t>Random</w:t>
      </w:r>
      <w:r w:rsidRPr="009B0721">
        <w:rPr>
          <w:sz w:val="24"/>
          <w:lang w:val="en-US"/>
        </w:rPr>
        <w:t>();</w:t>
      </w:r>
      <w:r w:rsidRPr="009B0721">
        <w:rPr>
          <w:sz w:val="24"/>
          <w:lang w:val="en-US"/>
        </w:rPr>
        <w:br/>
        <w:t>        sInfo.USD = rnd.</w:t>
      </w:r>
      <w:r w:rsidRPr="009B0721">
        <w:rPr>
          <w:b/>
          <w:bCs/>
          <w:sz w:val="24"/>
          <w:lang w:val="en-US"/>
        </w:rPr>
        <w:t>Next</w:t>
      </w:r>
      <w:r w:rsidRPr="009B0721">
        <w:rPr>
          <w:sz w:val="24"/>
          <w:lang w:val="en-US"/>
        </w:rPr>
        <w:t>(20, 40);</w:t>
      </w:r>
      <w:r w:rsidRPr="009B0721">
        <w:rPr>
          <w:sz w:val="24"/>
          <w:lang w:val="en-US"/>
        </w:rPr>
        <w:br/>
        <w:t>        sInfo.Euro = rnd.</w:t>
      </w:r>
      <w:r w:rsidRPr="009B0721">
        <w:rPr>
          <w:b/>
          <w:bCs/>
          <w:sz w:val="24"/>
          <w:lang w:val="en-US"/>
        </w:rPr>
        <w:t>Next</w:t>
      </w:r>
      <w:r w:rsidRPr="009B0721">
        <w:rPr>
          <w:sz w:val="24"/>
          <w:lang w:val="en-US"/>
        </w:rPr>
        <w:t>(30, 50);</w:t>
      </w:r>
      <w:r w:rsidRPr="009B0721">
        <w:rPr>
          <w:sz w:val="24"/>
          <w:lang w:val="en-US"/>
        </w:rPr>
        <w:br/>
        <w:t>        </w:t>
      </w:r>
      <w:r w:rsidRPr="009B0721">
        <w:rPr>
          <w:b/>
          <w:bCs/>
          <w:sz w:val="24"/>
          <w:lang w:val="en-US"/>
        </w:rPr>
        <w:t>NotifyObservers</w:t>
      </w:r>
      <w:r w:rsidRPr="009B0721">
        <w:rPr>
          <w:sz w:val="24"/>
          <w:lang w:val="en-US"/>
        </w:rPr>
        <w:t>();</w:t>
      </w:r>
      <w:r w:rsidRPr="009B0721">
        <w:rPr>
          <w:sz w:val="24"/>
          <w:lang w:val="en-US"/>
        </w:rPr>
        <w:br/>
        <w:t>    }</w:t>
      </w:r>
      <w:r w:rsidRPr="009B0721">
        <w:rPr>
          <w:sz w:val="24"/>
          <w:lang w:val="en-US"/>
        </w:rPr>
        <w:br/>
        <w:t>}</w:t>
      </w:r>
      <w:r w:rsidRPr="009B0721">
        <w:rPr>
          <w:sz w:val="24"/>
          <w:lang w:val="en-US"/>
        </w:rPr>
        <w:br/>
        <w:t> </w:t>
      </w:r>
      <w:r w:rsidRPr="009B0721">
        <w:rPr>
          <w:sz w:val="24"/>
          <w:lang w:val="en-US"/>
        </w:rPr>
        <w:br/>
        <w:t>class StockInfo</w:t>
      </w:r>
      <w:r w:rsidRPr="009B0721">
        <w:rPr>
          <w:sz w:val="24"/>
          <w:lang w:val="en-US"/>
        </w:rPr>
        <w:br/>
        <w:t>{</w:t>
      </w:r>
      <w:r w:rsidRPr="009B0721">
        <w:rPr>
          <w:sz w:val="24"/>
          <w:lang w:val="en-US"/>
        </w:rPr>
        <w:br/>
        <w:t>    </w:t>
      </w:r>
      <w:r w:rsidRPr="009B0721">
        <w:rPr>
          <w:b/>
          <w:bCs/>
          <w:sz w:val="24"/>
          <w:lang w:val="en-US"/>
        </w:rPr>
        <w:t>public</w:t>
      </w:r>
      <w:r w:rsidRPr="009B0721">
        <w:rPr>
          <w:sz w:val="24"/>
          <w:lang w:val="en-US"/>
        </w:rPr>
        <w:t> </w:t>
      </w:r>
      <w:r w:rsidRPr="009B0721">
        <w:rPr>
          <w:b/>
          <w:bCs/>
          <w:sz w:val="24"/>
          <w:lang w:val="en-US"/>
        </w:rPr>
        <w:t>int</w:t>
      </w:r>
      <w:r w:rsidRPr="009B0721">
        <w:rPr>
          <w:sz w:val="24"/>
          <w:lang w:val="en-US"/>
        </w:rPr>
        <w:t> USD { get; set; }</w:t>
      </w:r>
      <w:r w:rsidRPr="009B0721">
        <w:rPr>
          <w:sz w:val="24"/>
          <w:lang w:val="en-US"/>
        </w:rPr>
        <w:br/>
        <w:t>    </w:t>
      </w:r>
      <w:r w:rsidRPr="009B0721">
        <w:rPr>
          <w:b/>
          <w:bCs/>
          <w:sz w:val="24"/>
          <w:lang w:val="en-US"/>
        </w:rPr>
        <w:t>public</w:t>
      </w:r>
      <w:r w:rsidRPr="009B0721">
        <w:rPr>
          <w:sz w:val="24"/>
          <w:lang w:val="en-US"/>
        </w:rPr>
        <w:t> </w:t>
      </w:r>
      <w:r w:rsidRPr="009B0721">
        <w:rPr>
          <w:b/>
          <w:bCs/>
          <w:sz w:val="24"/>
          <w:lang w:val="en-US"/>
        </w:rPr>
        <w:t>int</w:t>
      </w:r>
      <w:r w:rsidRPr="009B0721">
        <w:rPr>
          <w:sz w:val="24"/>
          <w:lang w:val="en-US"/>
        </w:rPr>
        <w:t> Euro { get; set; }</w:t>
      </w:r>
      <w:r w:rsidRPr="009B0721">
        <w:rPr>
          <w:sz w:val="24"/>
          <w:lang w:val="en-US"/>
        </w:rPr>
        <w:br/>
        <w:t>}</w:t>
      </w:r>
      <w:r w:rsidRPr="009B0721">
        <w:rPr>
          <w:sz w:val="24"/>
          <w:lang w:val="en-US"/>
        </w:rPr>
        <w:br/>
        <w:t> </w:t>
      </w:r>
      <w:r w:rsidRPr="009B0721">
        <w:rPr>
          <w:sz w:val="24"/>
          <w:lang w:val="en-US"/>
        </w:rPr>
        <w:br/>
        <w:t>class Broker : IObserver</w:t>
      </w:r>
      <w:r w:rsidRPr="009B0721">
        <w:rPr>
          <w:sz w:val="24"/>
          <w:lang w:val="en-US"/>
        </w:rPr>
        <w:br/>
        <w:t>{</w:t>
      </w:r>
      <w:r w:rsidRPr="009B0721">
        <w:rPr>
          <w:sz w:val="24"/>
          <w:lang w:val="en-US"/>
        </w:rPr>
        <w:br/>
        <w:t>    </w:t>
      </w:r>
      <w:r w:rsidRPr="009B0721">
        <w:rPr>
          <w:b/>
          <w:bCs/>
          <w:sz w:val="24"/>
          <w:lang w:val="en-US"/>
        </w:rPr>
        <w:t>public</w:t>
      </w:r>
      <w:r w:rsidRPr="009B0721">
        <w:rPr>
          <w:sz w:val="24"/>
          <w:lang w:val="en-US"/>
        </w:rPr>
        <w:t> string Name { get; set; }</w:t>
      </w:r>
      <w:r w:rsidRPr="009B0721">
        <w:rPr>
          <w:sz w:val="24"/>
          <w:lang w:val="en-US"/>
        </w:rPr>
        <w:br/>
        <w:t>    IObservable stock;</w:t>
      </w:r>
      <w:r w:rsidRPr="009B0721">
        <w:rPr>
          <w:sz w:val="24"/>
          <w:lang w:val="en-US"/>
        </w:rPr>
        <w:br/>
        <w:t>    </w:t>
      </w:r>
      <w:r w:rsidRPr="009B0721">
        <w:rPr>
          <w:b/>
          <w:bCs/>
          <w:sz w:val="24"/>
          <w:lang w:val="en-US"/>
        </w:rPr>
        <w:t>public</w:t>
      </w:r>
      <w:r w:rsidRPr="009B0721">
        <w:rPr>
          <w:sz w:val="24"/>
          <w:lang w:val="en-US"/>
        </w:rPr>
        <w:t> </w:t>
      </w:r>
      <w:r w:rsidRPr="009B0721">
        <w:rPr>
          <w:b/>
          <w:bCs/>
          <w:sz w:val="24"/>
          <w:lang w:val="en-US"/>
        </w:rPr>
        <w:t>Broker</w:t>
      </w:r>
      <w:r w:rsidRPr="009B0721">
        <w:rPr>
          <w:sz w:val="24"/>
          <w:lang w:val="en-US"/>
        </w:rPr>
        <w:t>(string name, IObservable obs)</w:t>
      </w:r>
      <w:r w:rsidRPr="009B0721">
        <w:rPr>
          <w:sz w:val="24"/>
          <w:lang w:val="en-US"/>
        </w:rPr>
        <w:br/>
        <w:t>    {</w:t>
      </w:r>
      <w:r w:rsidRPr="009B0721">
        <w:rPr>
          <w:sz w:val="24"/>
          <w:lang w:val="en-US"/>
        </w:rPr>
        <w:br/>
        <w:t>        </w:t>
      </w:r>
      <w:r w:rsidRPr="009B0721">
        <w:rPr>
          <w:b/>
          <w:bCs/>
          <w:sz w:val="24"/>
          <w:lang w:val="en-US"/>
        </w:rPr>
        <w:t>this</w:t>
      </w:r>
      <w:r w:rsidRPr="009B0721">
        <w:rPr>
          <w:sz w:val="24"/>
          <w:lang w:val="en-US"/>
        </w:rPr>
        <w:t>.Name = name;</w:t>
      </w:r>
      <w:r w:rsidRPr="009B0721">
        <w:rPr>
          <w:sz w:val="24"/>
          <w:lang w:val="en-US"/>
        </w:rPr>
        <w:br/>
        <w:t>        stock = obs;</w:t>
      </w:r>
      <w:r w:rsidRPr="009B0721">
        <w:rPr>
          <w:sz w:val="24"/>
          <w:lang w:val="en-US"/>
        </w:rPr>
        <w:br/>
        <w:t>        stock.</w:t>
      </w:r>
      <w:r w:rsidRPr="009B0721">
        <w:rPr>
          <w:b/>
          <w:bCs/>
          <w:sz w:val="24"/>
          <w:lang w:val="en-US"/>
        </w:rPr>
        <w:t>RegisterObserver</w:t>
      </w:r>
      <w:r w:rsidRPr="009B0721">
        <w:rPr>
          <w:sz w:val="24"/>
          <w:lang w:val="en-US"/>
        </w:rPr>
        <w:t>(</w:t>
      </w:r>
      <w:r w:rsidRPr="009B0721">
        <w:rPr>
          <w:b/>
          <w:bCs/>
          <w:sz w:val="24"/>
          <w:lang w:val="en-US"/>
        </w:rPr>
        <w:t>this</w:t>
      </w:r>
      <w:r w:rsidRPr="009B0721">
        <w:rPr>
          <w:sz w:val="24"/>
          <w:lang w:val="en-US"/>
        </w:rPr>
        <w:t>);</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Update</w:t>
      </w:r>
      <w:r w:rsidRPr="009B0721">
        <w:rPr>
          <w:sz w:val="24"/>
          <w:lang w:val="en-US"/>
        </w:rPr>
        <w:t>(object ob)</w:t>
      </w:r>
      <w:r w:rsidRPr="009B0721">
        <w:rPr>
          <w:sz w:val="24"/>
          <w:lang w:val="en-US"/>
        </w:rPr>
        <w:br/>
        <w:t>    {</w:t>
      </w:r>
      <w:r w:rsidRPr="009B0721">
        <w:rPr>
          <w:sz w:val="24"/>
          <w:lang w:val="en-US"/>
        </w:rPr>
        <w:br/>
        <w:t>        StockInfo sInfo = (StockInfo)ob;</w:t>
      </w:r>
      <w:r w:rsidRPr="009B0721">
        <w:rPr>
          <w:sz w:val="24"/>
          <w:lang w:val="en-US"/>
        </w:rPr>
        <w:br/>
        <w:t> </w:t>
      </w:r>
      <w:r w:rsidRPr="009B0721">
        <w:rPr>
          <w:sz w:val="24"/>
          <w:lang w:val="en-US"/>
        </w:rPr>
        <w:br/>
        <w:t>        </w:t>
      </w:r>
      <w:r w:rsidRPr="009B0721">
        <w:rPr>
          <w:b/>
          <w:bCs/>
          <w:sz w:val="24"/>
          <w:lang w:val="en-US"/>
        </w:rPr>
        <w:t>if</w:t>
      </w:r>
      <w:r w:rsidRPr="009B0721">
        <w:rPr>
          <w:sz w:val="24"/>
          <w:lang w:val="en-US"/>
        </w:rPr>
        <w:t>(sInfo.USD&gt;30)</w:t>
      </w:r>
      <w:r w:rsidRPr="009B0721">
        <w:rPr>
          <w:sz w:val="24"/>
          <w:lang w:val="en-US"/>
        </w:rPr>
        <w:br/>
        <w:t>            Console.</w:t>
      </w:r>
      <w:r w:rsidRPr="009B0721">
        <w:rPr>
          <w:b/>
          <w:bCs/>
          <w:sz w:val="24"/>
          <w:lang w:val="en-US"/>
        </w:rPr>
        <w:t>WriteLine</w:t>
      </w:r>
      <w:r w:rsidRPr="009B0721">
        <w:rPr>
          <w:sz w:val="24"/>
          <w:lang w:val="en-US"/>
        </w:rPr>
        <w:t>("</w:t>
      </w:r>
      <w:r w:rsidRPr="009B0721">
        <w:rPr>
          <w:sz w:val="24"/>
        </w:rPr>
        <w:t>Брокер</w:t>
      </w:r>
      <w:r w:rsidRPr="009B0721">
        <w:rPr>
          <w:sz w:val="24"/>
          <w:lang w:val="en-US"/>
        </w:rPr>
        <w:t xml:space="preserve"> {0} </w:t>
      </w:r>
      <w:r w:rsidRPr="009B0721">
        <w:rPr>
          <w:sz w:val="24"/>
        </w:rPr>
        <w:t>продает</w:t>
      </w:r>
      <w:r w:rsidRPr="009B0721">
        <w:rPr>
          <w:sz w:val="24"/>
          <w:lang w:val="en-US"/>
        </w:rPr>
        <w:t xml:space="preserve"> </w:t>
      </w:r>
      <w:r w:rsidRPr="009B0721">
        <w:rPr>
          <w:sz w:val="24"/>
        </w:rPr>
        <w:t>доллары</w:t>
      </w:r>
      <w:r w:rsidRPr="009B0721">
        <w:rPr>
          <w:sz w:val="24"/>
          <w:lang w:val="en-US"/>
        </w:rPr>
        <w:t>;  </w:t>
      </w:r>
      <w:r w:rsidRPr="009B0721">
        <w:rPr>
          <w:sz w:val="24"/>
        </w:rPr>
        <w:t>Курс</w:t>
      </w:r>
      <w:r w:rsidRPr="009B0721">
        <w:rPr>
          <w:sz w:val="24"/>
          <w:lang w:val="en-US"/>
        </w:rPr>
        <w:t xml:space="preserve"> </w:t>
      </w:r>
      <w:r w:rsidRPr="009B0721">
        <w:rPr>
          <w:sz w:val="24"/>
        </w:rPr>
        <w:t>доллара</w:t>
      </w:r>
      <w:r w:rsidRPr="009B0721">
        <w:rPr>
          <w:sz w:val="24"/>
          <w:lang w:val="en-US"/>
        </w:rPr>
        <w:t>: {1}", </w:t>
      </w:r>
      <w:r w:rsidRPr="009B0721">
        <w:rPr>
          <w:b/>
          <w:bCs/>
          <w:sz w:val="24"/>
          <w:lang w:val="en-US"/>
        </w:rPr>
        <w:t>this</w:t>
      </w:r>
      <w:r w:rsidRPr="009B0721">
        <w:rPr>
          <w:sz w:val="24"/>
          <w:lang w:val="en-US"/>
        </w:rPr>
        <w:t>.Name, sInfo.USD);</w:t>
      </w:r>
      <w:r w:rsidRPr="009B0721">
        <w:rPr>
          <w:sz w:val="24"/>
          <w:lang w:val="en-US"/>
        </w:rPr>
        <w:br/>
        <w:t>        </w:t>
      </w:r>
      <w:r w:rsidRPr="009B0721">
        <w:rPr>
          <w:b/>
          <w:bCs/>
          <w:sz w:val="24"/>
          <w:lang w:val="en-US"/>
        </w:rPr>
        <w:t>else</w:t>
      </w:r>
      <w:r w:rsidRPr="009B0721">
        <w:rPr>
          <w:sz w:val="24"/>
          <w:lang w:val="en-US"/>
        </w:rPr>
        <w:br/>
        <w:t>            Console.</w:t>
      </w:r>
      <w:r w:rsidRPr="009B0721">
        <w:rPr>
          <w:b/>
          <w:bCs/>
          <w:sz w:val="24"/>
          <w:lang w:val="en-US"/>
        </w:rPr>
        <w:t>WriteLine</w:t>
      </w:r>
      <w:r w:rsidRPr="009B0721">
        <w:rPr>
          <w:sz w:val="24"/>
          <w:lang w:val="en-US"/>
        </w:rPr>
        <w:t>("</w:t>
      </w:r>
      <w:r w:rsidRPr="009B0721">
        <w:rPr>
          <w:sz w:val="24"/>
        </w:rPr>
        <w:t>Брокер</w:t>
      </w:r>
      <w:r w:rsidRPr="009B0721">
        <w:rPr>
          <w:sz w:val="24"/>
          <w:lang w:val="en-US"/>
        </w:rPr>
        <w:t xml:space="preserve"> {0} </w:t>
      </w:r>
      <w:r w:rsidRPr="009B0721">
        <w:rPr>
          <w:sz w:val="24"/>
        </w:rPr>
        <w:t>покупает</w:t>
      </w:r>
      <w:r w:rsidRPr="009B0721">
        <w:rPr>
          <w:sz w:val="24"/>
          <w:lang w:val="en-US"/>
        </w:rPr>
        <w:t xml:space="preserve"> </w:t>
      </w:r>
      <w:r w:rsidRPr="009B0721">
        <w:rPr>
          <w:sz w:val="24"/>
        </w:rPr>
        <w:t>доллары</w:t>
      </w:r>
      <w:r w:rsidRPr="009B0721">
        <w:rPr>
          <w:sz w:val="24"/>
          <w:lang w:val="en-US"/>
        </w:rPr>
        <w:t>;  </w:t>
      </w:r>
      <w:r w:rsidRPr="009B0721">
        <w:rPr>
          <w:sz w:val="24"/>
        </w:rPr>
        <w:t>Курс</w:t>
      </w:r>
      <w:r w:rsidRPr="009B0721">
        <w:rPr>
          <w:sz w:val="24"/>
          <w:lang w:val="en-US"/>
        </w:rPr>
        <w:t xml:space="preserve"> </w:t>
      </w:r>
      <w:r w:rsidRPr="009B0721">
        <w:rPr>
          <w:sz w:val="24"/>
        </w:rPr>
        <w:t>доллара</w:t>
      </w:r>
      <w:r w:rsidRPr="009B0721">
        <w:rPr>
          <w:sz w:val="24"/>
          <w:lang w:val="en-US"/>
        </w:rPr>
        <w:t>: {1}", </w:t>
      </w:r>
      <w:r w:rsidRPr="009B0721">
        <w:rPr>
          <w:b/>
          <w:bCs/>
          <w:sz w:val="24"/>
          <w:lang w:val="en-US"/>
        </w:rPr>
        <w:t>this</w:t>
      </w:r>
      <w:r w:rsidRPr="009B0721">
        <w:rPr>
          <w:sz w:val="24"/>
          <w:lang w:val="en-US"/>
        </w:rPr>
        <w:t>.Name, sInfo.USD);</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StopTrade</w:t>
      </w:r>
      <w:r w:rsidRPr="009B0721">
        <w:rPr>
          <w:sz w:val="24"/>
          <w:lang w:val="en-US"/>
        </w:rPr>
        <w:t>()</w:t>
      </w:r>
      <w:r w:rsidRPr="009B0721">
        <w:rPr>
          <w:sz w:val="24"/>
          <w:lang w:val="en-US"/>
        </w:rPr>
        <w:br/>
        <w:t>    {</w:t>
      </w:r>
      <w:r w:rsidRPr="009B0721">
        <w:rPr>
          <w:sz w:val="24"/>
          <w:lang w:val="en-US"/>
        </w:rPr>
        <w:br/>
        <w:t>        stock.</w:t>
      </w:r>
      <w:r w:rsidRPr="009B0721">
        <w:rPr>
          <w:b/>
          <w:bCs/>
          <w:sz w:val="24"/>
          <w:lang w:val="en-US"/>
        </w:rPr>
        <w:t>RemoveObserver</w:t>
      </w:r>
      <w:r w:rsidRPr="009B0721">
        <w:rPr>
          <w:sz w:val="24"/>
          <w:lang w:val="en-US"/>
        </w:rPr>
        <w:t>(</w:t>
      </w:r>
      <w:r w:rsidRPr="009B0721">
        <w:rPr>
          <w:b/>
          <w:bCs/>
          <w:sz w:val="24"/>
          <w:lang w:val="en-US"/>
        </w:rPr>
        <w:t>this</w:t>
      </w:r>
      <w:r w:rsidRPr="009B0721">
        <w:rPr>
          <w:sz w:val="24"/>
          <w:lang w:val="en-US"/>
        </w:rPr>
        <w:t>);</w:t>
      </w:r>
      <w:r w:rsidRPr="009B0721">
        <w:rPr>
          <w:sz w:val="24"/>
          <w:lang w:val="en-US"/>
        </w:rPr>
        <w:br/>
        <w:t>        stock=</w:t>
      </w:r>
      <w:r w:rsidRPr="009B0721">
        <w:rPr>
          <w:b/>
          <w:bCs/>
          <w:sz w:val="24"/>
          <w:lang w:val="en-US"/>
        </w:rPr>
        <w:t>null</w:t>
      </w:r>
      <w:r w:rsidRPr="009B0721">
        <w:rPr>
          <w:sz w:val="24"/>
          <w:lang w:val="en-US"/>
        </w:rPr>
        <w:t>;</w:t>
      </w:r>
      <w:r w:rsidRPr="009B0721">
        <w:rPr>
          <w:sz w:val="24"/>
          <w:lang w:val="en-US"/>
        </w:rPr>
        <w:br/>
        <w:t>    }</w:t>
      </w:r>
      <w:r w:rsidRPr="009B0721">
        <w:rPr>
          <w:sz w:val="24"/>
          <w:lang w:val="en-US"/>
        </w:rPr>
        <w:br/>
        <w:t>}</w:t>
      </w:r>
      <w:r w:rsidRPr="009B0721">
        <w:rPr>
          <w:sz w:val="24"/>
          <w:lang w:val="en-US"/>
        </w:rPr>
        <w:br/>
        <w:t> </w:t>
      </w:r>
      <w:r w:rsidRPr="009B0721">
        <w:rPr>
          <w:sz w:val="24"/>
          <w:lang w:val="en-US"/>
        </w:rPr>
        <w:br/>
        <w:t>class Bank : IObserver</w:t>
      </w:r>
      <w:r w:rsidRPr="009B0721">
        <w:rPr>
          <w:sz w:val="24"/>
          <w:lang w:val="en-US"/>
        </w:rPr>
        <w:br/>
        <w:t>{</w:t>
      </w:r>
      <w:r w:rsidRPr="009B0721">
        <w:rPr>
          <w:sz w:val="24"/>
          <w:lang w:val="en-US"/>
        </w:rPr>
        <w:br/>
        <w:t>    </w:t>
      </w:r>
      <w:r w:rsidRPr="009B0721">
        <w:rPr>
          <w:b/>
          <w:bCs/>
          <w:sz w:val="24"/>
          <w:lang w:val="en-US"/>
        </w:rPr>
        <w:t>public</w:t>
      </w:r>
      <w:r w:rsidRPr="009B0721">
        <w:rPr>
          <w:sz w:val="24"/>
          <w:lang w:val="en-US"/>
        </w:rPr>
        <w:t> string Name { get; set; }</w:t>
      </w:r>
      <w:r w:rsidRPr="009B0721">
        <w:rPr>
          <w:sz w:val="24"/>
          <w:lang w:val="en-US"/>
        </w:rPr>
        <w:br/>
        <w:t>    IObservable stock;</w:t>
      </w:r>
      <w:r w:rsidRPr="009B0721">
        <w:rPr>
          <w:sz w:val="24"/>
          <w:lang w:val="en-US"/>
        </w:rPr>
        <w:br/>
        <w:t>    </w:t>
      </w:r>
      <w:r w:rsidRPr="009B0721">
        <w:rPr>
          <w:b/>
          <w:bCs/>
          <w:sz w:val="24"/>
          <w:lang w:val="en-US"/>
        </w:rPr>
        <w:t>public</w:t>
      </w:r>
      <w:r w:rsidRPr="009B0721">
        <w:rPr>
          <w:sz w:val="24"/>
          <w:lang w:val="en-US"/>
        </w:rPr>
        <w:t> </w:t>
      </w:r>
      <w:r w:rsidRPr="009B0721">
        <w:rPr>
          <w:b/>
          <w:bCs/>
          <w:sz w:val="24"/>
          <w:lang w:val="en-US"/>
        </w:rPr>
        <w:t>Bank</w:t>
      </w:r>
      <w:r w:rsidRPr="009B0721">
        <w:rPr>
          <w:sz w:val="24"/>
          <w:lang w:val="en-US"/>
        </w:rPr>
        <w:t>(string name, IObservable obs)</w:t>
      </w:r>
      <w:r w:rsidRPr="009B0721">
        <w:rPr>
          <w:sz w:val="24"/>
          <w:lang w:val="en-US"/>
        </w:rPr>
        <w:br/>
        <w:t>    {</w:t>
      </w:r>
      <w:r w:rsidRPr="009B0721">
        <w:rPr>
          <w:sz w:val="24"/>
          <w:lang w:val="en-US"/>
        </w:rPr>
        <w:br/>
        <w:t>        </w:t>
      </w:r>
      <w:r w:rsidRPr="009B0721">
        <w:rPr>
          <w:b/>
          <w:bCs/>
          <w:sz w:val="24"/>
          <w:lang w:val="en-US"/>
        </w:rPr>
        <w:t>this</w:t>
      </w:r>
      <w:r w:rsidRPr="009B0721">
        <w:rPr>
          <w:sz w:val="24"/>
          <w:lang w:val="en-US"/>
        </w:rPr>
        <w:t>.Name = name;</w:t>
      </w:r>
      <w:r w:rsidRPr="009B0721">
        <w:rPr>
          <w:sz w:val="24"/>
          <w:lang w:val="en-US"/>
        </w:rPr>
        <w:br/>
        <w:t>        stock = obs;</w:t>
      </w:r>
      <w:r w:rsidRPr="009B0721">
        <w:rPr>
          <w:sz w:val="24"/>
          <w:lang w:val="en-US"/>
        </w:rPr>
        <w:br/>
        <w:t>        stock.</w:t>
      </w:r>
      <w:r w:rsidRPr="009B0721">
        <w:rPr>
          <w:b/>
          <w:bCs/>
          <w:sz w:val="24"/>
          <w:lang w:val="en-US"/>
        </w:rPr>
        <w:t>RegisterObserver</w:t>
      </w:r>
      <w:r w:rsidRPr="009B0721">
        <w:rPr>
          <w:sz w:val="24"/>
          <w:lang w:val="en-US"/>
        </w:rPr>
        <w:t>(</w:t>
      </w:r>
      <w:r w:rsidRPr="009B0721">
        <w:rPr>
          <w:b/>
          <w:bCs/>
          <w:sz w:val="24"/>
          <w:lang w:val="en-US"/>
        </w:rPr>
        <w:t>this</w:t>
      </w:r>
      <w:r w:rsidRPr="009B0721">
        <w:rPr>
          <w:sz w:val="24"/>
          <w:lang w:val="en-US"/>
        </w:rPr>
        <w:t>);</w:t>
      </w:r>
      <w:r w:rsidRPr="009B0721">
        <w:rPr>
          <w:sz w:val="24"/>
          <w:lang w:val="en-US"/>
        </w:rPr>
        <w:br/>
        <w:t>    }</w:t>
      </w:r>
      <w:r w:rsidRPr="009B0721">
        <w:rPr>
          <w:sz w:val="24"/>
          <w:lang w:val="en-US"/>
        </w:rPr>
        <w:br/>
        <w:t>    </w:t>
      </w:r>
      <w:r w:rsidRPr="009B0721">
        <w:rPr>
          <w:b/>
          <w:bCs/>
          <w:sz w:val="24"/>
          <w:lang w:val="en-US"/>
        </w:rPr>
        <w:t>public</w:t>
      </w:r>
      <w:r w:rsidRPr="009B0721">
        <w:rPr>
          <w:sz w:val="24"/>
          <w:lang w:val="en-US"/>
        </w:rPr>
        <w:t> void </w:t>
      </w:r>
      <w:r w:rsidRPr="009B0721">
        <w:rPr>
          <w:b/>
          <w:bCs/>
          <w:sz w:val="24"/>
          <w:lang w:val="en-US"/>
        </w:rPr>
        <w:t>Update</w:t>
      </w:r>
      <w:r w:rsidRPr="009B0721">
        <w:rPr>
          <w:sz w:val="24"/>
          <w:lang w:val="en-US"/>
        </w:rPr>
        <w:t>(object ob)</w:t>
      </w:r>
      <w:r w:rsidRPr="009B0721">
        <w:rPr>
          <w:sz w:val="24"/>
          <w:lang w:val="en-US"/>
        </w:rPr>
        <w:br/>
        <w:t>    {</w:t>
      </w:r>
      <w:r w:rsidRPr="009B0721">
        <w:rPr>
          <w:sz w:val="24"/>
          <w:lang w:val="en-US"/>
        </w:rPr>
        <w:br/>
        <w:t>        StockInfo sInfo = (StockInfo)ob;</w:t>
      </w:r>
      <w:r w:rsidRPr="009B0721">
        <w:rPr>
          <w:sz w:val="24"/>
          <w:lang w:val="en-US"/>
        </w:rPr>
        <w:br/>
        <w:t> </w:t>
      </w:r>
      <w:r w:rsidRPr="009B0721">
        <w:rPr>
          <w:sz w:val="24"/>
          <w:lang w:val="en-US"/>
        </w:rPr>
        <w:br/>
        <w:t>        </w:t>
      </w:r>
      <w:r w:rsidRPr="009B0721">
        <w:rPr>
          <w:b/>
          <w:bCs/>
          <w:sz w:val="24"/>
          <w:lang w:val="en-US"/>
        </w:rPr>
        <w:t>if</w:t>
      </w:r>
      <w:r w:rsidRPr="009B0721">
        <w:rPr>
          <w:sz w:val="24"/>
          <w:lang w:val="en-US"/>
        </w:rPr>
        <w:t> (sInfo.Euro &gt; 40)</w:t>
      </w:r>
      <w:r w:rsidRPr="009B0721">
        <w:rPr>
          <w:sz w:val="24"/>
          <w:lang w:val="en-US"/>
        </w:rPr>
        <w:br/>
        <w:t>            Console.</w:t>
      </w:r>
      <w:r w:rsidRPr="009B0721">
        <w:rPr>
          <w:b/>
          <w:bCs/>
          <w:sz w:val="24"/>
          <w:lang w:val="en-US"/>
        </w:rPr>
        <w:t>WriteLine</w:t>
      </w:r>
      <w:r w:rsidRPr="009B0721">
        <w:rPr>
          <w:sz w:val="24"/>
          <w:lang w:val="en-US"/>
        </w:rPr>
        <w:t>("</w:t>
      </w:r>
      <w:r w:rsidRPr="009B0721">
        <w:rPr>
          <w:sz w:val="24"/>
        </w:rPr>
        <w:t>Банк</w:t>
      </w:r>
      <w:r w:rsidRPr="009B0721">
        <w:rPr>
          <w:sz w:val="24"/>
          <w:lang w:val="en-US"/>
        </w:rPr>
        <w:t xml:space="preserve"> {0} </w:t>
      </w:r>
      <w:r w:rsidRPr="009B0721">
        <w:rPr>
          <w:sz w:val="24"/>
        </w:rPr>
        <w:t>продает</w:t>
      </w:r>
      <w:r w:rsidRPr="009B0721">
        <w:rPr>
          <w:sz w:val="24"/>
          <w:lang w:val="en-US"/>
        </w:rPr>
        <w:t xml:space="preserve"> </w:t>
      </w:r>
      <w:r w:rsidRPr="009B0721">
        <w:rPr>
          <w:sz w:val="24"/>
        </w:rPr>
        <w:t>евро</w:t>
      </w:r>
      <w:r w:rsidRPr="009B0721">
        <w:rPr>
          <w:sz w:val="24"/>
          <w:lang w:val="en-US"/>
        </w:rPr>
        <w:t>;  </w:t>
      </w:r>
      <w:r w:rsidRPr="009B0721">
        <w:rPr>
          <w:sz w:val="24"/>
        </w:rPr>
        <w:t>Курс</w:t>
      </w:r>
      <w:r w:rsidRPr="009B0721">
        <w:rPr>
          <w:sz w:val="24"/>
          <w:lang w:val="en-US"/>
        </w:rPr>
        <w:t xml:space="preserve"> </w:t>
      </w:r>
      <w:r w:rsidRPr="009B0721">
        <w:rPr>
          <w:sz w:val="24"/>
        </w:rPr>
        <w:t>евро</w:t>
      </w:r>
      <w:r w:rsidRPr="009B0721">
        <w:rPr>
          <w:sz w:val="24"/>
          <w:lang w:val="en-US"/>
        </w:rPr>
        <w:t>: {1}", </w:t>
      </w:r>
      <w:r w:rsidRPr="009B0721">
        <w:rPr>
          <w:b/>
          <w:bCs/>
          <w:sz w:val="24"/>
          <w:lang w:val="en-US"/>
        </w:rPr>
        <w:t>this</w:t>
      </w:r>
      <w:r w:rsidRPr="009B0721">
        <w:rPr>
          <w:sz w:val="24"/>
          <w:lang w:val="en-US"/>
        </w:rPr>
        <w:t>.Name, sInfo.Euro);</w:t>
      </w:r>
      <w:r w:rsidRPr="009B0721">
        <w:rPr>
          <w:sz w:val="24"/>
          <w:lang w:val="en-US"/>
        </w:rPr>
        <w:br/>
        <w:t>        </w:t>
      </w:r>
      <w:r w:rsidRPr="009B0721">
        <w:rPr>
          <w:b/>
          <w:bCs/>
          <w:sz w:val="24"/>
          <w:lang w:val="en-US"/>
        </w:rPr>
        <w:t>else</w:t>
      </w:r>
      <w:r w:rsidRPr="009B0721">
        <w:rPr>
          <w:sz w:val="24"/>
          <w:lang w:val="en-US"/>
        </w:rPr>
        <w:br/>
        <w:t>            Console.</w:t>
      </w:r>
      <w:r w:rsidRPr="009B0721">
        <w:rPr>
          <w:b/>
          <w:bCs/>
          <w:sz w:val="24"/>
          <w:lang w:val="en-US"/>
        </w:rPr>
        <w:t>WriteLine</w:t>
      </w:r>
      <w:r w:rsidRPr="009B0721">
        <w:rPr>
          <w:sz w:val="24"/>
          <w:lang w:val="en-US"/>
        </w:rPr>
        <w:t>("</w:t>
      </w:r>
      <w:r w:rsidRPr="009B0721">
        <w:rPr>
          <w:sz w:val="24"/>
        </w:rPr>
        <w:t>Банк</w:t>
      </w:r>
      <w:r w:rsidRPr="009B0721">
        <w:rPr>
          <w:sz w:val="24"/>
          <w:lang w:val="en-US"/>
        </w:rPr>
        <w:t xml:space="preserve"> {0} </w:t>
      </w:r>
      <w:r w:rsidRPr="009B0721">
        <w:rPr>
          <w:sz w:val="24"/>
        </w:rPr>
        <w:t>покупает</w:t>
      </w:r>
      <w:r w:rsidRPr="009B0721">
        <w:rPr>
          <w:sz w:val="24"/>
          <w:lang w:val="en-US"/>
        </w:rPr>
        <w:t xml:space="preserve"> </w:t>
      </w:r>
      <w:r w:rsidRPr="009B0721">
        <w:rPr>
          <w:sz w:val="24"/>
        </w:rPr>
        <w:t>евро</w:t>
      </w:r>
      <w:r w:rsidRPr="009B0721">
        <w:rPr>
          <w:sz w:val="24"/>
          <w:lang w:val="en-US"/>
        </w:rPr>
        <w:t>;  </w:t>
      </w:r>
      <w:r w:rsidRPr="009B0721">
        <w:rPr>
          <w:sz w:val="24"/>
        </w:rPr>
        <w:t>Курс</w:t>
      </w:r>
      <w:r w:rsidRPr="009B0721">
        <w:rPr>
          <w:sz w:val="24"/>
          <w:lang w:val="en-US"/>
        </w:rPr>
        <w:t xml:space="preserve"> </w:t>
      </w:r>
      <w:r w:rsidRPr="009B0721">
        <w:rPr>
          <w:sz w:val="24"/>
        </w:rPr>
        <w:t>евро</w:t>
      </w:r>
      <w:r w:rsidRPr="009B0721">
        <w:rPr>
          <w:sz w:val="24"/>
          <w:lang w:val="en-US"/>
        </w:rPr>
        <w:t>: {1}", </w:t>
      </w:r>
      <w:r w:rsidRPr="009B0721">
        <w:rPr>
          <w:b/>
          <w:bCs/>
          <w:sz w:val="24"/>
          <w:lang w:val="en-US"/>
        </w:rPr>
        <w:t>this</w:t>
      </w:r>
      <w:r w:rsidRPr="009B0721">
        <w:rPr>
          <w:sz w:val="24"/>
          <w:lang w:val="en-US"/>
        </w:rPr>
        <w:t>.Name, sInfo.Euro);</w:t>
      </w:r>
      <w:r w:rsidRPr="009B0721">
        <w:rPr>
          <w:sz w:val="24"/>
          <w:lang w:val="en-US"/>
        </w:rPr>
        <w:br/>
        <w:t>    }</w:t>
      </w:r>
      <w:r w:rsidRPr="009B0721">
        <w:rPr>
          <w:sz w:val="24"/>
          <w:lang w:val="en-US"/>
        </w:rPr>
        <w:br/>
        <w:t>}</w:t>
      </w:r>
    </w:p>
    <w:p w:rsidR="009B0721" w:rsidRPr="009B0721" w:rsidRDefault="009B0721" w:rsidP="009B0721">
      <w:pPr>
        <w:rPr>
          <w:rFonts w:ascii="Times New Roman" w:hAnsi="Times New Roman"/>
          <w:b/>
          <w:sz w:val="24"/>
          <w:szCs w:val="28"/>
        </w:rPr>
      </w:pPr>
      <w:r w:rsidRPr="009B0721">
        <w:rPr>
          <w:rFonts w:ascii="Times New Roman" w:hAnsi="Times New Roman"/>
          <w:b/>
          <w:sz w:val="24"/>
          <w:szCs w:val="28"/>
        </w:rPr>
        <w:t>Вывод программы:</w:t>
      </w:r>
    </w:p>
    <w:p w:rsidR="009B0721" w:rsidRPr="009B0721" w:rsidRDefault="009B0721" w:rsidP="009B0721">
      <w:pPr>
        <w:rPr>
          <w:rFonts w:ascii="Times New Roman" w:eastAsia="Droid Sans Fallback" w:hAnsi="Times New Roman"/>
          <w:sz w:val="24"/>
          <w:szCs w:val="28"/>
          <w:lang w:eastAsia="zh-CN" w:bidi="hi-IN"/>
        </w:rPr>
      </w:pPr>
      <w:r w:rsidRPr="009B0721">
        <w:rPr>
          <w:rFonts w:ascii="Times New Roman" w:eastAsia="Droid Sans Fallback" w:hAnsi="Times New Roman"/>
          <w:sz w:val="24"/>
          <w:szCs w:val="28"/>
          <w:lang w:eastAsia="zh-CN" w:bidi="hi-IN"/>
        </w:rPr>
        <w:t>Банк Сбербанк продает евро;  Курс евро: 46</w:t>
      </w:r>
    </w:p>
    <w:p w:rsidR="009B0721" w:rsidRPr="009B0721" w:rsidRDefault="009B0721" w:rsidP="009B0721">
      <w:pPr>
        <w:rPr>
          <w:rFonts w:ascii="Times New Roman" w:eastAsia="Droid Sans Fallback" w:hAnsi="Times New Roman"/>
          <w:sz w:val="24"/>
          <w:szCs w:val="28"/>
          <w:lang w:eastAsia="zh-CN" w:bidi="hi-IN"/>
        </w:rPr>
      </w:pPr>
      <w:r w:rsidRPr="009B0721">
        <w:rPr>
          <w:rFonts w:ascii="Times New Roman" w:eastAsia="Droid Sans Fallback" w:hAnsi="Times New Roman"/>
          <w:sz w:val="24"/>
          <w:szCs w:val="28"/>
          <w:lang w:eastAsia="zh-CN" w:bidi="hi-IN"/>
        </w:rPr>
        <w:t>Брокер Валерий Андреевич покупает доллары;  Курс доллара: 28</w:t>
      </w:r>
    </w:p>
    <w:p w:rsidR="009B0721" w:rsidRPr="009B0721" w:rsidRDefault="009B0721" w:rsidP="009B0721">
      <w:pPr>
        <w:rPr>
          <w:rFonts w:ascii="Times New Roman" w:eastAsia="Droid Sans Fallback" w:hAnsi="Times New Roman"/>
          <w:sz w:val="24"/>
          <w:szCs w:val="28"/>
          <w:lang w:eastAsia="zh-CN" w:bidi="hi-IN"/>
        </w:rPr>
      </w:pPr>
      <w:r w:rsidRPr="009B0721">
        <w:rPr>
          <w:rFonts w:ascii="Times New Roman" w:eastAsia="Droid Sans Fallback" w:hAnsi="Times New Roman"/>
          <w:sz w:val="24"/>
          <w:szCs w:val="28"/>
          <w:lang w:eastAsia="zh-CN" w:bidi="hi-IN"/>
        </w:rPr>
        <w:t>Банк Сбербанк продает евро;  Курс евро: 46</w:t>
      </w:r>
    </w:p>
    <w:p w:rsidR="009B0721" w:rsidRPr="003A3817" w:rsidRDefault="009B0721" w:rsidP="009B0721">
      <w:pPr>
        <w:pStyle w:val="Heading1"/>
        <w:rPr>
          <w:rFonts w:ascii="Times New Roman" w:hAnsi="Times New Roman"/>
          <w:color w:val="auto"/>
          <w:sz w:val="24"/>
          <w:szCs w:val="24"/>
        </w:rPr>
      </w:pPr>
      <w:r w:rsidRPr="003A3817">
        <w:rPr>
          <w:rFonts w:ascii="Times New Roman" w:hAnsi="Times New Roman"/>
          <w:color w:val="auto"/>
          <w:sz w:val="24"/>
          <w:szCs w:val="24"/>
        </w:rPr>
        <w:t>4. Задание</w:t>
      </w:r>
    </w:p>
    <w:p w:rsidR="009B0721" w:rsidRPr="003A3817" w:rsidRDefault="009B0721" w:rsidP="009B0721">
      <w:pPr>
        <w:spacing w:before="100" w:beforeAutospacing="1" w:after="100" w:afterAutospacing="1" w:line="240" w:lineRule="auto"/>
        <w:ind w:left="720"/>
        <w:rPr>
          <w:rFonts w:ascii="Times New Roman" w:eastAsia="Times New Roman" w:hAnsi="Times New Roman"/>
          <w:sz w:val="24"/>
          <w:szCs w:val="24"/>
          <w:lang w:eastAsia="ru-RU"/>
        </w:rPr>
      </w:pPr>
      <w:r w:rsidRPr="003A3817">
        <w:rPr>
          <w:rFonts w:ascii="Times New Roman" w:eastAsia="Times New Roman" w:hAnsi="Times New Roman"/>
          <w:sz w:val="24"/>
          <w:szCs w:val="24"/>
          <w:lang w:eastAsia="ru-RU"/>
        </w:rPr>
        <w:t xml:space="preserve">Разработать </w:t>
      </w:r>
      <w:r w:rsidRPr="003A3817">
        <w:rPr>
          <w:rFonts w:ascii="Times New Roman" w:eastAsia="Times New Roman" w:hAnsi="Times New Roman"/>
          <w:sz w:val="24"/>
          <w:szCs w:val="24"/>
          <w:lang w:val="en-GB" w:eastAsia="ru-RU"/>
        </w:rPr>
        <w:t>UML</w:t>
      </w:r>
      <w:r w:rsidRPr="003A3817">
        <w:rPr>
          <w:rFonts w:ascii="Times New Roman" w:eastAsia="Times New Roman" w:hAnsi="Times New Roman"/>
          <w:sz w:val="24"/>
          <w:szCs w:val="24"/>
          <w:lang w:eastAsia="ru-RU"/>
        </w:rPr>
        <w:t>-диаграммы (диаграмму классов и диаграмму последовательно</w:t>
      </w:r>
      <w:r>
        <w:rPr>
          <w:rFonts w:ascii="Times New Roman" w:eastAsia="Times New Roman" w:hAnsi="Times New Roman"/>
          <w:sz w:val="24"/>
          <w:szCs w:val="24"/>
          <w:lang w:eastAsia="ru-RU"/>
        </w:rPr>
        <w:t>сти) и с помощью паттерна «</w:t>
      </w:r>
      <w:r w:rsidRPr="003A3817">
        <w:rPr>
          <w:rFonts w:ascii="Times New Roman" w:hAnsi="Times New Roman" w:cs="Georgia"/>
          <w:b/>
          <w:bCs/>
          <w:sz w:val="24"/>
          <w:szCs w:val="36"/>
          <w:lang w:val="en-US"/>
        </w:rPr>
        <w:t xml:space="preserve"> </w:t>
      </w:r>
      <w:r w:rsidRPr="009B0721">
        <w:rPr>
          <w:rFonts w:ascii="Times New Roman" w:eastAsia="Droid Sans Fallback" w:hAnsi="Times New Roman"/>
          <w:b/>
          <w:i/>
          <w:sz w:val="24"/>
          <w:szCs w:val="28"/>
          <w:lang w:eastAsia="zh-CN" w:bidi="hi-IN"/>
        </w:rPr>
        <w:t>Observer</w:t>
      </w:r>
      <w:r w:rsidRPr="003A3817">
        <w:rPr>
          <w:rFonts w:ascii="Times New Roman" w:eastAsia="Times New Roman" w:hAnsi="Times New Roman"/>
          <w:sz w:val="24"/>
          <w:szCs w:val="24"/>
          <w:lang w:eastAsia="ru-RU"/>
        </w:rPr>
        <w:t xml:space="preserve"> » решить следующую задачу.</w:t>
      </w:r>
    </w:p>
    <w:p w:rsidR="009B0721" w:rsidRPr="003A3817" w:rsidRDefault="00BF2A23" w:rsidP="009B0721">
      <w:pPr>
        <w:spacing w:before="100" w:beforeAutospacing="1" w:after="100" w:afterAutospacing="1" w:line="240" w:lineRule="auto"/>
        <w:ind w:left="36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Деканат отслеживает текущую успеваемомсть в группах факультета по одной из дисциплин. Пеподаватели раз в неделю создают текущую успеваемость и размещают ее в базе данных. Если преподаватель вовремя не создал текущую успеваемость – деканат оповещает об этом кафедру. </w:t>
      </w:r>
    </w:p>
    <w:p w:rsidR="009B0721" w:rsidRPr="003A3817" w:rsidRDefault="009B0721" w:rsidP="009B0721">
      <w:pPr>
        <w:spacing w:before="100" w:beforeAutospacing="1" w:after="100" w:afterAutospacing="1" w:line="240" w:lineRule="auto"/>
        <w:ind w:left="360"/>
        <w:rPr>
          <w:rFonts w:ascii="Times New Roman" w:eastAsia="Times New Roman" w:hAnsi="Times New Roman"/>
          <w:sz w:val="24"/>
          <w:szCs w:val="24"/>
          <w:lang w:eastAsia="ru-RU"/>
        </w:rPr>
      </w:pPr>
    </w:p>
    <w:p w:rsidR="009B0721" w:rsidRPr="003A3817" w:rsidRDefault="009B0721" w:rsidP="009B0721">
      <w:pPr>
        <w:spacing w:before="100" w:beforeAutospacing="1" w:after="100" w:afterAutospacing="1" w:line="240" w:lineRule="auto"/>
        <w:ind w:left="360"/>
        <w:rPr>
          <w:rFonts w:ascii="Times New Roman" w:eastAsia="Times New Roman" w:hAnsi="Times New Roman"/>
          <w:b/>
          <w:sz w:val="24"/>
          <w:szCs w:val="24"/>
          <w:lang w:eastAsia="ru-RU"/>
        </w:rPr>
      </w:pPr>
      <w:r w:rsidRPr="003A3817">
        <w:rPr>
          <w:rFonts w:ascii="Times New Roman" w:eastAsia="Times New Roman" w:hAnsi="Times New Roman"/>
          <w:b/>
          <w:sz w:val="24"/>
          <w:szCs w:val="24"/>
          <w:lang w:eastAsia="ru-RU"/>
        </w:rPr>
        <w:t>5. Требования к отчету</w:t>
      </w:r>
    </w:p>
    <w:p w:rsidR="009B0721" w:rsidRPr="003A3817" w:rsidRDefault="009B0721" w:rsidP="009B0721">
      <w:pPr>
        <w:spacing w:before="100" w:beforeAutospacing="1" w:after="100" w:afterAutospacing="1" w:line="240" w:lineRule="auto"/>
        <w:ind w:left="360"/>
        <w:rPr>
          <w:rFonts w:ascii="Times New Roman" w:eastAsia="Times New Roman" w:hAnsi="Times New Roman"/>
          <w:sz w:val="24"/>
          <w:szCs w:val="24"/>
          <w:lang w:eastAsia="ru-RU"/>
        </w:rPr>
      </w:pPr>
      <w:r w:rsidRPr="003A3817">
        <w:rPr>
          <w:rFonts w:ascii="Times New Roman" w:eastAsia="Times New Roman" w:hAnsi="Times New Roman"/>
          <w:sz w:val="24"/>
          <w:szCs w:val="24"/>
          <w:lang w:eastAsia="ru-RU"/>
        </w:rPr>
        <w:t>Отчет к лабораторной работе должен содержать текст работающей программы на языке программирования С++ или С# и результат выполнения программы.</w:t>
      </w:r>
    </w:p>
    <w:p w:rsidR="009B0721" w:rsidRPr="003A3817" w:rsidRDefault="009B0721" w:rsidP="009B0721">
      <w:pPr>
        <w:spacing w:before="100" w:beforeAutospacing="1" w:after="100" w:afterAutospacing="1" w:line="240" w:lineRule="auto"/>
        <w:ind w:left="360"/>
        <w:rPr>
          <w:rFonts w:ascii="Times New Roman" w:eastAsia="Times New Roman" w:hAnsi="Times New Roman"/>
          <w:sz w:val="24"/>
          <w:szCs w:val="24"/>
          <w:lang w:eastAsia="ru-RU"/>
        </w:rPr>
      </w:pPr>
      <w:r w:rsidRPr="003A3817">
        <w:rPr>
          <w:rFonts w:ascii="Times New Roman" w:eastAsia="Times New Roman" w:hAnsi="Times New Roman"/>
          <w:sz w:val="24"/>
          <w:szCs w:val="24"/>
          <w:lang w:eastAsia="ru-RU"/>
        </w:rPr>
        <w:t>6. Вопросы.</w:t>
      </w:r>
    </w:p>
    <w:p w:rsidR="009B0721" w:rsidRPr="003A3817" w:rsidRDefault="009B0721" w:rsidP="009B0721">
      <w:pPr>
        <w:spacing w:before="100" w:beforeAutospacing="1" w:after="100" w:afterAutospacing="1" w:line="240" w:lineRule="auto"/>
        <w:ind w:left="360"/>
        <w:rPr>
          <w:rFonts w:ascii="Times New Roman" w:eastAsia="Times New Roman" w:hAnsi="Times New Roman"/>
          <w:sz w:val="24"/>
          <w:szCs w:val="24"/>
          <w:lang w:val="en-US" w:eastAsia="ru-RU"/>
        </w:rPr>
      </w:pPr>
      <w:r w:rsidRPr="003A3817">
        <w:rPr>
          <w:rFonts w:ascii="Times New Roman" w:eastAsia="Times New Roman" w:hAnsi="Times New Roman"/>
          <w:sz w:val="24"/>
          <w:szCs w:val="24"/>
          <w:lang w:eastAsia="ru-RU"/>
        </w:rPr>
        <w:t xml:space="preserve">1. </w:t>
      </w:r>
      <w:r>
        <w:rPr>
          <w:rFonts w:ascii="Times New Roman" w:eastAsia="Times New Roman" w:hAnsi="Times New Roman"/>
          <w:sz w:val="24"/>
          <w:szCs w:val="24"/>
          <w:lang w:eastAsia="ru-RU"/>
        </w:rPr>
        <w:t>С помощью каких еще паттернов проектрования можно решить поставленную задачу?</w:t>
      </w:r>
    </w:p>
    <w:p w:rsidR="00BF2A23" w:rsidRDefault="00BF2A23" w:rsidP="009B0721">
      <w:pPr>
        <w:pStyle w:val="Heading1"/>
        <w:rPr>
          <w:rFonts w:ascii="Times New Roman" w:eastAsia="Droid Sans Fallback" w:hAnsi="Times New Roman"/>
          <w:lang w:eastAsia="zh-CN" w:bidi="hi-IN"/>
        </w:rPr>
      </w:pPr>
    </w:p>
    <w:p w:rsidR="00BF2A23" w:rsidRDefault="00BF2A23" w:rsidP="009B0721">
      <w:pPr>
        <w:pStyle w:val="Heading1"/>
        <w:rPr>
          <w:rFonts w:ascii="Times New Roman" w:eastAsia="Droid Sans Fallback" w:hAnsi="Times New Roman"/>
          <w:lang w:eastAsia="zh-CN" w:bidi="hi-IN"/>
        </w:rPr>
      </w:pPr>
    </w:p>
    <w:p w:rsidR="00BF2A23" w:rsidRDefault="00BF2A23" w:rsidP="009B0721">
      <w:pPr>
        <w:pStyle w:val="Heading1"/>
        <w:rPr>
          <w:rFonts w:ascii="Times New Roman" w:eastAsia="Droid Sans Fallback" w:hAnsi="Times New Roman"/>
          <w:lang w:eastAsia="zh-CN" w:bidi="hi-IN"/>
        </w:rPr>
      </w:pPr>
    </w:p>
    <w:p w:rsidR="00BF2A23" w:rsidRDefault="00BF2A23" w:rsidP="009B0721">
      <w:pPr>
        <w:pStyle w:val="Heading1"/>
        <w:rPr>
          <w:rFonts w:ascii="Times New Roman" w:eastAsia="Droid Sans Fallback" w:hAnsi="Times New Roman"/>
          <w:lang w:eastAsia="zh-CN" w:bidi="hi-IN"/>
        </w:rPr>
      </w:pPr>
    </w:p>
    <w:p w:rsidR="00BF2A23" w:rsidRDefault="00BF2A23" w:rsidP="009B0721">
      <w:pPr>
        <w:pStyle w:val="Heading1"/>
        <w:rPr>
          <w:rFonts w:ascii="Times New Roman" w:eastAsia="Droid Sans Fallback" w:hAnsi="Times New Roman"/>
          <w:lang w:eastAsia="zh-CN" w:bidi="hi-IN"/>
        </w:rPr>
      </w:pPr>
    </w:p>
    <w:p w:rsidR="00BF2A23" w:rsidRDefault="00BF2A23" w:rsidP="009B0721">
      <w:pPr>
        <w:pStyle w:val="Heading1"/>
        <w:rPr>
          <w:rFonts w:ascii="Times New Roman" w:eastAsia="Droid Sans Fallback" w:hAnsi="Times New Roman"/>
          <w:lang w:eastAsia="zh-CN" w:bidi="hi-IN"/>
        </w:rPr>
      </w:pPr>
    </w:p>
    <w:p w:rsidR="00BF2A23" w:rsidRDefault="00BF2A23" w:rsidP="009B0721">
      <w:pPr>
        <w:pStyle w:val="Heading1"/>
        <w:rPr>
          <w:rFonts w:ascii="Times New Roman" w:eastAsia="Droid Sans Fallback" w:hAnsi="Times New Roman"/>
          <w:lang w:eastAsia="zh-CN" w:bidi="hi-IN"/>
        </w:rPr>
      </w:pPr>
    </w:p>
    <w:p w:rsidR="00BF2A23" w:rsidRPr="003A3817" w:rsidRDefault="00BF2A23" w:rsidP="00BF2A23">
      <w:pPr>
        <w:autoSpaceDE w:val="0"/>
        <w:autoSpaceDN w:val="0"/>
        <w:adjustRightInd w:val="0"/>
        <w:spacing w:before="240" w:after="0" w:line="240" w:lineRule="auto"/>
        <w:jc w:val="center"/>
        <w:rPr>
          <w:rFonts w:ascii="Times New Roman" w:hAnsi="Times New Roman"/>
          <w:b/>
          <w:sz w:val="24"/>
          <w:szCs w:val="24"/>
        </w:rPr>
      </w:pPr>
      <w:r w:rsidRPr="003A3817">
        <w:rPr>
          <w:rFonts w:ascii="Times New Roman" w:hAnsi="Times New Roman"/>
          <w:b/>
          <w:sz w:val="24"/>
          <w:szCs w:val="24"/>
        </w:rPr>
        <w:t xml:space="preserve">Л а б о </w:t>
      </w:r>
      <w:r>
        <w:rPr>
          <w:rFonts w:ascii="Times New Roman" w:hAnsi="Times New Roman"/>
          <w:b/>
          <w:sz w:val="24"/>
          <w:szCs w:val="24"/>
        </w:rPr>
        <w:t>р а т о р н а я р а б о т а №  7-8</w:t>
      </w:r>
    </w:p>
    <w:p w:rsidR="00BF2A23" w:rsidRPr="003A3817" w:rsidRDefault="00BF2A23" w:rsidP="00BF2A23">
      <w:pPr>
        <w:autoSpaceDE w:val="0"/>
        <w:autoSpaceDN w:val="0"/>
        <w:adjustRightInd w:val="0"/>
        <w:spacing w:before="240" w:after="0" w:line="240" w:lineRule="auto"/>
        <w:jc w:val="center"/>
        <w:rPr>
          <w:rFonts w:ascii="Times New Roman" w:hAnsi="Times New Roman"/>
          <w:b/>
          <w:sz w:val="24"/>
          <w:szCs w:val="24"/>
        </w:rPr>
      </w:pPr>
      <w:r w:rsidRPr="003A3817">
        <w:rPr>
          <w:rFonts w:ascii="Times New Roman" w:hAnsi="Times New Roman"/>
          <w:sz w:val="24"/>
          <w:szCs w:val="24"/>
        </w:rPr>
        <w:t>«</w:t>
      </w:r>
      <w:r>
        <w:rPr>
          <w:rFonts w:ascii="Times New Roman" w:eastAsia="Times New Roman" w:hAnsi="Times New Roman"/>
          <w:b/>
          <w:bCs/>
          <w:sz w:val="24"/>
          <w:szCs w:val="24"/>
          <w:lang w:eastAsia="ru-RU"/>
        </w:rPr>
        <w:t>Самостоятельная работа по реализации компьютерной игры с применением паттернов проектирования</w:t>
      </w:r>
      <w:r w:rsidRPr="003A3817">
        <w:rPr>
          <w:rFonts w:ascii="Times New Roman" w:hAnsi="Times New Roman"/>
          <w:sz w:val="24"/>
          <w:szCs w:val="24"/>
        </w:rPr>
        <w:t>»</w:t>
      </w:r>
    </w:p>
    <w:p w:rsidR="00BF2A23" w:rsidRPr="003A3817" w:rsidRDefault="00BF2A23" w:rsidP="00BF2A23">
      <w:pPr>
        <w:autoSpaceDE w:val="0"/>
        <w:autoSpaceDN w:val="0"/>
        <w:adjustRightInd w:val="0"/>
        <w:spacing w:after="0" w:line="240" w:lineRule="auto"/>
        <w:rPr>
          <w:rFonts w:ascii="Times New Roman" w:hAnsi="Times New Roman"/>
          <w:sz w:val="24"/>
          <w:szCs w:val="24"/>
        </w:rPr>
      </w:pPr>
    </w:p>
    <w:p w:rsidR="00BF2A23" w:rsidRPr="009B0721" w:rsidRDefault="00BF2A23" w:rsidP="00BF2A23">
      <w:pPr>
        <w:pStyle w:val="Heading1"/>
        <w:rPr>
          <w:rFonts w:ascii="Times New Roman" w:hAnsi="Times New Roman"/>
          <w:color w:val="auto"/>
          <w:sz w:val="24"/>
          <w:szCs w:val="24"/>
        </w:rPr>
      </w:pPr>
      <w:r w:rsidRPr="009B0721">
        <w:rPr>
          <w:rFonts w:ascii="Times New Roman" w:hAnsi="Times New Roman"/>
          <w:color w:val="auto"/>
          <w:sz w:val="24"/>
          <w:szCs w:val="24"/>
        </w:rPr>
        <w:t>Цель работы: Применение паттерн</w:t>
      </w:r>
      <w:r>
        <w:rPr>
          <w:rFonts w:ascii="Times New Roman" w:hAnsi="Times New Roman"/>
          <w:color w:val="auto"/>
          <w:sz w:val="24"/>
          <w:szCs w:val="24"/>
        </w:rPr>
        <w:t>ов</w:t>
      </w:r>
      <w:r w:rsidRPr="009B0721">
        <w:rPr>
          <w:rFonts w:ascii="Times New Roman" w:hAnsi="Times New Roman"/>
          <w:color w:val="auto"/>
          <w:sz w:val="24"/>
          <w:szCs w:val="24"/>
        </w:rPr>
        <w:t xml:space="preserve"> проектирования</w:t>
      </w:r>
      <w:r>
        <w:rPr>
          <w:rFonts w:ascii="Times New Roman" w:hAnsi="Times New Roman"/>
          <w:color w:val="auto"/>
          <w:sz w:val="24"/>
          <w:szCs w:val="24"/>
        </w:rPr>
        <w:t>.</w:t>
      </w:r>
    </w:p>
    <w:p w:rsidR="00BF2A23" w:rsidRPr="003A3817" w:rsidRDefault="00BF2A23" w:rsidP="00BF2A23">
      <w:pPr>
        <w:rPr>
          <w:rFonts w:ascii="Times New Roman" w:hAnsi="Times New Roman"/>
          <w:sz w:val="24"/>
          <w:szCs w:val="24"/>
        </w:rPr>
      </w:pPr>
      <w:r w:rsidRPr="003A3817">
        <w:rPr>
          <w:rFonts w:ascii="Times New Roman" w:hAnsi="Times New Roman"/>
          <w:b/>
          <w:bCs/>
          <w:sz w:val="24"/>
          <w:szCs w:val="24"/>
        </w:rPr>
        <w:t xml:space="preserve">Продолжительность работы </w:t>
      </w:r>
      <w:r>
        <w:rPr>
          <w:rFonts w:ascii="Times New Roman" w:hAnsi="Times New Roman"/>
          <w:sz w:val="24"/>
          <w:szCs w:val="24"/>
        </w:rPr>
        <w:t>- 8</w:t>
      </w:r>
      <w:r w:rsidRPr="003A3817">
        <w:rPr>
          <w:rFonts w:ascii="Times New Roman" w:hAnsi="Times New Roman"/>
          <w:sz w:val="24"/>
          <w:szCs w:val="24"/>
        </w:rPr>
        <w:t xml:space="preserve"> часа.</w:t>
      </w:r>
    </w:p>
    <w:p w:rsidR="00BF2A23" w:rsidRPr="003A3817" w:rsidRDefault="00BF2A23" w:rsidP="00BF2A23">
      <w:pPr>
        <w:autoSpaceDE w:val="0"/>
        <w:autoSpaceDN w:val="0"/>
        <w:adjustRightInd w:val="0"/>
        <w:spacing w:after="0" w:line="240" w:lineRule="auto"/>
        <w:jc w:val="center"/>
        <w:rPr>
          <w:rFonts w:ascii="Times New Roman" w:hAnsi="Times New Roman"/>
          <w:b/>
          <w:sz w:val="24"/>
          <w:szCs w:val="24"/>
        </w:rPr>
      </w:pPr>
      <w:r w:rsidRPr="003A3817">
        <w:rPr>
          <w:rFonts w:ascii="Times New Roman" w:hAnsi="Times New Roman"/>
          <w:b/>
          <w:sz w:val="24"/>
          <w:szCs w:val="24"/>
        </w:rPr>
        <w:t>Содержание</w:t>
      </w:r>
    </w:p>
    <w:p w:rsidR="00BF2A23" w:rsidRPr="003A3817" w:rsidRDefault="00BF2A23" w:rsidP="00BF2A23">
      <w:pPr>
        <w:pStyle w:val="Heading1"/>
        <w:rPr>
          <w:rFonts w:ascii="Times New Roman" w:hAnsi="Times New Roman"/>
          <w:b w:val="0"/>
          <w:color w:val="auto"/>
          <w:sz w:val="24"/>
          <w:szCs w:val="24"/>
        </w:rPr>
      </w:pPr>
      <w:r w:rsidRPr="003A3817">
        <w:rPr>
          <w:rFonts w:ascii="Times New Roman" w:hAnsi="Times New Roman"/>
          <w:b w:val="0"/>
          <w:color w:val="auto"/>
          <w:sz w:val="24"/>
          <w:szCs w:val="24"/>
        </w:rPr>
        <w:t>1. Теоретический материал............................................................................</w:t>
      </w:r>
      <w:r w:rsidR="00E80235">
        <w:rPr>
          <w:rFonts w:ascii="Times New Roman" w:hAnsi="Times New Roman"/>
          <w:b w:val="0"/>
          <w:color w:val="auto"/>
          <w:sz w:val="24"/>
          <w:szCs w:val="24"/>
        </w:rPr>
        <w:t>..............................1</w:t>
      </w:r>
      <w:r>
        <w:rPr>
          <w:rFonts w:ascii="Times New Roman" w:hAnsi="Times New Roman"/>
          <w:b w:val="0"/>
          <w:color w:val="auto"/>
          <w:sz w:val="24"/>
          <w:szCs w:val="24"/>
        </w:rPr>
        <w:br/>
      </w:r>
      <w:r w:rsidRPr="003A3817">
        <w:rPr>
          <w:rFonts w:ascii="Times New Roman" w:hAnsi="Times New Roman"/>
          <w:b w:val="0"/>
          <w:color w:val="auto"/>
          <w:sz w:val="24"/>
          <w:szCs w:val="24"/>
        </w:rPr>
        <w:t>5. Требования к отчету................................................................................................................8</w:t>
      </w:r>
      <w:r w:rsidRPr="003A3817">
        <w:rPr>
          <w:rFonts w:ascii="Times New Roman" w:hAnsi="Times New Roman"/>
          <w:b w:val="0"/>
          <w:color w:val="auto"/>
          <w:sz w:val="24"/>
          <w:szCs w:val="24"/>
        </w:rPr>
        <w:br/>
      </w:r>
    </w:p>
    <w:p w:rsidR="00E80235" w:rsidRDefault="00E80235" w:rsidP="009B0721">
      <w:pPr>
        <w:pStyle w:val="Heading1"/>
        <w:rPr>
          <w:rFonts w:ascii="Times New Roman" w:eastAsia="Droid Sans Fallback" w:hAnsi="Times New Roman"/>
          <w:lang w:eastAsia="zh-CN" w:bidi="hi-IN"/>
        </w:rPr>
      </w:pPr>
    </w:p>
    <w:p w:rsidR="00E80235" w:rsidRPr="00883B3A" w:rsidRDefault="00E80235" w:rsidP="00E80235">
      <w:pPr>
        <w:autoSpaceDE w:val="0"/>
        <w:autoSpaceDN w:val="0"/>
        <w:adjustRightInd w:val="0"/>
        <w:rPr>
          <w:rFonts w:ascii="Times New Roman" w:eastAsia="Times-Roman" w:hAnsi="Times New Roman"/>
          <w:sz w:val="24"/>
          <w:szCs w:val="28"/>
        </w:rPr>
      </w:pPr>
      <w:r w:rsidRPr="00883B3A">
        <w:rPr>
          <w:rFonts w:ascii="Times New Roman" w:eastAsia="Helvetica-Bold" w:hAnsi="Times New Roman"/>
          <w:b/>
          <w:bCs/>
          <w:sz w:val="24"/>
          <w:szCs w:val="28"/>
        </w:rPr>
        <w:t>Как решать задачи проектирования с помощью паттернов</w:t>
      </w:r>
    </w:p>
    <w:p w:rsidR="00E80235" w:rsidRPr="00883B3A" w:rsidRDefault="00E80235" w:rsidP="00E80235">
      <w:pPr>
        <w:autoSpaceDE w:val="0"/>
        <w:autoSpaceDN w:val="0"/>
        <w:adjustRightInd w:val="0"/>
        <w:ind w:firstLine="567"/>
        <w:jc w:val="both"/>
        <w:rPr>
          <w:rFonts w:ascii="Times New Roman" w:eastAsia="Helvetica-BoldOblique" w:hAnsi="Times New Roman"/>
          <w:b/>
          <w:bCs/>
          <w:i/>
          <w:iCs/>
          <w:sz w:val="24"/>
          <w:szCs w:val="28"/>
        </w:rPr>
      </w:pPr>
      <w:r w:rsidRPr="00883B3A">
        <w:rPr>
          <w:rFonts w:ascii="Times New Roman" w:eastAsia="Helvetica-BoldOblique" w:hAnsi="Times New Roman"/>
          <w:b/>
          <w:bCs/>
          <w:i/>
          <w:iCs/>
          <w:sz w:val="24"/>
          <w:szCs w:val="28"/>
        </w:rPr>
        <w:t>Поиск подходящих объектов</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Объектно-ориентированные программы состоят из объектов. </w:t>
      </w:r>
      <w:r w:rsidRPr="00883B3A">
        <w:rPr>
          <w:rFonts w:ascii="Times New Roman" w:eastAsia="Times-Italic" w:hAnsi="Times New Roman"/>
          <w:i/>
          <w:iCs/>
          <w:sz w:val="24"/>
          <w:szCs w:val="28"/>
        </w:rPr>
        <w:t xml:space="preserve">Объект </w:t>
      </w:r>
      <w:r w:rsidRPr="00883B3A">
        <w:rPr>
          <w:rFonts w:ascii="Times New Roman" w:eastAsia="Times-Roman" w:hAnsi="Times New Roman"/>
          <w:sz w:val="24"/>
          <w:szCs w:val="28"/>
        </w:rPr>
        <w:t xml:space="preserve">сочетает данные и процедуры для их обработки. Такие процедуры обычно называют </w:t>
      </w:r>
      <w:r w:rsidRPr="00883B3A">
        <w:rPr>
          <w:rFonts w:ascii="Times New Roman" w:eastAsia="Times-Italic" w:hAnsi="Times New Roman"/>
          <w:i/>
          <w:iCs/>
          <w:sz w:val="24"/>
          <w:szCs w:val="28"/>
        </w:rPr>
        <w:t xml:space="preserve">методами </w:t>
      </w:r>
      <w:r w:rsidRPr="00883B3A">
        <w:rPr>
          <w:rFonts w:ascii="Times New Roman" w:eastAsia="Times-Roman" w:hAnsi="Times New Roman"/>
          <w:sz w:val="24"/>
          <w:szCs w:val="28"/>
        </w:rPr>
        <w:t xml:space="preserve">или </w:t>
      </w:r>
      <w:r w:rsidRPr="00883B3A">
        <w:rPr>
          <w:rFonts w:ascii="Times New Roman" w:eastAsia="Times-Italic" w:hAnsi="Times New Roman"/>
          <w:i/>
          <w:iCs/>
          <w:sz w:val="24"/>
          <w:szCs w:val="28"/>
        </w:rPr>
        <w:t xml:space="preserve">операциями. </w:t>
      </w:r>
      <w:r w:rsidRPr="00883B3A">
        <w:rPr>
          <w:rFonts w:ascii="Times New Roman" w:eastAsia="Times-Roman" w:hAnsi="Times New Roman"/>
          <w:sz w:val="24"/>
          <w:szCs w:val="28"/>
        </w:rPr>
        <w:t xml:space="preserve">Объект выполняет операцию, когда получает </w:t>
      </w:r>
      <w:r w:rsidRPr="00883B3A">
        <w:rPr>
          <w:rFonts w:ascii="Times New Roman" w:eastAsia="Times-Italic" w:hAnsi="Times New Roman"/>
          <w:i/>
          <w:iCs/>
          <w:sz w:val="24"/>
          <w:szCs w:val="28"/>
        </w:rPr>
        <w:t xml:space="preserve">запрос </w:t>
      </w:r>
      <w:r w:rsidRPr="00883B3A">
        <w:rPr>
          <w:rFonts w:ascii="Times New Roman" w:eastAsia="Times-Roman" w:hAnsi="Times New Roman"/>
          <w:sz w:val="24"/>
          <w:szCs w:val="28"/>
        </w:rPr>
        <w:t xml:space="preserve">(или </w:t>
      </w:r>
      <w:r w:rsidRPr="00883B3A">
        <w:rPr>
          <w:rFonts w:ascii="Times New Roman" w:eastAsia="Times-Italic" w:hAnsi="Times New Roman"/>
          <w:i/>
          <w:iCs/>
          <w:sz w:val="24"/>
          <w:szCs w:val="28"/>
        </w:rPr>
        <w:t xml:space="preserve">сообщение) </w:t>
      </w:r>
      <w:r w:rsidRPr="00883B3A">
        <w:rPr>
          <w:rFonts w:ascii="Times New Roman" w:eastAsia="Times-Roman" w:hAnsi="Times New Roman"/>
          <w:sz w:val="24"/>
          <w:szCs w:val="28"/>
        </w:rPr>
        <w:t xml:space="preserve">от </w:t>
      </w:r>
      <w:r w:rsidRPr="00883B3A">
        <w:rPr>
          <w:rFonts w:ascii="Times New Roman" w:eastAsia="Times-Italic" w:hAnsi="Times New Roman"/>
          <w:i/>
          <w:iCs/>
          <w:sz w:val="24"/>
          <w:szCs w:val="28"/>
        </w:rPr>
        <w:t>клиента.</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Посылка запроса - это </w:t>
      </w:r>
      <w:r w:rsidRPr="00883B3A">
        <w:rPr>
          <w:rFonts w:ascii="Times New Roman" w:eastAsia="Times-Italic" w:hAnsi="Times New Roman"/>
          <w:i/>
          <w:iCs/>
          <w:sz w:val="24"/>
          <w:szCs w:val="28"/>
        </w:rPr>
        <w:t xml:space="preserve">единственный </w:t>
      </w:r>
      <w:r w:rsidRPr="00883B3A">
        <w:rPr>
          <w:rFonts w:ascii="Times New Roman" w:eastAsia="Times-Roman" w:hAnsi="Times New Roman"/>
          <w:sz w:val="24"/>
          <w:szCs w:val="28"/>
        </w:rPr>
        <w:t xml:space="preserve">способ заставить объект выполнить операцию. А выполнение операции - </w:t>
      </w:r>
      <w:r w:rsidRPr="00883B3A">
        <w:rPr>
          <w:rFonts w:ascii="Times New Roman" w:eastAsia="Times-Italic" w:hAnsi="Times New Roman"/>
          <w:i/>
          <w:iCs/>
          <w:sz w:val="24"/>
          <w:szCs w:val="28"/>
        </w:rPr>
        <w:t xml:space="preserve">единственный </w:t>
      </w:r>
      <w:r w:rsidRPr="00883B3A">
        <w:rPr>
          <w:rFonts w:ascii="Times New Roman" w:eastAsia="Times-Roman" w:hAnsi="Times New Roman"/>
          <w:sz w:val="24"/>
          <w:szCs w:val="28"/>
        </w:rPr>
        <w:t xml:space="preserve">способ изменить внутреннее состояние объекта. Имея в виду эти два ограничения, говорят, что внутреннее состояние объекта </w:t>
      </w:r>
      <w:r w:rsidRPr="00883B3A">
        <w:rPr>
          <w:rFonts w:ascii="Times New Roman" w:eastAsia="Times-Italic" w:hAnsi="Times New Roman"/>
          <w:i/>
          <w:iCs/>
          <w:sz w:val="24"/>
          <w:szCs w:val="28"/>
        </w:rPr>
        <w:t xml:space="preserve">инкапсулировано: </w:t>
      </w:r>
      <w:r w:rsidRPr="00883B3A">
        <w:rPr>
          <w:rFonts w:ascii="Times New Roman" w:eastAsia="Times-Roman" w:hAnsi="Times New Roman"/>
          <w:sz w:val="24"/>
          <w:szCs w:val="28"/>
        </w:rPr>
        <w:t>к нему нельзя получить непосредственный доступ, то есть представление объекта закрыто от внешней программы.</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Самая трудная задача в объектно-ориентированном проектировании - разложить систему на объекты. При ее решении приходится учитывать множество факторов: инкапсуляцию, глубину детализации, наличие зависимостей, гибкость, производительность, развитие, повторное использование и т.д. и т.п. Все это влияет на декомпозицию, причем часто противоречивым образом.</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Можно построить модель реального мира или перенести выявленные при анализе системы объекты на свой дизайн. Но нередко появляются и классы, у которых нет прототипов в реальном мире. Это могут быть классы как низкого уровня, например массивы, так и высокого. Если придерживаться строгого моделирования и ориентироваться только на реальный мир, то получится система, отражающая сегодняшние потребности, но, возможно, не учитывающая будущего развития. Абстракции, возникающие в ходе проектирования, - ключ к гибкому дизайну.</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Паттерны проектирования помогают выявить не вполне очевидные абстракции и объекты, которые могут их использовать. Например, объектов, представляющих процесс или алгоритм, в действительности нет, но они являются неотъемлемыми составляющими гибкого дизайна. Эти объекты редко появляются во время анализа и даже на ранних стадиях проектирования. Работа с ними начинается позже, при попытках сделать дизайн более гибким и пригодным для повторного использования.</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Паттерны позволяют изменять отдельные составляющие системы независимо от прочих. Следствие: система менее подвержена влиянию изменений конкретного вида.</w:t>
      </w:r>
    </w:p>
    <w:p w:rsidR="00E80235" w:rsidRPr="00883B3A" w:rsidRDefault="00E80235" w:rsidP="00E80235">
      <w:pPr>
        <w:autoSpaceDE w:val="0"/>
        <w:autoSpaceDN w:val="0"/>
        <w:adjustRightInd w:val="0"/>
        <w:rPr>
          <w:rFonts w:ascii="Times New Roman" w:eastAsia="Helvetica-BoldOblique" w:hAnsi="Times New Roman"/>
          <w:b/>
          <w:bCs/>
          <w:iCs/>
          <w:sz w:val="24"/>
          <w:szCs w:val="28"/>
        </w:rPr>
      </w:pPr>
      <w:r w:rsidRPr="00883B3A">
        <w:rPr>
          <w:rFonts w:ascii="Times New Roman" w:eastAsia="Helvetica-BoldOblique" w:hAnsi="Times New Roman"/>
          <w:b/>
          <w:bCs/>
          <w:iCs/>
          <w:sz w:val="24"/>
          <w:szCs w:val="28"/>
        </w:rPr>
        <w:t>Специфицирование интерфейсов объекта</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При объявлении объектом любой операции должны быть заданы: имя операции, объекты, передаваемые в качестве параметров, и значение, возвращаемое операцией. эту триаду называют </w:t>
      </w:r>
      <w:r w:rsidRPr="00883B3A">
        <w:rPr>
          <w:rFonts w:ascii="Times New Roman" w:eastAsia="Times-Italic" w:hAnsi="Times New Roman"/>
          <w:i/>
          <w:iCs/>
          <w:sz w:val="24"/>
          <w:szCs w:val="28"/>
        </w:rPr>
        <w:t xml:space="preserve">сигнатурой </w:t>
      </w:r>
      <w:r w:rsidRPr="00883B3A">
        <w:rPr>
          <w:rFonts w:ascii="Times New Roman" w:eastAsia="Times-Roman" w:hAnsi="Times New Roman"/>
          <w:sz w:val="24"/>
          <w:szCs w:val="28"/>
        </w:rPr>
        <w:t xml:space="preserve">операции. Множество сигнатур всех определенных для объекта операций называется </w:t>
      </w:r>
      <w:r w:rsidRPr="00883B3A">
        <w:rPr>
          <w:rFonts w:ascii="Times New Roman" w:eastAsia="Times-Italic" w:hAnsi="Times New Roman"/>
          <w:i/>
          <w:iCs/>
          <w:sz w:val="24"/>
          <w:szCs w:val="28"/>
        </w:rPr>
        <w:t xml:space="preserve">интерфейсом </w:t>
      </w:r>
      <w:r w:rsidRPr="00883B3A">
        <w:rPr>
          <w:rFonts w:ascii="Times New Roman" w:eastAsia="Times-Roman" w:hAnsi="Times New Roman"/>
          <w:sz w:val="24"/>
          <w:szCs w:val="28"/>
        </w:rPr>
        <w:t>этого объекта. Интерфейс описывает все множество запросов, которые можно отправить объекту. Любой запрос, сигнатура которого соответствует интерфейсу объекта, может быть ему послан.</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В объектно-ориентированных системах интерфейсы фундаментальны. Об объектах известно только то, что они сообщают о себе через свои интерфейсы. Никакого способа получить информацию об объекте или заставить его что-то сделать в обход интерфейса не существует. Интерфейс объекта ничего не говорит о его реализации; разные объекты вправе реализовывать сходные запросы совершенно по-разному. Это означает, что два объекта с различными реализациями могут иметь одинаковые интерфейсы.</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Когда объекту посылается запрос, то операция, которую он будет выполнять, зависит как от запроса, так и от объекта-адресата. Разные объекты, поддерживающие одинаковые интерфейсы, могут выполнять в ответ на такие запросы разные операции. Ассоциация запроса с объектом и одной из его операций во время выполнения называется </w:t>
      </w:r>
      <w:r w:rsidRPr="00883B3A">
        <w:rPr>
          <w:rFonts w:ascii="Times New Roman" w:eastAsia="Times-Roman" w:hAnsi="Times New Roman"/>
          <w:i/>
          <w:iCs/>
          <w:sz w:val="24"/>
          <w:szCs w:val="28"/>
        </w:rPr>
        <w:t>динамическим связыванием.</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Динамическое связывание означает, что отправка некоторого запроса не опре-деляет никакой конкретной реализации до момента выполнения. Следовательно, допустимо написать программу, которая ожидает объект с конкретным интерфейсом, точно зная, что любой объект с подходящим интерфейсом сможет принять этот запрос. Более того, динамическое связывание позволяет во время выполнения подставить вместо одного объекта другой, если он имеет точно такой же интерфейс. Такая взаимозаменяемость называется </w:t>
      </w:r>
      <w:r w:rsidRPr="00883B3A">
        <w:rPr>
          <w:rFonts w:ascii="Times New Roman" w:eastAsia="Times-Roman" w:hAnsi="Times New Roman"/>
          <w:i/>
          <w:iCs/>
          <w:sz w:val="24"/>
          <w:szCs w:val="28"/>
        </w:rPr>
        <w:t xml:space="preserve">полиморфизмом </w:t>
      </w:r>
      <w:r w:rsidRPr="00883B3A">
        <w:rPr>
          <w:rFonts w:ascii="Times New Roman" w:eastAsia="Times-Roman" w:hAnsi="Times New Roman"/>
          <w:sz w:val="24"/>
          <w:szCs w:val="28"/>
        </w:rPr>
        <w:t>и является важнейшей особенностью объектно-ориентированных систем. Она позволяет клиенту не делать почти никаких предположений об объектах, кроме того, что они поддерживают определенный интерфейс. Полиморфизм упрощает определение клиентов, позволяет отделить объекты друг от друга и дает объектам возможность изменять взаимоотношения во время выполнения.</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Паттерны проектирования позволяют определять интерфейсы, задавая их основные элементы и то, какие данные можно передавать через интерфейс. Паттерн может также </w:t>
      </w:r>
      <w:r w:rsidRPr="00883B3A">
        <w:rPr>
          <w:rFonts w:ascii="Cambria Math" w:eastAsia="Times-Roman" w:hAnsi="Cambria Math" w:cs="Cambria Math"/>
          <w:sz w:val="24"/>
          <w:szCs w:val="28"/>
        </w:rPr>
        <w:t>≪</w:t>
      </w:r>
      <w:r w:rsidRPr="00883B3A">
        <w:rPr>
          <w:rFonts w:ascii="Times New Roman" w:eastAsia="Times-Roman" w:hAnsi="Times New Roman"/>
          <w:sz w:val="24"/>
          <w:szCs w:val="28"/>
        </w:rPr>
        <w:t>сказать</w:t>
      </w:r>
      <w:r w:rsidRPr="00883B3A">
        <w:rPr>
          <w:rFonts w:ascii="Cambria Math" w:eastAsia="Times-Roman" w:hAnsi="Cambria Math" w:cs="Cambria Math"/>
          <w:sz w:val="24"/>
          <w:szCs w:val="28"/>
        </w:rPr>
        <w:t>≫</w:t>
      </w:r>
      <w:r w:rsidRPr="00883B3A">
        <w:rPr>
          <w:rFonts w:ascii="Times New Roman" w:eastAsia="Times-Roman" w:hAnsi="Times New Roman"/>
          <w:sz w:val="24"/>
          <w:szCs w:val="28"/>
        </w:rPr>
        <w:t xml:space="preserve">, что не должно проходить через интерфейс. Можно описать, как инкапсулировать и сохранить внутреннее состояние объекта таким образом, чтобы в будущем его можно было восстановить точно в таком же состоянии. </w:t>
      </w:r>
    </w:p>
    <w:p w:rsidR="00E80235"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 xml:space="preserve">Паттерны проектирования специфицируют также отношения между интерфейсами. В частности, нередко они содержат требование, что некоторые классы должны иметь схожие интерфейсы, а иногда налагают ограничения на интерфейсы классов. </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p>
    <w:p w:rsidR="00E80235" w:rsidRPr="00883B3A" w:rsidRDefault="00E80235" w:rsidP="00E80235">
      <w:pPr>
        <w:autoSpaceDE w:val="0"/>
        <w:autoSpaceDN w:val="0"/>
        <w:adjustRightInd w:val="0"/>
        <w:rPr>
          <w:rFonts w:ascii="Times New Roman" w:eastAsia="Helvetica-BoldOblique" w:hAnsi="Times New Roman"/>
          <w:b/>
          <w:bCs/>
          <w:iCs/>
          <w:sz w:val="24"/>
          <w:szCs w:val="28"/>
        </w:rPr>
      </w:pPr>
      <w:r w:rsidRPr="00883B3A">
        <w:rPr>
          <w:rFonts w:ascii="Times New Roman" w:eastAsia="Helvetica-BoldOblique" w:hAnsi="Times New Roman"/>
          <w:b/>
          <w:bCs/>
          <w:iCs/>
          <w:sz w:val="24"/>
          <w:szCs w:val="28"/>
        </w:rPr>
        <w:t>Проектирование с учетом будущих изменений</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Системы необходимо проектировать с учетом их дальнейшего развития. Для проектирования системы, устойчивой к таким изменениям, следует предположить, как она будет изменяться на протяжении отведенного ей времени жизни.</w:t>
      </w:r>
    </w:p>
    <w:p w:rsidR="00E80235" w:rsidRPr="00883B3A" w:rsidRDefault="00E80235" w:rsidP="00E80235">
      <w:pPr>
        <w:autoSpaceDE w:val="0"/>
        <w:autoSpaceDN w:val="0"/>
        <w:adjustRightInd w:val="0"/>
        <w:ind w:firstLine="567"/>
        <w:jc w:val="both"/>
        <w:rPr>
          <w:rFonts w:ascii="Times New Roman" w:eastAsia="Times-Roman" w:hAnsi="Times New Roman"/>
          <w:sz w:val="24"/>
          <w:szCs w:val="28"/>
        </w:rPr>
      </w:pPr>
      <w:r w:rsidRPr="00883B3A">
        <w:rPr>
          <w:rFonts w:ascii="Times New Roman" w:eastAsia="Times-Roman" w:hAnsi="Times New Roman"/>
          <w:sz w:val="24"/>
          <w:szCs w:val="28"/>
        </w:rPr>
        <w:t>Если при проектировании системы не принималась во внимание возможность изменений, то есть вероятность, что в будущем ее придется полностью перепроек-тировать. Перепроектирование отражается на многих частях системы, поэтому непредвиденные изменения всегда оказываются дорогостоящими.</w:t>
      </w:r>
    </w:p>
    <w:p w:rsidR="00E80235" w:rsidRPr="00883B3A" w:rsidRDefault="00E80235" w:rsidP="00E80235">
      <w:pPr>
        <w:autoSpaceDE w:val="0"/>
        <w:autoSpaceDN w:val="0"/>
        <w:adjustRightInd w:val="0"/>
        <w:ind w:firstLine="567"/>
        <w:jc w:val="both"/>
        <w:rPr>
          <w:rFonts w:ascii="Times New Roman" w:hAnsi="Times New Roman"/>
          <w:sz w:val="24"/>
          <w:szCs w:val="28"/>
        </w:rPr>
      </w:pPr>
      <w:r w:rsidRPr="00883B3A">
        <w:rPr>
          <w:rFonts w:ascii="Times New Roman" w:eastAsia="Times-Roman" w:hAnsi="Times New Roman"/>
          <w:sz w:val="24"/>
          <w:szCs w:val="28"/>
        </w:rPr>
        <w:t xml:space="preserve">Благодаря паттернам систему всегда можно модифицировать определенным образом. Каждый паттерн позволяет изменять некоторый аспект системы независимо от всех прочих, таким образом, она менее подвержена влиянию изменений конкретного вида. </w:t>
      </w:r>
      <w:r w:rsidRPr="00883B3A">
        <w:rPr>
          <w:rFonts w:ascii="Times New Roman" w:hAnsi="Times New Roman"/>
          <w:sz w:val="24"/>
          <w:szCs w:val="28"/>
        </w:rPr>
        <w:t>Вот некоторые типичные причины перепроектирования, а также паттерны, которые позволяют этого избежать.</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1. При создании объекта явно указывается класс.</w:t>
      </w:r>
      <w:r w:rsidRPr="00883B3A">
        <w:rPr>
          <w:rFonts w:ascii="Times New Roman" w:hAnsi="Times New Roman"/>
          <w:sz w:val="24"/>
          <w:szCs w:val="28"/>
        </w:rPr>
        <w:t xml:space="preserve"> Задание имени класса привязывает нас к конкретной реализации, а не к конкретному интерфейсу. Это может осложнить изменение объекта в будущем. Чтобы уйти от такой проблемы, нужно создавать объекты косвенно.</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абстрактная фабрика, фабричный метод, прототип</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2. Зависимость от конкретных операций.</w:t>
      </w:r>
      <w:r w:rsidRPr="00883B3A">
        <w:rPr>
          <w:rFonts w:ascii="Times New Roman" w:hAnsi="Times New Roman"/>
          <w:sz w:val="24"/>
          <w:szCs w:val="28"/>
        </w:rPr>
        <w:t xml:space="preserve"> Задавая конкретную операцию, мы ограничиваем себя единственным способом выполнения запроса. Если не включать запросы в код, то будет проще изменить способ удовлетворения запроса как на этапе компиляции, так и на этапе выполнения.</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цепочка обязанностей, команда</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b/>
          <w:sz w:val="24"/>
          <w:szCs w:val="28"/>
        </w:rPr>
      </w:pPr>
      <w:r w:rsidRPr="00883B3A">
        <w:rPr>
          <w:rFonts w:ascii="Times New Roman" w:hAnsi="Times New Roman"/>
          <w:b/>
          <w:sz w:val="24"/>
          <w:szCs w:val="28"/>
        </w:rPr>
        <w:t xml:space="preserve">3. Зависимость от аппаратной и программной платформ. </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Внешние интерфейсы операционной системы и интерфейсы прикладных программ (</w:t>
      </w:r>
      <w:r w:rsidRPr="00883B3A">
        <w:rPr>
          <w:rFonts w:ascii="Times New Roman" w:hAnsi="Times New Roman"/>
          <w:sz w:val="24"/>
          <w:szCs w:val="28"/>
          <w:lang w:val="en-US"/>
        </w:rPr>
        <w:t>API</w:t>
      </w:r>
      <w:r w:rsidRPr="00883B3A">
        <w:rPr>
          <w:rFonts w:ascii="Times New Roman" w:hAnsi="Times New Roman"/>
          <w:sz w:val="24"/>
          <w:szCs w:val="28"/>
        </w:rPr>
        <w:t>) различны на разных программных и аппаратных платформах. Если программа зависит от конкретной платформы, ее будет труднее перенести на другие.</w:t>
      </w:r>
      <w:r>
        <w:rPr>
          <w:rFonts w:ascii="Times New Roman" w:hAnsi="Times New Roman"/>
          <w:sz w:val="24"/>
          <w:szCs w:val="28"/>
        </w:rPr>
        <w:t xml:space="preserve"> </w:t>
      </w:r>
      <w:r w:rsidRPr="00883B3A">
        <w:rPr>
          <w:rFonts w:ascii="Times New Roman" w:hAnsi="Times New Roman"/>
          <w:sz w:val="24"/>
          <w:szCs w:val="28"/>
        </w:rPr>
        <w:t>Поэтому при проектировании систем важно ограничивать платформенные зависимости.</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абстрактная фабрика, мост</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4. Зависимость от представления или реализации объекта.</w:t>
      </w:r>
      <w:r w:rsidRPr="00883B3A">
        <w:rPr>
          <w:rFonts w:ascii="Times New Roman" w:hAnsi="Times New Roman"/>
          <w:sz w:val="24"/>
          <w:szCs w:val="28"/>
        </w:rPr>
        <w:t xml:space="preserve"> Если клиент “знает”, как объект представлен, хранится или реализован, то при изменении объекта может оказаться необходимым изменить и клиента. Сокрытие этой информации от клиентов поможет уберечься от каскада изменений.</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абстрактная фабрика, мост, хранитель, заместитель</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5. Зависимость от алгоритмов.</w:t>
      </w:r>
      <w:r w:rsidRPr="00883B3A">
        <w:rPr>
          <w:rFonts w:ascii="Times New Roman" w:hAnsi="Times New Roman"/>
          <w:sz w:val="24"/>
          <w:szCs w:val="28"/>
        </w:rPr>
        <w:t xml:space="preserve"> Во время разработки и последующего использования алгоритмы часто расширяются, оптимизируются и заменяются. Зависящие от алгоритмов объекты придется переписывать при каждом изменении алгоритма. Поэтому алгоритмы, вероятность изменения которых высока, следует изолировать.</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мост, итератор, стратегия, шаблонный метод, посетитель</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6. Сильная связанность.</w:t>
      </w:r>
      <w:r w:rsidRPr="00883B3A">
        <w:rPr>
          <w:rFonts w:ascii="Times New Roman" w:hAnsi="Times New Roman"/>
          <w:sz w:val="24"/>
          <w:szCs w:val="28"/>
        </w:rPr>
        <w:t xml:space="preserve"> Сильно связанные между собой классы трудно использовать порознь, так как они зависят друг от друга. Сильная связанность приводит к появлению монолитных систем, в которых нельзя ни изменить, ни удалить класс без знания деталей и модификации других классов. Такую систему трудно изучать, переносить на другие платформы и сопровождать.</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Слабая связанность повышает вероятность того, что класс можно будет повторно использовать сам по себе. При этом изучение, перенос, модификация и сопровождение системы намного упрощаются. Для поддержки слабо связанных систем в паттернах проектирования применяются такие методы, как абстрактные связи и разбиение на слои.</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абстрактная фабрика, мост, цепочка обязанностей, команда, фасад, посредник, наблюдатель</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7. расширение функциональности за счет порождения подклассов.</w:t>
      </w:r>
      <w:r w:rsidRPr="00883B3A">
        <w:rPr>
          <w:rFonts w:ascii="Times New Roman" w:hAnsi="Times New Roman"/>
          <w:sz w:val="24"/>
          <w:szCs w:val="28"/>
        </w:rPr>
        <w:t xml:space="preserve"> Специализация объекта путем создания подкласса часто оказывается непростым делом. С каждым новым подклассом связаны фиксированные издержки реализации (инициализация, очистка и т.д.). Для определения подкласса необходимо также ясно представлять себе устройство родительского класса. Например, для замещения одной операции может потребоваться заместить и другие. Замещение операции может оказаться необходимым для того, чтобы можно было вызвать унаследованную операцию. Кроме того, порождение подклассов ведет к комбинаторному росту числа классов, поскольку даже для реализации простого расширения может понадобиться много новых подклассов. </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sz w:val="24"/>
          <w:szCs w:val="28"/>
        </w:rPr>
        <w:t>Композиция объектов и делегирование - гибкие альтернативы наследованию для комбинирования поведений. Приложению можно добавить новую функциональность, меняя способ композиции объектов, а не определяя новые подклассы уже имеющихся классов. С другой стороны, при интенсивном использовании композиции объектов проект может оказаться трудным для понимания. С помощью многих паттернов проектирования удается построить такое решение, где специализация достигается за счет определения одного подкласса и комбинирования его экземпляров с уже существующими.</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мост, цепочка обязанностей, компоновщик,</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декоратор, наблюдатель, стратегия</w:t>
      </w:r>
      <w:r>
        <w:rPr>
          <w:rFonts w:ascii="Times New Roman" w:hAnsi="Times New Roman"/>
          <w:i/>
          <w:sz w:val="24"/>
          <w:szCs w:val="28"/>
        </w:rPr>
        <w:t>.</w:t>
      </w:r>
    </w:p>
    <w:p w:rsidR="00E80235" w:rsidRPr="00883B3A" w:rsidRDefault="00E80235" w:rsidP="00E80235">
      <w:pPr>
        <w:widowControl w:val="0"/>
        <w:autoSpaceDE w:val="0"/>
        <w:autoSpaceDN w:val="0"/>
        <w:adjustRightInd w:val="0"/>
        <w:ind w:firstLine="567"/>
        <w:jc w:val="both"/>
        <w:rPr>
          <w:rFonts w:ascii="Times New Roman" w:hAnsi="Times New Roman"/>
          <w:sz w:val="24"/>
          <w:szCs w:val="28"/>
        </w:rPr>
      </w:pPr>
      <w:r w:rsidRPr="00883B3A">
        <w:rPr>
          <w:rFonts w:ascii="Times New Roman" w:hAnsi="Times New Roman"/>
          <w:b/>
          <w:sz w:val="24"/>
          <w:szCs w:val="28"/>
        </w:rPr>
        <w:t>8. неудобства при изменении классов.</w:t>
      </w:r>
      <w:r w:rsidRPr="00883B3A">
        <w:rPr>
          <w:rFonts w:ascii="Times New Roman" w:hAnsi="Times New Roman"/>
          <w:sz w:val="24"/>
          <w:szCs w:val="28"/>
        </w:rPr>
        <w:t xml:space="preserve"> Иногда нужно модифицировать класс, но делать это неудобно. Допустим, вам нужен исходный код, а его нет (так обстоит дело с коммерческими библиотеками классов). Или любое изменение тянет за собой модификации множества существующих подклассов. Благодаря паттернам проектирования можно модифицировать классы и при таких условиях.</w:t>
      </w:r>
    </w:p>
    <w:p w:rsidR="00E80235" w:rsidRPr="00883B3A" w:rsidRDefault="00E80235" w:rsidP="00E80235">
      <w:pPr>
        <w:widowControl w:val="0"/>
        <w:autoSpaceDE w:val="0"/>
        <w:autoSpaceDN w:val="0"/>
        <w:adjustRightInd w:val="0"/>
        <w:ind w:firstLine="567"/>
        <w:jc w:val="both"/>
        <w:rPr>
          <w:rFonts w:ascii="Times New Roman" w:hAnsi="Times New Roman"/>
          <w:i/>
          <w:sz w:val="24"/>
          <w:szCs w:val="28"/>
        </w:rPr>
      </w:pPr>
      <w:r w:rsidRPr="00883B3A">
        <w:rPr>
          <w:rFonts w:ascii="Times New Roman" w:hAnsi="Times New Roman"/>
          <w:i/>
          <w:sz w:val="24"/>
          <w:szCs w:val="28"/>
        </w:rPr>
        <w:t>Паттерны проектирования: адаптер, декоратор, посетитель.</w:t>
      </w:r>
    </w:p>
    <w:p w:rsidR="00E80235" w:rsidRPr="003A3817" w:rsidRDefault="00E80235" w:rsidP="00E80235">
      <w:pPr>
        <w:pStyle w:val="Heading1"/>
        <w:rPr>
          <w:rFonts w:ascii="Times New Roman" w:hAnsi="Times New Roman"/>
          <w:color w:val="auto"/>
          <w:sz w:val="24"/>
          <w:szCs w:val="24"/>
        </w:rPr>
      </w:pPr>
      <w:r w:rsidRPr="003A3817">
        <w:rPr>
          <w:rFonts w:ascii="Times New Roman" w:hAnsi="Times New Roman"/>
          <w:color w:val="auto"/>
          <w:sz w:val="24"/>
          <w:szCs w:val="24"/>
        </w:rPr>
        <w:t>4. Задание</w:t>
      </w:r>
    </w:p>
    <w:p w:rsidR="00E80235" w:rsidRPr="003A3817" w:rsidRDefault="00E80235" w:rsidP="00E80235">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В группах по 4-5 человек р</w:t>
      </w:r>
      <w:r w:rsidRPr="003A3817">
        <w:rPr>
          <w:rFonts w:ascii="Times New Roman" w:eastAsia="Times New Roman" w:hAnsi="Times New Roman"/>
          <w:sz w:val="24"/>
          <w:szCs w:val="24"/>
          <w:lang w:eastAsia="ru-RU"/>
        </w:rPr>
        <w:t xml:space="preserve">азработать </w:t>
      </w:r>
      <w:r>
        <w:rPr>
          <w:rFonts w:ascii="Times New Roman" w:eastAsia="Times New Roman" w:hAnsi="Times New Roman"/>
          <w:sz w:val="24"/>
          <w:szCs w:val="24"/>
          <w:lang w:eastAsia="ru-RU"/>
        </w:rPr>
        <w:t xml:space="preserve">игру по выбору: пошаговую стратегию, логигу, «бродилку» с применением нескольких паттернов проектирование в комрлексе. Разработать </w:t>
      </w:r>
      <w:r w:rsidRPr="003A3817">
        <w:rPr>
          <w:rFonts w:ascii="Times New Roman" w:eastAsia="Times New Roman" w:hAnsi="Times New Roman"/>
          <w:sz w:val="24"/>
          <w:szCs w:val="24"/>
          <w:lang w:val="en-GB" w:eastAsia="ru-RU"/>
        </w:rPr>
        <w:t>UML</w:t>
      </w:r>
      <w:r w:rsidRPr="003A3817">
        <w:rPr>
          <w:rFonts w:ascii="Times New Roman" w:eastAsia="Times New Roman" w:hAnsi="Times New Roman"/>
          <w:sz w:val="24"/>
          <w:szCs w:val="24"/>
          <w:lang w:eastAsia="ru-RU"/>
        </w:rPr>
        <w:t>-диаграммы (диаграмму классов и диаграмму последовательно</w:t>
      </w:r>
      <w:r>
        <w:rPr>
          <w:rFonts w:ascii="Times New Roman" w:eastAsia="Times New Roman" w:hAnsi="Times New Roman"/>
          <w:sz w:val="24"/>
          <w:szCs w:val="24"/>
          <w:lang w:eastAsia="ru-RU"/>
        </w:rPr>
        <w:t>сти) решаемой задачи</w:t>
      </w:r>
      <w:r w:rsidRPr="003A3817">
        <w:rPr>
          <w:rFonts w:ascii="Times New Roman" w:eastAsia="Times New Roman" w:hAnsi="Times New Roman"/>
          <w:sz w:val="24"/>
          <w:szCs w:val="24"/>
          <w:lang w:eastAsia="ru-RU"/>
        </w:rPr>
        <w:t>.</w:t>
      </w:r>
    </w:p>
    <w:p w:rsidR="00FC508B" w:rsidRPr="003A3817" w:rsidRDefault="00E80235" w:rsidP="009B0721">
      <w:pPr>
        <w:pStyle w:val="Heading1"/>
        <w:rPr>
          <w:rFonts w:ascii="Times New Roman" w:hAnsi="Times New Roman"/>
          <w:sz w:val="24"/>
          <w:szCs w:val="24"/>
        </w:rPr>
      </w:pPr>
      <w:r>
        <w:rPr>
          <w:rFonts w:ascii="Times New Roman" w:eastAsia="Droid Sans Fallback" w:hAnsi="Times New Roman"/>
          <w:lang w:eastAsia="zh-CN" w:bidi="hi-IN"/>
        </w:rPr>
        <w:t>Результатом лабораторной работы должна быть работающая игра.</w:t>
      </w:r>
      <w:r w:rsidR="009B0721" w:rsidRPr="00153295">
        <w:rPr>
          <w:rFonts w:ascii="Times New Roman" w:eastAsia="Droid Sans Fallback" w:hAnsi="Times New Roman"/>
          <w:lang w:eastAsia="zh-CN" w:bidi="hi-IN"/>
        </w:rPr>
        <w:br w:type="page"/>
      </w:r>
    </w:p>
    <w:p w:rsidR="00FC508B" w:rsidRPr="003A3817" w:rsidRDefault="00FC508B" w:rsidP="00FC508B">
      <w:pPr>
        <w:autoSpaceDE w:val="0"/>
        <w:autoSpaceDN w:val="0"/>
        <w:adjustRightInd w:val="0"/>
        <w:spacing w:after="0" w:line="240" w:lineRule="auto"/>
        <w:rPr>
          <w:rFonts w:ascii="Times New Roman" w:hAnsi="Times New Roman"/>
          <w:sz w:val="24"/>
          <w:szCs w:val="24"/>
        </w:rPr>
      </w:pPr>
    </w:p>
    <w:p w:rsidR="008B02C8" w:rsidRDefault="008B02C8" w:rsidP="00FC508B">
      <w:pPr>
        <w:pStyle w:val="Heading1"/>
        <w:suppressAutoHyphens/>
        <w:rPr>
          <w:rFonts w:ascii="Times New Roman" w:hAnsi="Times New Roman"/>
          <w:sz w:val="24"/>
          <w:szCs w:val="24"/>
        </w:rPr>
      </w:pPr>
    </w:p>
    <w:p w:rsidR="008B02C8" w:rsidRDefault="008B02C8" w:rsidP="008B02C8">
      <w:pPr>
        <w:autoSpaceDE w:val="0"/>
        <w:spacing w:after="0" w:line="240" w:lineRule="auto"/>
      </w:pPr>
    </w:p>
    <w:p w:rsidR="00577F4C" w:rsidRPr="000D29AA" w:rsidRDefault="00577F4C" w:rsidP="00373712">
      <w:pPr>
        <w:autoSpaceDE w:val="0"/>
        <w:autoSpaceDN w:val="0"/>
        <w:adjustRightInd w:val="0"/>
        <w:spacing w:after="0" w:line="240" w:lineRule="auto"/>
        <w:rPr>
          <w:rFonts w:ascii="Times New Roman" w:hAnsi="Times New Roman" w:cs="Times New Roman"/>
          <w:sz w:val="24"/>
          <w:szCs w:val="24"/>
          <w:lang w:val="en-US"/>
        </w:rPr>
      </w:pPr>
    </w:p>
    <w:sectPr w:rsidR="00577F4C" w:rsidRPr="000D29AA" w:rsidSect="004E578D">
      <w:headerReference w:type="default" r:id="rId41"/>
      <w:footerReference w:type="default" r:id="rId42"/>
      <w:pgSz w:w="11906" w:h="16838"/>
      <w:pgMar w:top="1134" w:right="850" w:bottom="1134" w:left="1701" w:header="708" w:footer="708"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A23" w:rsidRDefault="00BF2A23" w:rsidP="00391AA0">
      <w:pPr>
        <w:spacing w:after="0" w:line="240" w:lineRule="auto"/>
      </w:pPr>
      <w:r>
        <w:separator/>
      </w:r>
    </w:p>
  </w:endnote>
  <w:endnote w:type="continuationSeparator" w:id="0">
    <w:p w:rsidR="00BF2A23" w:rsidRDefault="00BF2A23" w:rsidP="00391A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Roman">
    <w:altName w:val="Times"/>
    <w:panose1 w:val="00000000000000000000"/>
    <w:charset w:val="80"/>
    <w:family w:val="roman"/>
    <w:notTrueType/>
    <w:pitch w:val="default"/>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roid Sans Fallback">
    <w:altName w:val="Times New Roman"/>
    <w:charset w:val="01"/>
    <w:family w:val="auto"/>
    <w:pitch w:val="variable"/>
    <w:sig w:usb0="00000000" w:usb1="00000000" w:usb2="00000000" w:usb3="00000000" w:csb0="00000000" w:csb1="00000000"/>
  </w:font>
  <w:font w:name="Lohit Hindi">
    <w:charset w:val="80"/>
    <w:family w:val="auto"/>
    <w:pitch w:val="variable"/>
    <w:sig w:usb0="00000000" w:usb1="00000000" w:usb2="00000000" w:usb3="00000000" w:csb0="00000000" w:csb1="00000000"/>
  </w:font>
  <w:font w:name="Minion Pro">
    <w:panose1 w:val="02040503050201020203"/>
    <w:charset w:val="00"/>
    <w:family w:val="auto"/>
    <w:pitch w:val="variable"/>
    <w:sig w:usb0="00000003" w:usb1="00000000" w:usb2="00000000" w:usb3="00000000" w:csb0="00000001" w:csb1="00000000"/>
  </w:font>
  <w:font w:name="Droid Sans Mono">
    <w:altName w:val="Arial"/>
    <w:charset w:val="80"/>
    <w:family w:val="modern"/>
    <w:pitch w:val="fixed"/>
    <w:sig w:usb0="00000000" w:usb1="00000000" w:usb2="00000000" w:usb3="00000000" w:csb0="00000000" w:csb1="00000000"/>
  </w:font>
  <w:font w:name="Helvetica-Bold">
    <w:altName w:val="Helvetica"/>
    <w:panose1 w:val="00000000000000000000"/>
    <w:charset w:val="80"/>
    <w:family w:val="swiss"/>
    <w:notTrueType/>
    <w:pitch w:val="default"/>
    <w:sig w:usb0="00000001" w:usb1="08070000" w:usb2="00000010" w:usb3="00000000" w:csb0="00020000" w:csb1="00000000"/>
  </w:font>
  <w:font w:name="Helvetica-BoldOblique">
    <w:altName w:val="MS Gothic"/>
    <w:panose1 w:val="00000000000000000000"/>
    <w:charset w:val="80"/>
    <w:family w:val="swiss"/>
    <w:notTrueType/>
    <w:pitch w:val="default"/>
    <w:sig w:usb0="00000001" w:usb1="08070000" w:usb2="00000010" w:usb3="00000000" w:csb0="00020000" w:csb1="00000000"/>
  </w:font>
  <w:font w:name="Microsoft YaHei">
    <w:charset w:val="86"/>
    <w:family w:val="swiss"/>
    <w:pitch w:val="variable"/>
    <w:sig w:usb0="80000287" w:usb1="280F3C52" w:usb2="00000016" w:usb3="00000000" w:csb0="0004001F" w:csb1="00000000"/>
  </w:font>
  <w:font w:name="Mangal">
    <w:charset w:val="00"/>
    <w:family w:val="roman"/>
    <w:pitch w:val="variable"/>
    <w:sig w:usb0="00008003" w:usb1="00000000" w:usb2="00000000" w:usb3="00000000" w:csb0="00000001" w:csb1="00000000"/>
  </w:font>
  <w:font w:name="Liberation Mono">
    <w:altName w:val="Courier New"/>
    <w:charset w:val="01"/>
    <w:family w:val="modern"/>
    <w:pitch w:val="fixed"/>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Cambria Math">
    <w:altName w:val="Cambria"/>
    <w:panose1 w:val="00000000000000000000"/>
    <w:charset w:val="4D"/>
    <w:family w:val="roman"/>
    <w:notTrueType/>
    <w:pitch w:val="default"/>
    <w:sig w:usb0="00000003" w:usb1="00000000" w:usb2="00000000" w:usb3="00000000" w:csb0="00000001" w:csb1="00000000"/>
  </w:font>
  <w:font w:name="Times-Italic">
    <w:altName w:val="MS Mincho"/>
    <w:panose1 w:val="00000000000000000000"/>
    <w:charset w:val="80"/>
    <w:family w:val="roman"/>
    <w:notTrueType/>
    <w:pitch w:val="default"/>
    <w:sig w:usb0="00000001" w:usb1="08070000" w:usb2="00000010" w:usb3="00000000" w:csb0="00020000" w:csb1="00000000"/>
  </w:font>
  <w:font w:name="Times-Bold">
    <w:altName w:val="MS Mincho"/>
    <w:panose1 w:val="00000000000000000000"/>
    <w:charset w:val="80"/>
    <w:family w:val="roman"/>
    <w:notTrueType/>
    <w:pitch w:val="default"/>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249513"/>
      <w:docPartObj>
        <w:docPartGallery w:val="Page Numbers (Bottom of Page)"/>
        <w:docPartUnique/>
      </w:docPartObj>
    </w:sdtPr>
    <w:sdtContent>
      <w:p w:rsidR="00BF2A23" w:rsidRDefault="00BF2A23">
        <w:pPr>
          <w:pStyle w:val="Footer"/>
          <w:jc w:val="center"/>
        </w:pPr>
        <w:fldSimple w:instr="PAGE   \* MERGEFORMAT">
          <w:r w:rsidR="00E80235">
            <w:rPr>
              <w:noProof/>
            </w:rPr>
            <w:t>57</w:t>
          </w:r>
        </w:fldSimple>
      </w:p>
    </w:sdtContent>
  </w:sdt>
  <w:p w:rsidR="00BF2A23" w:rsidRDefault="00BF2A23">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A23" w:rsidRDefault="00BF2A23" w:rsidP="00391AA0">
      <w:pPr>
        <w:spacing w:after="0" w:line="240" w:lineRule="auto"/>
      </w:pPr>
      <w:r>
        <w:separator/>
      </w:r>
    </w:p>
  </w:footnote>
  <w:footnote w:type="continuationSeparator" w:id="0">
    <w:p w:rsidR="00BF2A23" w:rsidRDefault="00BF2A23" w:rsidP="00391AA0">
      <w:pPr>
        <w:spacing w:after="0"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A23" w:rsidRDefault="00BF2A23">
    <w:pPr>
      <w:pStyle w:val="Header"/>
      <w:rPr>
        <w:lang w:val="en-US"/>
      </w:rPr>
    </w:pPr>
  </w:p>
  <w:p w:rsidR="00BF2A23" w:rsidRPr="00391AA0" w:rsidRDefault="00BF2A23">
    <w:pPr>
      <w:pStyle w:val="Header"/>
      <w:rPr>
        <w:lang w:val="en-US"/>
      </w:rP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EAECE5F0"/>
    <w:lvl w:ilvl="0" w:tplc="BF024A20">
      <w:start w:val="1"/>
      <w:numFmt w:val="decimal"/>
      <w:lvlText w:val="%1."/>
      <w:lvlJc w:val="left"/>
      <w:pPr>
        <w:ind w:left="720" w:hanging="360"/>
      </w:pPr>
      <w:rPr>
        <w:rFonts w:ascii="Times New Roman" w:hAnsi="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multilevel"/>
    <w:tmpl w:val="00000003"/>
    <w:lvl w:ilvl="0">
      <w:start w:val="1"/>
      <w:numFmt w:val="decimal"/>
      <w:lvlText w:val="%1."/>
      <w:lvlJc w:val="left"/>
      <w:pPr>
        <w:tabs>
          <w:tab w:val="num" w:pos="283"/>
        </w:tabs>
        <w:ind w:left="283"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00000004"/>
    <w:multiLevelType w:val="singleLevel"/>
    <w:tmpl w:val="00000004"/>
    <w:name w:val="WW8Num3"/>
    <w:lvl w:ilvl="0">
      <w:start w:val="1"/>
      <w:numFmt w:val="bullet"/>
      <w:lvlText w:val=""/>
      <w:lvlJc w:val="left"/>
      <w:pPr>
        <w:tabs>
          <w:tab w:val="num" w:pos="0"/>
        </w:tabs>
        <w:ind w:left="720" w:hanging="360"/>
      </w:pPr>
      <w:rPr>
        <w:rFonts w:ascii="Wingdings 2" w:hAnsi="Wingdings 2"/>
      </w:rPr>
    </w:lvl>
  </w:abstractNum>
  <w:abstractNum w:abstractNumId="4">
    <w:nsid w:val="00000005"/>
    <w:multiLevelType w:val="multilevel"/>
    <w:tmpl w:val="00000005"/>
    <w:name w:val="WW8Num15"/>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0000006"/>
    <w:multiLevelType w:val="multilevel"/>
    <w:tmpl w:val="00000006"/>
    <w:lvl w:ilvl="0">
      <w:start w:val="1"/>
      <w:numFmt w:val="bullet"/>
      <w:lvlText w:val=""/>
      <w:lvlJc w:val="left"/>
      <w:pPr>
        <w:tabs>
          <w:tab w:val="num" w:pos="707"/>
        </w:tabs>
        <w:ind w:left="707" w:hanging="283"/>
      </w:pPr>
      <w:rPr>
        <w:rFonts w:ascii="Symbol" w:hAnsi="Symbol" w:cs="Cambria"/>
      </w:rPr>
    </w:lvl>
    <w:lvl w:ilvl="1">
      <w:start w:val="1"/>
      <w:numFmt w:val="bullet"/>
      <w:lvlText w:val=""/>
      <w:lvlJc w:val="left"/>
      <w:pPr>
        <w:tabs>
          <w:tab w:val="num" w:pos="1414"/>
        </w:tabs>
        <w:ind w:left="1414" w:hanging="283"/>
      </w:pPr>
      <w:rPr>
        <w:rFonts w:ascii="Symbol" w:hAnsi="Symbol" w:cs="Cambria"/>
      </w:rPr>
    </w:lvl>
    <w:lvl w:ilvl="2">
      <w:start w:val="1"/>
      <w:numFmt w:val="bullet"/>
      <w:lvlText w:val=""/>
      <w:lvlJc w:val="left"/>
      <w:pPr>
        <w:tabs>
          <w:tab w:val="num" w:pos="2121"/>
        </w:tabs>
        <w:ind w:left="2121" w:hanging="283"/>
      </w:pPr>
      <w:rPr>
        <w:rFonts w:ascii="Symbol" w:hAnsi="Symbol" w:cs="Cambria"/>
      </w:rPr>
    </w:lvl>
    <w:lvl w:ilvl="3">
      <w:start w:val="1"/>
      <w:numFmt w:val="bullet"/>
      <w:lvlText w:val=""/>
      <w:lvlJc w:val="left"/>
      <w:pPr>
        <w:tabs>
          <w:tab w:val="num" w:pos="2828"/>
        </w:tabs>
        <w:ind w:left="2828" w:hanging="283"/>
      </w:pPr>
      <w:rPr>
        <w:rFonts w:ascii="Symbol" w:hAnsi="Symbol" w:cs="Cambria"/>
      </w:rPr>
    </w:lvl>
    <w:lvl w:ilvl="4">
      <w:start w:val="1"/>
      <w:numFmt w:val="bullet"/>
      <w:lvlText w:val=""/>
      <w:lvlJc w:val="left"/>
      <w:pPr>
        <w:tabs>
          <w:tab w:val="num" w:pos="3535"/>
        </w:tabs>
        <w:ind w:left="3535" w:hanging="283"/>
      </w:pPr>
      <w:rPr>
        <w:rFonts w:ascii="Symbol" w:hAnsi="Symbol" w:cs="Cambria"/>
      </w:rPr>
    </w:lvl>
    <w:lvl w:ilvl="5">
      <w:start w:val="1"/>
      <w:numFmt w:val="bullet"/>
      <w:lvlText w:val=""/>
      <w:lvlJc w:val="left"/>
      <w:pPr>
        <w:tabs>
          <w:tab w:val="num" w:pos="4242"/>
        </w:tabs>
        <w:ind w:left="4242" w:hanging="283"/>
      </w:pPr>
      <w:rPr>
        <w:rFonts w:ascii="Symbol" w:hAnsi="Symbol" w:cs="Cambria"/>
      </w:rPr>
    </w:lvl>
    <w:lvl w:ilvl="6">
      <w:start w:val="1"/>
      <w:numFmt w:val="bullet"/>
      <w:lvlText w:val=""/>
      <w:lvlJc w:val="left"/>
      <w:pPr>
        <w:tabs>
          <w:tab w:val="num" w:pos="4949"/>
        </w:tabs>
        <w:ind w:left="4949" w:hanging="283"/>
      </w:pPr>
      <w:rPr>
        <w:rFonts w:ascii="Symbol" w:hAnsi="Symbol" w:cs="Cambria"/>
      </w:rPr>
    </w:lvl>
    <w:lvl w:ilvl="7">
      <w:start w:val="1"/>
      <w:numFmt w:val="bullet"/>
      <w:lvlText w:val=""/>
      <w:lvlJc w:val="left"/>
      <w:pPr>
        <w:tabs>
          <w:tab w:val="num" w:pos="5656"/>
        </w:tabs>
        <w:ind w:left="5656" w:hanging="283"/>
      </w:pPr>
      <w:rPr>
        <w:rFonts w:ascii="Symbol" w:hAnsi="Symbol" w:cs="Cambria"/>
      </w:rPr>
    </w:lvl>
    <w:lvl w:ilvl="8">
      <w:start w:val="1"/>
      <w:numFmt w:val="bullet"/>
      <w:lvlText w:val=""/>
      <w:lvlJc w:val="left"/>
      <w:pPr>
        <w:tabs>
          <w:tab w:val="num" w:pos="6363"/>
        </w:tabs>
        <w:ind w:left="6363" w:hanging="283"/>
      </w:pPr>
      <w:rPr>
        <w:rFonts w:ascii="Symbol" w:hAnsi="Symbol" w:cs="Cambria"/>
      </w:rPr>
    </w:lvl>
  </w:abstractNum>
  <w:abstractNum w:abstractNumId="6">
    <w:nsid w:val="00000007"/>
    <w:multiLevelType w:val="multilevel"/>
    <w:tmpl w:val="00000007"/>
    <w:name w:val="WW8Num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
    <w:nsid w:val="00000008"/>
    <w:multiLevelType w:val="multilevel"/>
    <w:tmpl w:val="00000008"/>
    <w:name w:val="WW8Num7"/>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8">
    <w:nsid w:val="00000009"/>
    <w:multiLevelType w:val="multilevel"/>
    <w:tmpl w:val="00000009"/>
    <w:name w:val="WW8Num8"/>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nsid w:val="006B341E"/>
    <w:multiLevelType w:val="multilevel"/>
    <w:tmpl w:val="00000003"/>
    <w:lvl w:ilvl="0">
      <w:start w:val="1"/>
      <w:numFmt w:val="decimal"/>
      <w:lvlText w:val="%1."/>
      <w:lvlJc w:val="left"/>
      <w:pPr>
        <w:tabs>
          <w:tab w:val="num" w:pos="283"/>
        </w:tabs>
        <w:ind w:left="283"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nsid w:val="01985E39"/>
    <w:multiLevelType w:val="multilevel"/>
    <w:tmpl w:val="1BB8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38A054B"/>
    <w:multiLevelType w:val="multilevel"/>
    <w:tmpl w:val="789EA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A1460F"/>
    <w:multiLevelType w:val="hybridMultilevel"/>
    <w:tmpl w:val="3DD21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Aria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Arial"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5C931EF"/>
    <w:multiLevelType w:val="hybridMultilevel"/>
    <w:tmpl w:val="55C4B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60631DF"/>
    <w:multiLevelType w:val="multilevel"/>
    <w:tmpl w:val="DFF66FC2"/>
    <w:lvl w:ilvl="0">
      <w:numFmt w:val="bullet"/>
      <w:lvlText w:val="•"/>
      <w:lvlJc w:val="left"/>
      <w:pPr>
        <w:ind w:left="707" w:hanging="283"/>
      </w:pPr>
      <w:rPr>
        <w:rFonts w:ascii="OpenSymbol" w:eastAsia="OpenSymbol" w:hAnsi="OpenSymbol" w:cs="Cambria"/>
      </w:rPr>
    </w:lvl>
    <w:lvl w:ilvl="1">
      <w:numFmt w:val="bullet"/>
      <w:lvlText w:val="•"/>
      <w:lvlJc w:val="left"/>
      <w:pPr>
        <w:ind w:left="1414" w:hanging="283"/>
      </w:pPr>
      <w:rPr>
        <w:rFonts w:ascii="OpenSymbol" w:eastAsia="OpenSymbol" w:hAnsi="OpenSymbol" w:cs="Cambria"/>
      </w:rPr>
    </w:lvl>
    <w:lvl w:ilvl="2">
      <w:numFmt w:val="bullet"/>
      <w:lvlText w:val="•"/>
      <w:lvlJc w:val="left"/>
      <w:pPr>
        <w:ind w:left="2121" w:hanging="283"/>
      </w:pPr>
      <w:rPr>
        <w:rFonts w:ascii="OpenSymbol" w:eastAsia="OpenSymbol" w:hAnsi="OpenSymbol" w:cs="Cambria"/>
      </w:rPr>
    </w:lvl>
    <w:lvl w:ilvl="3">
      <w:numFmt w:val="bullet"/>
      <w:lvlText w:val="•"/>
      <w:lvlJc w:val="left"/>
      <w:pPr>
        <w:ind w:left="2828" w:hanging="283"/>
      </w:pPr>
      <w:rPr>
        <w:rFonts w:ascii="OpenSymbol" w:eastAsia="OpenSymbol" w:hAnsi="OpenSymbol" w:cs="Cambria"/>
      </w:rPr>
    </w:lvl>
    <w:lvl w:ilvl="4">
      <w:numFmt w:val="bullet"/>
      <w:lvlText w:val="•"/>
      <w:lvlJc w:val="left"/>
      <w:pPr>
        <w:ind w:left="3535" w:hanging="283"/>
      </w:pPr>
      <w:rPr>
        <w:rFonts w:ascii="OpenSymbol" w:eastAsia="OpenSymbol" w:hAnsi="OpenSymbol" w:cs="Cambria"/>
      </w:rPr>
    </w:lvl>
    <w:lvl w:ilvl="5">
      <w:numFmt w:val="bullet"/>
      <w:lvlText w:val="•"/>
      <w:lvlJc w:val="left"/>
      <w:pPr>
        <w:ind w:left="4242" w:hanging="283"/>
      </w:pPr>
      <w:rPr>
        <w:rFonts w:ascii="OpenSymbol" w:eastAsia="OpenSymbol" w:hAnsi="OpenSymbol" w:cs="Cambria"/>
      </w:rPr>
    </w:lvl>
    <w:lvl w:ilvl="6">
      <w:numFmt w:val="bullet"/>
      <w:lvlText w:val="•"/>
      <w:lvlJc w:val="left"/>
      <w:pPr>
        <w:ind w:left="4949" w:hanging="283"/>
      </w:pPr>
      <w:rPr>
        <w:rFonts w:ascii="OpenSymbol" w:eastAsia="OpenSymbol" w:hAnsi="OpenSymbol" w:cs="Cambria"/>
      </w:rPr>
    </w:lvl>
    <w:lvl w:ilvl="7">
      <w:numFmt w:val="bullet"/>
      <w:lvlText w:val="•"/>
      <w:lvlJc w:val="left"/>
      <w:pPr>
        <w:ind w:left="5656" w:hanging="283"/>
      </w:pPr>
      <w:rPr>
        <w:rFonts w:ascii="OpenSymbol" w:eastAsia="OpenSymbol" w:hAnsi="OpenSymbol" w:cs="Cambria"/>
      </w:rPr>
    </w:lvl>
    <w:lvl w:ilvl="8">
      <w:numFmt w:val="bullet"/>
      <w:lvlText w:val="•"/>
      <w:lvlJc w:val="left"/>
      <w:pPr>
        <w:ind w:left="6363" w:hanging="283"/>
      </w:pPr>
      <w:rPr>
        <w:rFonts w:ascii="OpenSymbol" w:eastAsia="OpenSymbol" w:hAnsi="OpenSymbol" w:cs="Cambria"/>
      </w:rPr>
    </w:lvl>
  </w:abstractNum>
  <w:abstractNum w:abstractNumId="15">
    <w:nsid w:val="08FD0BD1"/>
    <w:multiLevelType w:val="hybridMultilevel"/>
    <w:tmpl w:val="12C6A7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Aria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Arial"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4554157"/>
    <w:multiLevelType w:val="hybridMultilevel"/>
    <w:tmpl w:val="CC72E310"/>
    <w:lvl w:ilvl="0" w:tplc="0419000F">
      <w:start w:val="1"/>
      <w:numFmt w:val="decimal"/>
      <w:lvlText w:val="%1."/>
      <w:lvlJc w:val="left"/>
      <w:pPr>
        <w:ind w:left="1144" w:hanging="360"/>
      </w:pPr>
    </w:lvl>
    <w:lvl w:ilvl="1" w:tplc="04190019">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7">
    <w:nsid w:val="17572A30"/>
    <w:multiLevelType w:val="multilevel"/>
    <w:tmpl w:val="6B8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1D108D"/>
    <w:multiLevelType w:val="hybridMultilevel"/>
    <w:tmpl w:val="4C409A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Aria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Arial"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9A15BEF"/>
    <w:multiLevelType w:val="hybridMultilevel"/>
    <w:tmpl w:val="3D02FAF4"/>
    <w:lvl w:ilvl="0" w:tplc="BF024A20">
      <w:start w:val="1"/>
      <w:numFmt w:val="decimal"/>
      <w:lvlText w:val="%1."/>
      <w:lvlJc w:val="left"/>
      <w:pPr>
        <w:ind w:left="1144" w:hanging="360"/>
      </w:pPr>
      <w:rPr>
        <w:rFonts w:ascii="Times New Roman" w:hAnsi="Times New Roman"/>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0">
    <w:nsid w:val="19D001AA"/>
    <w:multiLevelType w:val="multilevel"/>
    <w:tmpl w:val="00000003"/>
    <w:lvl w:ilvl="0">
      <w:start w:val="1"/>
      <w:numFmt w:val="decimal"/>
      <w:lvlText w:val="%1."/>
      <w:lvlJc w:val="left"/>
      <w:pPr>
        <w:tabs>
          <w:tab w:val="num" w:pos="283"/>
        </w:tabs>
        <w:ind w:left="283"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nsid w:val="1AD515A2"/>
    <w:multiLevelType w:val="hybridMultilevel"/>
    <w:tmpl w:val="4A947252"/>
    <w:lvl w:ilvl="0" w:tplc="663EE9A0">
      <w:start w:val="1"/>
      <w:numFmt w:val="bullet"/>
      <w:lvlText w:val="-"/>
      <w:lvlJc w:val="left"/>
      <w:pPr>
        <w:ind w:left="720" w:hanging="360"/>
      </w:pPr>
      <w:rPr>
        <w:rFonts w:ascii="Times New Roman" w:eastAsia="Times-Roman" w:hAnsi="Times New Roman" w:cs="Times New Roman" w:hint="default"/>
      </w:rPr>
    </w:lvl>
    <w:lvl w:ilvl="1" w:tplc="04190003" w:tentative="1">
      <w:start w:val="1"/>
      <w:numFmt w:val="bullet"/>
      <w:lvlText w:val="o"/>
      <w:lvlJc w:val="left"/>
      <w:pPr>
        <w:ind w:left="1440" w:hanging="360"/>
      </w:pPr>
      <w:rPr>
        <w:rFonts w:ascii="Courier New" w:hAnsi="Courier New" w:cs="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Symbo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Symbol"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1E2B1A01"/>
    <w:multiLevelType w:val="multilevel"/>
    <w:tmpl w:val="BDC4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51717A"/>
    <w:multiLevelType w:val="multilevel"/>
    <w:tmpl w:val="47E48628"/>
    <w:lvl w:ilvl="0">
      <w:start w:val="1"/>
      <w:numFmt w:val="bullet"/>
      <w:lvlText w:val=""/>
      <w:lvlJc w:val="left"/>
      <w:pPr>
        <w:tabs>
          <w:tab w:val="num" w:pos="707"/>
        </w:tabs>
        <w:ind w:left="707" w:hanging="283"/>
      </w:pPr>
      <w:rPr>
        <w:rFonts w:ascii="Symbol" w:hAnsi="Symbol" w:hint="default"/>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nsid w:val="24C5565B"/>
    <w:multiLevelType w:val="hybridMultilevel"/>
    <w:tmpl w:val="6A48C568"/>
    <w:lvl w:ilvl="0" w:tplc="041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D335A4"/>
    <w:multiLevelType w:val="hybridMultilevel"/>
    <w:tmpl w:val="17A20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Aria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Arial"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6FA0313"/>
    <w:multiLevelType w:val="hybridMultilevel"/>
    <w:tmpl w:val="4E186C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Aria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Arial"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8E756C0"/>
    <w:multiLevelType w:val="multilevel"/>
    <w:tmpl w:val="9470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BC571FB"/>
    <w:multiLevelType w:val="hybridMultilevel"/>
    <w:tmpl w:val="E4845E6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CA6D55"/>
    <w:multiLevelType w:val="multilevel"/>
    <w:tmpl w:val="35FE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CFA2A3C"/>
    <w:multiLevelType w:val="hybridMultilevel"/>
    <w:tmpl w:val="FAD8BB5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2FBC0163"/>
    <w:multiLevelType w:val="multilevel"/>
    <w:tmpl w:val="AD7E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12227B"/>
    <w:multiLevelType w:val="hybridMultilevel"/>
    <w:tmpl w:val="2C1C7262"/>
    <w:lvl w:ilvl="0" w:tplc="AA9CB28C">
      <w:start w:val="1"/>
      <w:numFmt w:val="bullet"/>
      <w:pStyle w:val="a"/>
      <w:lvlText w:val=""/>
      <w:lvlJc w:val="left"/>
      <w:pPr>
        <w:ind w:left="786" w:hanging="360"/>
      </w:pPr>
      <w:rPr>
        <w:rFonts w:ascii="Symbol" w:hAnsi="Symbol" w:hint="default"/>
      </w:rPr>
    </w:lvl>
    <w:lvl w:ilvl="1" w:tplc="04190003" w:tentative="1">
      <w:start w:val="1"/>
      <w:numFmt w:val="bullet"/>
      <w:lvlText w:val="o"/>
      <w:lvlJc w:val="left"/>
      <w:pPr>
        <w:ind w:left="2007" w:hanging="360"/>
      </w:pPr>
      <w:rPr>
        <w:rFonts w:ascii="Courier New" w:hAnsi="Courier New" w:cs="Aria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Arial"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Arial"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44313C8C"/>
    <w:multiLevelType w:val="multilevel"/>
    <w:tmpl w:val="337A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DE5FC9"/>
    <w:multiLevelType w:val="hybridMultilevel"/>
    <w:tmpl w:val="C25A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C563E6"/>
    <w:multiLevelType w:val="hybridMultilevel"/>
    <w:tmpl w:val="61543916"/>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Symbol"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Symbol"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Symbol" w:hint="default"/>
      </w:rPr>
    </w:lvl>
    <w:lvl w:ilvl="8" w:tplc="04190005" w:tentative="1">
      <w:start w:val="1"/>
      <w:numFmt w:val="bullet"/>
      <w:lvlText w:val=""/>
      <w:lvlJc w:val="left"/>
      <w:pPr>
        <w:ind w:left="6534" w:hanging="360"/>
      </w:pPr>
      <w:rPr>
        <w:rFonts w:ascii="Wingdings" w:hAnsi="Wingdings" w:hint="default"/>
      </w:rPr>
    </w:lvl>
  </w:abstractNum>
  <w:abstractNum w:abstractNumId="36">
    <w:nsid w:val="50A05870"/>
    <w:multiLevelType w:val="multilevel"/>
    <w:tmpl w:val="1E0A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5D57C9"/>
    <w:multiLevelType w:val="multilevel"/>
    <w:tmpl w:val="00000003"/>
    <w:lvl w:ilvl="0">
      <w:start w:val="1"/>
      <w:numFmt w:val="decimal"/>
      <w:lvlText w:val="%1."/>
      <w:lvlJc w:val="left"/>
      <w:pPr>
        <w:tabs>
          <w:tab w:val="num" w:pos="283"/>
        </w:tabs>
        <w:ind w:left="283"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
    <w:nsid w:val="55E154A9"/>
    <w:multiLevelType w:val="multilevel"/>
    <w:tmpl w:val="353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A00BCD"/>
    <w:multiLevelType w:val="hybridMultilevel"/>
    <w:tmpl w:val="EA067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Aria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Arial"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A6A5BDD"/>
    <w:multiLevelType w:val="multilevel"/>
    <w:tmpl w:val="ECA2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0BA13DA"/>
    <w:multiLevelType w:val="hybridMultilevel"/>
    <w:tmpl w:val="68D0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F149F2"/>
    <w:multiLevelType w:val="hybridMultilevel"/>
    <w:tmpl w:val="27A65148"/>
    <w:lvl w:ilvl="0" w:tplc="1666B21E">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3">
    <w:nsid w:val="6D8D0E3A"/>
    <w:multiLevelType w:val="multilevel"/>
    <w:tmpl w:val="0AD02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4605B8C"/>
    <w:multiLevelType w:val="hybridMultilevel"/>
    <w:tmpl w:val="C980C65E"/>
    <w:lvl w:ilvl="0" w:tplc="1666B21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Aria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Aria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Arial"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78D55EA8"/>
    <w:multiLevelType w:val="multilevel"/>
    <w:tmpl w:val="00000003"/>
    <w:lvl w:ilvl="0">
      <w:start w:val="1"/>
      <w:numFmt w:val="decimal"/>
      <w:lvlText w:val="%1."/>
      <w:lvlJc w:val="left"/>
      <w:pPr>
        <w:tabs>
          <w:tab w:val="num" w:pos="283"/>
        </w:tabs>
        <w:ind w:left="283"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6">
    <w:nsid w:val="7BBF15F9"/>
    <w:multiLevelType w:val="multilevel"/>
    <w:tmpl w:val="34807C2C"/>
    <w:lvl w:ilvl="0">
      <w:numFmt w:val="bullet"/>
      <w:lvlText w:val="•"/>
      <w:lvlJc w:val="left"/>
      <w:pPr>
        <w:ind w:left="707" w:hanging="283"/>
      </w:pPr>
      <w:rPr>
        <w:rFonts w:ascii="OpenSymbol" w:eastAsia="OpenSymbol" w:hAnsi="OpenSymbol" w:cs="Cambria"/>
      </w:rPr>
    </w:lvl>
    <w:lvl w:ilvl="1">
      <w:numFmt w:val="bullet"/>
      <w:lvlText w:val="•"/>
      <w:lvlJc w:val="left"/>
      <w:pPr>
        <w:ind w:left="1414" w:hanging="283"/>
      </w:pPr>
      <w:rPr>
        <w:rFonts w:ascii="OpenSymbol" w:eastAsia="OpenSymbol" w:hAnsi="OpenSymbol" w:cs="Cambria"/>
      </w:rPr>
    </w:lvl>
    <w:lvl w:ilvl="2">
      <w:numFmt w:val="bullet"/>
      <w:lvlText w:val="•"/>
      <w:lvlJc w:val="left"/>
      <w:pPr>
        <w:ind w:left="2121" w:hanging="283"/>
      </w:pPr>
      <w:rPr>
        <w:rFonts w:ascii="OpenSymbol" w:eastAsia="OpenSymbol" w:hAnsi="OpenSymbol" w:cs="Cambria"/>
      </w:rPr>
    </w:lvl>
    <w:lvl w:ilvl="3">
      <w:numFmt w:val="bullet"/>
      <w:lvlText w:val="•"/>
      <w:lvlJc w:val="left"/>
      <w:pPr>
        <w:ind w:left="2828" w:hanging="283"/>
      </w:pPr>
      <w:rPr>
        <w:rFonts w:ascii="OpenSymbol" w:eastAsia="OpenSymbol" w:hAnsi="OpenSymbol" w:cs="Cambria"/>
      </w:rPr>
    </w:lvl>
    <w:lvl w:ilvl="4">
      <w:numFmt w:val="bullet"/>
      <w:lvlText w:val="•"/>
      <w:lvlJc w:val="left"/>
      <w:pPr>
        <w:ind w:left="3535" w:hanging="283"/>
      </w:pPr>
      <w:rPr>
        <w:rFonts w:ascii="OpenSymbol" w:eastAsia="OpenSymbol" w:hAnsi="OpenSymbol" w:cs="Cambria"/>
      </w:rPr>
    </w:lvl>
    <w:lvl w:ilvl="5">
      <w:numFmt w:val="bullet"/>
      <w:lvlText w:val="•"/>
      <w:lvlJc w:val="left"/>
      <w:pPr>
        <w:ind w:left="4242" w:hanging="283"/>
      </w:pPr>
      <w:rPr>
        <w:rFonts w:ascii="OpenSymbol" w:eastAsia="OpenSymbol" w:hAnsi="OpenSymbol" w:cs="Cambria"/>
      </w:rPr>
    </w:lvl>
    <w:lvl w:ilvl="6">
      <w:numFmt w:val="bullet"/>
      <w:lvlText w:val="•"/>
      <w:lvlJc w:val="left"/>
      <w:pPr>
        <w:ind w:left="4949" w:hanging="283"/>
      </w:pPr>
      <w:rPr>
        <w:rFonts w:ascii="OpenSymbol" w:eastAsia="OpenSymbol" w:hAnsi="OpenSymbol" w:cs="Cambria"/>
      </w:rPr>
    </w:lvl>
    <w:lvl w:ilvl="7">
      <w:numFmt w:val="bullet"/>
      <w:lvlText w:val="•"/>
      <w:lvlJc w:val="left"/>
      <w:pPr>
        <w:ind w:left="5656" w:hanging="283"/>
      </w:pPr>
      <w:rPr>
        <w:rFonts w:ascii="OpenSymbol" w:eastAsia="OpenSymbol" w:hAnsi="OpenSymbol" w:cs="Cambria"/>
      </w:rPr>
    </w:lvl>
    <w:lvl w:ilvl="8">
      <w:numFmt w:val="bullet"/>
      <w:lvlText w:val="•"/>
      <w:lvlJc w:val="left"/>
      <w:pPr>
        <w:ind w:left="6363" w:hanging="283"/>
      </w:pPr>
      <w:rPr>
        <w:rFonts w:ascii="OpenSymbol" w:eastAsia="OpenSymbol" w:hAnsi="OpenSymbol" w:cs="Cambria"/>
      </w:rPr>
    </w:lvl>
  </w:abstractNum>
  <w:abstractNum w:abstractNumId="47">
    <w:nsid w:val="7D5571B6"/>
    <w:multiLevelType w:val="multilevel"/>
    <w:tmpl w:val="5D2E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14"/>
  </w:num>
  <w:num w:numId="3">
    <w:abstractNumId w:val="43"/>
  </w:num>
  <w:num w:numId="4">
    <w:abstractNumId w:val="47"/>
  </w:num>
  <w:num w:numId="5">
    <w:abstractNumId w:val="11"/>
  </w:num>
  <w:num w:numId="6">
    <w:abstractNumId w:val="40"/>
  </w:num>
  <w:num w:numId="7">
    <w:abstractNumId w:val="31"/>
  </w:num>
  <w:num w:numId="8">
    <w:abstractNumId w:val="34"/>
  </w:num>
  <w:num w:numId="9">
    <w:abstractNumId w:val="41"/>
  </w:num>
  <w:num w:numId="10">
    <w:abstractNumId w:val="33"/>
  </w:num>
  <w:num w:numId="11">
    <w:abstractNumId w:val="35"/>
  </w:num>
  <w:num w:numId="12">
    <w:abstractNumId w:val="21"/>
  </w:num>
  <w:num w:numId="13">
    <w:abstractNumId w:val="28"/>
  </w:num>
  <w:num w:numId="14">
    <w:abstractNumId w:val="0"/>
  </w:num>
  <w:num w:numId="15">
    <w:abstractNumId w:val="1"/>
  </w:num>
  <w:num w:numId="16">
    <w:abstractNumId w:val="2"/>
  </w:num>
  <w:num w:numId="17">
    <w:abstractNumId w:val="12"/>
  </w:num>
  <w:num w:numId="18">
    <w:abstractNumId w:val="18"/>
  </w:num>
  <w:num w:numId="19">
    <w:abstractNumId w:val="25"/>
  </w:num>
  <w:num w:numId="20">
    <w:abstractNumId w:val="15"/>
  </w:num>
  <w:num w:numId="21">
    <w:abstractNumId w:val="44"/>
  </w:num>
  <w:num w:numId="22">
    <w:abstractNumId w:val="39"/>
  </w:num>
  <w:num w:numId="23">
    <w:abstractNumId w:val="24"/>
  </w:num>
  <w:num w:numId="24">
    <w:abstractNumId w:val="23"/>
  </w:num>
  <w:num w:numId="25">
    <w:abstractNumId w:val="26"/>
  </w:num>
  <w:num w:numId="26">
    <w:abstractNumId w:val="19"/>
  </w:num>
  <w:num w:numId="27">
    <w:abstractNumId w:val="16"/>
  </w:num>
  <w:num w:numId="28">
    <w:abstractNumId w:val="5"/>
  </w:num>
  <w:num w:numId="29">
    <w:abstractNumId w:val="32"/>
  </w:num>
  <w:num w:numId="30">
    <w:abstractNumId w:val="42"/>
  </w:num>
  <w:num w:numId="31">
    <w:abstractNumId w:val="9"/>
  </w:num>
  <w:num w:numId="32">
    <w:abstractNumId w:val="37"/>
  </w:num>
  <w:num w:numId="33">
    <w:abstractNumId w:val="20"/>
  </w:num>
  <w:num w:numId="34">
    <w:abstractNumId w:val="45"/>
  </w:num>
  <w:num w:numId="35">
    <w:abstractNumId w:val="38"/>
  </w:num>
  <w:num w:numId="36">
    <w:abstractNumId w:val="3"/>
  </w:num>
  <w:num w:numId="37">
    <w:abstractNumId w:val="4"/>
  </w:num>
  <w:num w:numId="38">
    <w:abstractNumId w:val="10"/>
  </w:num>
  <w:num w:numId="39">
    <w:abstractNumId w:val="29"/>
  </w:num>
  <w:num w:numId="40">
    <w:abstractNumId w:val="22"/>
  </w:num>
  <w:num w:numId="41">
    <w:abstractNumId w:val="27"/>
  </w:num>
  <w:num w:numId="42">
    <w:abstractNumId w:val="17"/>
  </w:num>
  <w:num w:numId="43">
    <w:abstractNumId w:val="36"/>
  </w:num>
  <w:num w:numId="44">
    <w:abstractNumId w:val="13"/>
  </w:num>
  <w:num w:numId="45">
    <w:abstractNumId w:val="30"/>
  </w:num>
  <w:num w:numId="46">
    <w:abstractNumId w:val="6"/>
  </w:num>
  <w:num w:numId="47">
    <w:abstractNumId w:val="7"/>
  </w:num>
  <w:num w:numId="4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characterSpacingControl w:val="doNotCompress"/>
  <w:footnotePr>
    <w:footnote w:id="-1"/>
    <w:footnote w:id="0"/>
  </w:footnotePr>
  <w:endnotePr>
    <w:endnote w:id="-1"/>
    <w:endnote w:id="0"/>
  </w:endnotePr>
  <w:compat/>
  <w:rsids>
    <w:rsidRoot w:val="0034522F"/>
    <w:rsid w:val="00002D86"/>
    <w:rsid w:val="00022D73"/>
    <w:rsid w:val="000230ED"/>
    <w:rsid w:val="00036034"/>
    <w:rsid w:val="00042D59"/>
    <w:rsid w:val="00044A1C"/>
    <w:rsid w:val="00055BDF"/>
    <w:rsid w:val="000B0598"/>
    <w:rsid w:val="000D0A60"/>
    <w:rsid w:val="000D222B"/>
    <w:rsid w:val="000D29AA"/>
    <w:rsid w:val="000D4C9B"/>
    <w:rsid w:val="001A7F3E"/>
    <w:rsid w:val="00235E8C"/>
    <w:rsid w:val="002A021A"/>
    <w:rsid w:val="002A1162"/>
    <w:rsid w:val="002F366B"/>
    <w:rsid w:val="00313E57"/>
    <w:rsid w:val="00320F9B"/>
    <w:rsid w:val="0034522F"/>
    <w:rsid w:val="003616E5"/>
    <w:rsid w:val="00373712"/>
    <w:rsid w:val="00391AA0"/>
    <w:rsid w:val="003A1655"/>
    <w:rsid w:val="003D1D6F"/>
    <w:rsid w:val="003D6871"/>
    <w:rsid w:val="003F0065"/>
    <w:rsid w:val="00440BB5"/>
    <w:rsid w:val="00455664"/>
    <w:rsid w:val="004C44FF"/>
    <w:rsid w:val="004E1F69"/>
    <w:rsid w:val="004E578D"/>
    <w:rsid w:val="004E6C2E"/>
    <w:rsid w:val="004E6E06"/>
    <w:rsid w:val="005173A4"/>
    <w:rsid w:val="00521DE3"/>
    <w:rsid w:val="00524435"/>
    <w:rsid w:val="00540C1E"/>
    <w:rsid w:val="00577F4C"/>
    <w:rsid w:val="005A0885"/>
    <w:rsid w:val="005B1F92"/>
    <w:rsid w:val="006079A6"/>
    <w:rsid w:val="00615178"/>
    <w:rsid w:val="00647C6C"/>
    <w:rsid w:val="00651D07"/>
    <w:rsid w:val="006D166E"/>
    <w:rsid w:val="006F37E2"/>
    <w:rsid w:val="00706D1E"/>
    <w:rsid w:val="0071208C"/>
    <w:rsid w:val="00715BD6"/>
    <w:rsid w:val="00720001"/>
    <w:rsid w:val="007A4FF2"/>
    <w:rsid w:val="008165BE"/>
    <w:rsid w:val="008608F1"/>
    <w:rsid w:val="00883B3A"/>
    <w:rsid w:val="0089239F"/>
    <w:rsid w:val="008960FD"/>
    <w:rsid w:val="008B02C8"/>
    <w:rsid w:val="008C4071"/>
    <w:rsid w:val="0097465E"/>
    <w:rsid w:val="00980379"/>
    <w:rsid w:val="009B0721"/>
    <w:rsid w:val="00A32D28"/>
    <w:rsid w:val="00A43CF4"/>
    <w:rsid w:val="00AB0737"/>
    <w:rsid w:val="00B1586F"/>
    <w:rsid w:val="00B16F32"/>
    <w:rsid w:val="00B21374"/>
    <w:rsid w:val="00B53742"/>
    <w:rsid w:val="00B967B2"/>
    <w:rsid w:val="00BB3A01"/>
    <w:rsid w:val="00BB7B53"/>
    <w:rsid w:val="00BC7BF6"/>
    <w:rsid w:val="00BF2A23"/>
    <w:rsid w:val="00C21EA5"/>
    <w:rsid w:val="00C31DDC"/>
    <w:rsid w:val="00C47132"/>
    <w:rsid w:val="00CA089F"/>
    <w:rsid w:val="00CB1A76"/>
    <w:rsid w:val="00CD1B73"/>
    <w:rsid w:val="00D2500B"/>
    <w:rsid w:val="00D4568F"/>
    <w:rsid w:val="00D90D53"/>
    <w:rsid w:val="00DD041B"/>
    <w:rsid w:val="00DD086E"/>
    <w:rsid w:val="00E135BE"/>
    <w:rsid w:val="00E178DC"/>
    <w:rsid w:val="00E31DF5"/>
    <w:rsid w:val="00E54A92"/>
    <w:rsid w:val="00E55692"/>
    <w:rsid w:val="00E57F49"/>
    <w:rsid w:val="00E75B69"/>
    <w:rsid w:val="00E80235"/>
    <w:rsid w:val="00E81E46"/>
    <w:rsid w:val="00EA2ABE"/>
    <w:rsid w:val="00ED4C96"/>
    <w:rsid w:val="00ED5B2D"/>
    <w:rsid w:val="00F03269"/>
    <w:rsid w:val="00F318A5"/>
    <w:rsid w:val="00F33BC5"/>
    <w:rsid w:val="00F92710"/>
    <w:rsid w:val="00FA3CCD"/>
    <w:rsid w:val="00FB5C49"/>
    <w:rsid w:val="00FC508B"/>
  </w:rsids>
  <m:mathPr>
    <m:mathFont m:val="TimesNewRomanPSMT"/>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caption" w:qFormat="1"/>
    <w:lsdException w:name="Title" w:qFormat="1"/>
    <w:lsdException w:name="Subtitle" w:qFormat="1"/>
    <w:lsdException w:name="Strong" w:uiPriority="22" w:qFormat="1"/>
    <w:lsdException w:name="Normal (Web)" w:uiPriority="99"/>
    <w:lsdException w:name="No List" w:uiPriority="99"/>
    <w:lsdException w:name="Balloon Text" w:uiPriority="99"/>
    <w:lsdException w:name="No Spacing" w:uiPriority="1" w:qFormat="1"/>
    <w:lsdException w:name="List Paragraph" w:uiPriority="34" w:qFormat="1"/>
  </w:latentStyles>
  <w:style w:type="paragraph" w:default="1" w:styleId="Normal">
    <w:name w:val="Normal"/>
    <w:qFormat/>
    <w:rsid w:val="00524435"/>
  </w:style>
  <w:style w:type="paragraph" w:styleId="Heading1">
    <w:name w:val="heading 1"/>
    <w:basedOn w:val="Normal"/>
    <w:next w:val="Normal"/>
    <w:link w:val="Heading1Char"/>
    <w:qFormat/>
    <w:rsid w:val="00647C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47C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77F4C"/>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qFormat/>
    <w:rsid w:val="00455664"/>
    <w:pPr>
      <w:keepNext/>
      <w:keepLines/>
      <w:spacing w:before="200" w:after="0" w:line="240" w:lineRule="auto"/>
      <w:outlineLvl w:val="3"/>
    </w:pPr>
    <w:rPr>
      <w:rFonts w:ascii="Arial" w:eastAsia="Times New Roman" w:hAnsi="Arial" w:cs="Times New Roman"/>
      <w:b/>
      <w:bCs/>
      <w:i/>
      <w:iCs/>
      <w:color w:val="4F81BD"/>
      <w:sz w:val="20"/>
      <w:szCs w:val="20"/>
      <w:lang/>
    </w:rPr>
  </w:style>
  <w:style w:type="paragraph" w:styleId="Heading5">
    <w:name w:val="heading 5"/>
    <w:basedOn w:val="Normal"/>
    <w:next w:val="Normal"/>
    <w:link w:val="Heading5Char"/>
    <w:qFormat/>
    <w:rsid w:val="00455664"/>
    <w:pPr>
      <w:spacing w:before="240" w:after="60" w:line="240" w:lineRule="auto"/>
      <w:outlineLvl w:val="4"/>
    </w:pPr>
    <w:rPr>
      <w:rFonts w:ascii="Calibri" w:eastAsia="Times New Roman" w:hAnsi="Calibri" w:cs="Times New Roman"/>
      <w:b/>
      <w:bCs/>
      <w:i/>
      <w:iCs/>
      <w:sz w:val="26"/>
      <w:szCs w:val="26"/>
      <w:lang/>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7C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47C6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77F4C"/>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rsid w:val="00455664"/>
    <w:rPr>
      <w:rFonts w:ascii="Arial" w:eastAsia="Times New Roman" w:hAnsi="Arial" w:cs="Times New Roman"/>
      <w:b/>
      <w:bCs/>
      <w:i/>
      <w:iCs/>
      <w:color w:val="4F81BD"/>
      <w:sz w:val="20"/>
      <w:szCs w:val="20"/>
      <w:lang/>
    </w:rPr>
  </w:style>
  <w:style w:type="character" w:customStyle="1" w:styleId="Heading5Char">
    <w:name w:val="Heading 5 Char"/>
    <w:basedOn w:val="DefaultParagraphFont"/>
    <w:link w:val="Heading5"/>
    <w:rsid w:val="00455664"/>
    <w:rPr>
      <w:rFonts w:ascii="Calibri" w:eastAsia="Times New Roman" w:hAnsi="Calibri" w:cs="Times New Roman"/>
      <w:b/>
      <w:bCs/>
      <w:i/>
      <w:iCs/>
      <w:sz w:val="26"/>
      <w:szCs w:val="26"/>
      <w:lang/>
    </w:rPr>
  </w:style>
  <w:style w:type="paragraph" w:styleId="BalloonText">
    <w:name w:val="Balloon Text"/>
    <w:basedOn w:val="Normal"/>
    <w:link w:val="BalloonTextChar"/>
    <w:uiPriority w:val="99"/>
    <w:unhideWhenUsed/>
    <w:rsid w:val="003452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4522F"/>
    <w:rPr>
      <w:rFonts w:ascii="Tahoma" w:hAnsi="Tahoma" w:cs="Tahoma"/>
      <w:sz w:val="16"/>
      <w:szCs w:val="16"/>
    </w:rPr>
  </w:style>
  <w:style w:type="paragraph" w:customStyle="1" w:styleId="Textbody">
    <w:name w:val="Text body"/>
    <w:basedOn w:val="Normal"/>
    <w:rsid w:val="00002D86"/>
    <w:pPr>
      <w:widowControl w:val="0"/>
      <w:suppressAutoHyphens/>
      <w:autoSpaceDN w:val="0"/>
      <w:spacing w:after="120" w:line="240" w:lineRule="auto"/>
      <w:textAlignment w:val="baseline"/>
    </w:pPr>
    <w:rPr>
      <w:rFonts w:ascii="Times New Roman" w:eastAsia="Droid Sans Fallback" w:hAnsi="Times New Roman" w:cs="Lohit Hindi"/>
      <w:kern w:val="3"/>
      <w:sz w:val="24"/>
      <w:szCs w:val="24"/>
      <w:lang w:eastAsia="zh-CN" w:bidi="hi-IN"/>
    </w:rPr>
  </w:style>
  <w:style w:type="paragraph" w:styleId="Header">
    <w:name w:val="header"/>
    <w:basedOn w:val="Normal"/>
    <w:link w:val="HeaderChar"/>
    <w:unhideWhenUsed/>
    <w:rsid w:val="00391AA0"/>
    <w:pPr>
      <w:tabs>
        <w:tab w:val="center" w:pos="4677"/>
        <w:tab w:val="right" w:pos="9355"/>
      </w:tabs>
      <w:spacing w:after="0" w:line="240" w:lineRule="auto"/>
    </w:pPr>
  </w:style>
  <w:style w:type="character" w:customStyle="1" w:styleId="HeaderChar">
    <w:name w:val="Header Char"/>
    <w:basedOn w:val="DefaultParagraphFont"/>
    <w:link w:val="Header"/>
    <w:rsid w:val="00391AA0"/>
  </w:style>
  <w:style w:type="paragraph" w:styleId="Footer">
    <w:name w:val="footer"/>
    <w:basedOn w:val="Normal"/>
    <w:link w:val="FooterChar"/>
    <w:unhideWhenUsed/>
    <w:rsid w:val="00391AA0"/>
    <w:pPr>
      <w:tabs>
        <w:tab w:val="center" w:pos="4677"/>
        <w:tab w:val="right" w:pos="9355"/>
      </w:tabs>
      <w:spacing w:after="0" w:line="240" w:lineRule="auto"/>
    </w:pPr>
  </w:style>
  <w:style w:type="character" w:customStyle="1" w:styleId="FooterChar">
    <w:name w:val="Footer Char"/>
    <w:basedOn w:val="DefaultParagraphFont"/>
    <w:link w:val="Footer"/>
    <w:rsid w:val="00391AA0"/>
  </w:style>
  <w:style w:type="character" w:styleId="Hyperlink">
    <w:name w:val="Hyperlink"/>
    <w:basedOn w:val="DefaultParagraphFont"/>
    <w:unhideWhenUsed/>
    <w:rsid w:val="00577F4C"/>
    <w:rPr>
      <w:color w:val="0000FF"/>
      <w:u w:val="single"/>
    </w:rPr>
  </w:style>
  <w:style w:type="paragraph" w:styleId="NormalWeb">
    <w:name w:val="Normal (Web)"/>
    <w:basedOn w:val="Normal"/>
    <w:uiPriority w:val="99"/>
    <w:unhideWhenUsed/>
    <w:rsid w:val="00577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NoSpacing">
    <w:name w:val="No Spacing"/>
    <w:uiPriority w:val="1"/>
    <w:qFormat/>
    <w:rsid w:val="00577F4C"/>
    <w:pPr>
      <w:spacing w:after="0" w:line="240" w:lineRule="auto"/>
    </w:pPr>
    <w:rPr>
      <w:sz w:val="24"/>
    </w:rPr>
  </w:style>
  <w:style w:type="character" w:customStyle="1" w:styleId="apple-converted-space">
    <w:name w:val="apple-converted-space"/>
    <w:basedOn w:val="DefaultParagraphFont"/>
    <w:rsid w:val="00577F4C"/>
  </w:style>
  <w:style w:type="paragraph" w:styleId="ListParagraph">
    <w:name w:val="List Paragraph"/>
    <w:basedOn w:val="Normal"/>
    <w:uiPriority w:val="34"/>
    <w:qFormat/>
    <w:rsid w:val="00577F4C"/>
    <w:pPr>
      <w:ind w:left="720"/>
      <w:contextualSpacing/>
    </w:pPr>
    <w:rPr>
      <w:sz w:val="24"/>
    </w:rPr>
  </w:style>
  <w:style w:type="paragraph" w:styleId="BodyText">
    <w:name w:val="Body Text"/>
    <w:basedOn w:val="Normal"/>
    <w:link w:val="BodyTextChar"/>
    <w:rsid w:val="00883B3A"/>
    <w:pPr>
      <w:widowControl w:val="0"/>
      <w:suppressAutoHyphens/>
      <w:spacing w:after="120" w:line="240" w:lineRule="auto"/>
    </w:pPr>
    <w:rPr>
      <w:rFonts w:ascii="Times New Roman" w:eastAsia="Droid Sans Fallback" w:hAnsi="Times New Roman" w:cs="Lohit Hindi"/>
      <w:kern w:val="1"/>
      <w:sz w:val="20"/>
      <w:szCs w:val="20"/>
      <w:lang w:eastAsia="zh-CN" w:bidi="hi-IN"/>
    </w:rPr>
  </w:style>
  <w:style w:type="character" w:customStyle="1" w:styleId="BodyTextChar">
    <w:name w:val="Body Text Char"/>
    <w:basedOn w:val="DefaultParagraphFont"/>
    <w:link w:val="BodyText"/>
    <w:rsid w:val="00883B3A"/>
    <w:rPr>
      <w:rFonts w:ascii="Times New Roman" w:eastAsia="Droid Sans Fallback" w:hAnsi="Times New Roman" w:cs="Lohit Hindi"/>
      <w:kern w:val="1"/>
      <w:sz w:val="20"/>
      <w:szCs w:val="20"/>
      <w:lang w:eastAsia="zh-CN" w:bidi="hi-IN"/>
    </w:rPr>
  </w:style>
  <w:style w:type="character" w:styleId="Strong">
    <w:name w:val="Strong"/>
    <w:uiPriority w:val="22"/>
    <w:qFormat/>
    <w:rsid w:val="00883B3A"/>
    <w:rPr>
      <w:b/>
      <w:bCs/>
    </w:rPr>
  </w:style>
  <w:style w:type="paragraph" w:customStyle="1" w:styleId="a0">
    <w:name w:val="основной"/>
    <w:basedOn w:val="BodyText"/>
    <w:link w:val="a1"/>
    <w:qFormat/>
    <w:rsid w:val="00455664"/>
    <w:pPr>
      <w:ind w:firstLine="567"/>
      <w:jc w:val="both"/>
    </w:pPr>
    <w:rPr>
      <w:sz w:val="22"/>
      <w:szCs w:val="22"/>
    </w:rPr>
  </w:style>
  <w:style w:type="character" w:customStyle="1" w:styleId="a1">
    <w:name w:val="основной Знак"/>
    <w:link w:val="a0"/>
    <w:rsid w:val="00455664"/>
    <w:rPr>
      <w:rFonts w:ascii="Times New Roman" w:eastAsia="Droid Sans Fallback" w:hAnsi="Times New Roman" w:cs="Lohit Hindi"/>
      <w:kern w:val="1"/>
      <w:lang w:eastAsia="zh-CN" w:bidi="hi-IN"/>
    </w:rPr>
  </w:style>
  <w:style w:type="paragraph" w:customStyle="1" w:styleId="a2">
    <w:name w:val="!!_текст_основной"/>
    <w:link w:val="a3"/>
    <w:rsid w:val="00455664"/>
    <w:pPr>
      <w:spacing w:after="0" w:line="360" w:lineRule="auto"/>
      <w:ind w:firstLine="709"/>
      <w:jc w:val="both"/>
    </w:pPr>
    <w:rPr>
      <w:rFonts w:ascii="Times New Roman" w:eastAsia="Times New Roman" w:hAnsi="Times New Roman" w:cs="Times New Roman"/>
      <w:color w:val="000000"/>
      <w:sz w:val="28"/>
      <w:szCs w:val="28"/>
      <w:lang w:eastAsia="ru-RU"/>
    </w:rPr>
  </w:style>
  <w:style w:type="character" w:customStyle="1" w:styleId="a3">
    <w:name w:val="!!_текст_основной Знак"/>
    <w:link w:val="a2"/>
    <w:rsid w:val="00455664"/>
    <w:rPr>
      <w:rFonts w:ascii="Times New Roman" w:eastAsia="Times New Roman" w:hAnsi="Times New Roman" w:cs="Times New Roman"/>
      <w:color w:val="000000"/>
      <w:sz w:val="28"/>
      <w:szCs w:val="28"/>
      <w:lang w:eastAsia="ru-RU"/>
    </w:rPr>
  </w:style>
  <w:style w:type="paragraph" w:customStyle="1" w:styleId="a4">
    <w:name w:val="[Основной абзац]"/>
    <w:basedOn w:val="Normal"/>
    <w:uiPriority w:val="99"/>
    <w:rsid w:val="00455664"/>
    <w:pPr>
      <w:autoSpaceDE w:val="0"/>
      <w:autoSpaceDN w:val="0"/>
      <w:adjustRightInd w:val="0"/>
      <w:spacing w:after="0" w:line="288" w:lineRule="auto"/>
      <w:textAlignment w:val="center"/>
    </w:pPr>
    <w:rPr>
      <w:rFonts w:ascii="Minion Pro" w:eastAsia="Times New Roman" w:hAnsi="Minion Pro" w:cs="Minion Pro"/>
      <w:color w:val="000000"/>
      <w:sz w:val="24"/>
      <w:szCs w:val="24"/>
    </w:rPr>
  </w:style>
  <w:style w:type="paragraph" w:customStyle="1" w:styleId="a5">
    <w:name w:val="[Без стиля]"/>
    <w:rsid w:val="00455664"/>
    <w:pPr>
      <w:autoSpaceDE w:val="0"/>
      <w:autoSpaceDN w:val="0"/>
      <w:adjustRightInd w:val="0"/>
      <w:spacing w:after="0" w:line="288" w:lineRule="auto"/>
      <w:textAlignment w:val="center"/>
    </w:pPr>
    <w:rPr>
      <w:rFonts w:ascii="Minion Pro" w:eastAsia="Times New Roman" w:hAnsi="Minion Pro" w:cs="Minion Pro"/>
      <w:color w:val="000000"/>
      <w:sz w:val="24"/>
      <w:szCs w:val="24"/>
    </w:rPr>
  </w:style>
  <w:style w:type="paragraph" w:customStyle="1" w:styleId="Default">
    <w:name w:val="Default"/>
    <w:rsid w:val="0045566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Caption">
    <w:name w:val="caption"/>
    <w:basedOn w:val="Normal"/>
    <w:next w:val="Normal"/>
    <w:qFormat/>
    <w:rsid w:val="00455664"/>
    <w:pPr>
      <w:spacing w:line="240" w:lineRule="auto"/>
    </w:pPr>
    <w:rPr>
      <w:rFonts w:ascii="Times New Roman" w:eastAsia="Times New Roman" w:hAnsi="Times New Roman" w:cs="Times New Roman"/>
      <w:b/>
      <w:bCs/>
      <w:color w:val="4F81BD"/>
      <w:sz w:val="18"/>
      <w:szCs w:val="18"/>
    </w:rPr>
  </w:style>
  <w:style w:type="character" w:customStyle="1" w:styleId="a6">
    <w:name w:val="Исходный текст"/>
    <w:rsid w:val="00455664"/>
    <w:rPr>
      <w:rFonts w:ascii="Droid Sans Mono" w:eastAsia="Droid Sans Fallback" w:hAnsi="Droid Sans Mono" w:cs="Lohit Hindi"/>
    </w:rPr>
  </w:style>
  <w:style w:type="paragraph" w:customStyle="1" w:styleId="a7">
    <w:name w:val="Содержимое таблицы"/>
    <w:basedOn w:val="Normal"/>
    <w:link w:val="a8"/>
    <w:rsid w:val="00455664"/>
    <w:pPr>
      <w:widowControl w:val="0"/>
      <w:suppressLineNumbers/>
      <w:suppressAutoHyphens/>
      <w:spacing w:after="0" w:line="240" w:lineRule="auto"/>
    </w:pPr>
    <w:rPr>
      <w:rFonts w:ascii="Times New Roman" w:eastAsia="Droid Sans Fallback" w:hAnsi="Times New Roman" w:cs="Lohit Hindi"/>
      <w:kern w:val="1"/>
      <w:sz w:val="24"/>
      <w:szCs w:val="24"/>
      <w:lang w:eastAsia="zh-CN" w:bidi="hi-IN"/>
    </w:rPr>
  </w:style>
  <w:style w:type="character" w:customStyle="1" w:styleId="a8">
    <w:name w:val="Содержимое таблицы Знак"/>
    <w:link w:val="a7"/>
    <w:rsid w:val="00455664"/>
    <w:rPr>
      <w:rFonts w:ascii="Times New Roman" w:eastAsia="Droid Sans Fallback" w:hAnsi="Times New Roman" w:cs="Lohit Hindi"/>
      <w:kern w:val="1"/>
      <w:sz w:val="24"/>
      <w:szCs w:val="24"/>
      <w:lang w:eastAsia="zh-CN" w:bidi="hi-IN"/>
    </w:rPr>
  </w:style>
  <w:style w:type="paragraph" w:customStyle="1" w:styleId="a9">
    <w:name w:val="Заголовок таблицы"/>
    <w:basedOn w:val="a7"/>
    <w:rsid w:val="00455664"/>
    <w:pPr>
      <w:jc w:val="center"/>
    </w:pPr>
    <w:rPr>
      <w:b/>
      <w:bCs/>
    </w:rPr>
  </w:style>
  <w:style w:type="paragraph" w:customStyle="1" w:styleId="1">
    <w:name w:val="Указатель1"/>
    <w:basedOn w:val="Normal"/>
    <w:rsid w:val="00455664"/>
    <w:pPr>
      <w:widowControl w:val="0"/>
      <w:suppressLineNumbers/>
      <w:suppressAutoHyphens/>
      <w:spacing w:after="0" w:line="240" w:lineRule="auto"/>
    </w:pPr>
    <w:rPr>
      <w:rFonts w:ascii="Times New Roman" w:eastAsia="Droid Sans Fallback" w:hAnsi="Times New Roman" w:cs="Lohit Hindi"/>
      <w:kern w:val="1"/>
      <w:sz w:val="24"/>
      <w:szCs w:val="24"/>
      <w:lang w:eastAsia="zh-CN" w:bidi="hi-IN"/>
    </w:rPr>
  </w:style>
  <w:style w:type="paragraph" w:customStyle="1" w:styleId="10">
    <w:name w:val="Заг1"/>
    <w:basedOn w:val="a2"/>
    <w:link w:val="11"/>
    <w:qFormat/>
    <w:rsid w:val="00455664"/>
    <w:pPr>
      <w:ind w:firstLine="0"/>
    </w:pPr>
    <w:rPr>
      <w:rFonts w:eastAsia="Helvetica-Bold"/>
      <w:b/>
      <w:lang/>
    </w:rPr>
  </w:style>
  <w:style w:type="character" w:customStyle="1" w:styleId="11">
    <w:name w:val="Заг1 Знак"/>
    <w:link w:val="10"/>
    <w:rsid w:val="00455664"/>
    <w:rPr>
      <w:rFonts w:ascii="Times New Roman" w:eastAsia="Helvetica-Bold" w:hAnsi="Times New Roman" w:cs="Times New Roman"/>
      <w:b/>
      <w:color w:val="000000"/>
      <w:sz w:val="28"/>
      <w:szCs w:val="28"/>
      <w:lang/>
    </w:rPr>
  </w:style>
  <w:style w:type="paragraph" w:customStyle="1" w:styleId="2">
    <w:name w:val="заголовок 2"/>
    <w:basedOn w:val="Normal"/>
    <w:link w:val="20"/>
    <w:qFormat/>
    <w:rsid w:val="00455664"/>
    <w:pPr>
      <w:autoSpaceDE w:val="0"/>
      <w:autoSpaceDN w:val="0"/>
      <w:adjustRightInd w:val="0"/>
      <w:spacing w:after="0" w:line="240" w:lineRule="auto"/>
      <w:jc w:val="both"/>
    </w:pPr>
    <w:rPr>
      <w:rFonts w:ascii="Times New Roman" w:eastAsia="Helvetica-BoldOblique" w:hAnsi="Times New Roman" w:cs="Times New Roman"/>
      <w:b/>
      <w:bCs/>
      <w:i/>
      <w:iCs/>
      <w:sz w:val="24"/>
      <w:szCs w:val="24"/>
      <w:lang/>
    </w:rPr>
  </w:style>
  <w:style w:type="character" w:customStyle="1" w:styleId="20">
    <w:name w:val="заголовок 2 Знак"/>
    <w:link w:val="2"/>
    <w:rsid w:val="00455664"/>
    <w:rPr>
      <w:rFonts w:ascii="Times New Roman" w:eastAsia="Helvetica-BoldOblique" w:hAnsi="Times New Roman" w:cs="Times New Roman"/>
      <w:b/>
      <w:bCs/>
      <w:i/>
      <w:iCs/>
      <w:sz w:val="24"/>
      <w:szCs w:val="24"/>
      <w:lang/>
    </w:rPr>
  </w:style>
  <w:style w:type="paragraph" w:customStyle="1" w:styleId="aa">
    <w:name w:val="программа"/>
    <w:basedOn w:val="a7"/>
    <w:link w:val="a"/>
    <w:qFormat/>
    <w:rsid w:val="00455664"/>
    <w:rPr>
      <w:rFonts w:ascii="Arial" w:hAnsi="Arial" w:cs="Arial"/>
      <w:b/>
      <w:sz w:val="18"/>
      <w:szCs w:val="18"/>
      <w:lang w:val="en-US"/>
    </w:rPr>
  </w:style>
  <w:style w:type="character" w:customStyle="1" w:styleId="a">
    <w:name w:val="программа Знак"/>
    <w:link w:val="aa"/>
    <w:rsid w:val="00455664"/>
    <w:rPr>
      <w:rFonts w:ascii="Arial" w:eastAsia="Droid Sans Fallback" w:hAnsi="Arial" w:cs="Arial"/>
      <w:b/>
      <w:kern w:val="1"/>
      <w:sz w:val="18"/>
      <w:szCs w:val="18"/>
      <w:lang w:val="en-US" w:eastAsia="zh-CN" w:bidi="hi-IN"/>
    </w:rPr>
  </w:style>
  <w:style w:type="paragraph" w:customStyle="1" w:styleId="ab">
    <w:name w:val="маркер"/>
    <w:basedOn w:val="a0"/>
    <w:link w:val="ac"/>
    <w:qFormat/>
    <w:rsid w:val="00455664"/>
    <w:pPr>
      <w:numPr>
        <w:numId w:val="29"/>
      </w:numPr>
      <w:ind w:left="709" w:hanging="142"/>
    </w:pPr>
    <w:rPr>
      <w:rFonts w:eastAsia="Times-Roman" w:cs="Times New Roman"/>
    </w:rPr>
  </w:style>
  <w:style w:type="character" w:customStyle="1" w:styleId="ac">
    <w:name w:val="маркер Знак"/>
    <w:link w:val="ab"/>
    <w:rsid w:val="00455664"/>
    <w:rPr>
      <w:rFonts w:ascii="Times New Roman" w:eastAsia="Times-Roman" w:hAnsi="Times New Roman" w:cs="Times New Roman"/>
      <w:kern w:val="1"/>
      <w:lang w:eastAsia="zh-CN" w:bidi="hi-IN"/>
    </w:rPr>
  </w:style>
  <w:style w:type="character" w:customStyle="1" w:styleId="12">
    <w:name w:val="Заголовок 1 Знак2"/>
    <w:uiPriority w:val="9"/>
    <w:rsid w:val="00455664"/>
    <w:rPr>
      <w:rFonts w:ascii="Cambria" w:eastAsia="Times New Roman" w:hAnsi="Cambria" w:cs="Times New Roman"/>
      <w:b/>
      <w:bCs/>
      <w:kern w:val="32"/>
      <w:sz w:val="32"/>
      <w:szCs w:val="32"/>
    </w:rPr>
  </w:style>
  <w:style w:type="paragraph" w:styleId="Title">
    <w:name w:val="Title"/>
    <w:basedOn w:val="Normal"/>
    <w:next w:val="Normal"/>
    <w:link w:val="TitleChar"/>
    <w:qFormat/>
    <w:rsid w:val="00455664"/>
    <w:pPr>
      <w:spacing w:before="240" w:after="60" w:line="240" w:lineRule="auto"/>
      <w:jc w:val="center"/>
      <w:outlineLvl w:val="0"/>
    </w:pPr>
    <w:rPr>
      <w:rFonts w:ascii="Cambria" w:eastAsia="Times New Roman" w:hAnsi="Cambria" w:cs="Times New Roman"/>
      <w:b/>
      <w:bCs/>
      <w:kern w:val="28"/>
      <w:sz w:val="32"/>
      <w:szCs w:val="32"/>
      <w:lang w:val="en-US" w:bidi="en-US"/>
    </w:rPr>
  </w:style>
  <w:style w:type="character" w:customStyle="1" w:styleId="TitleChar">
    <w:name w:val="Title Char"/>
    <w:basedOn w:val="DefaultParagraphFont"/>
    <w:link w:val="Title"/>
    <w:rsid w:val="00455664"/>
    <w:rPr>
      <w:rFonts w:ascii="Cambria" w:eastAsia="Times New Roman" w:hAnsi="Cambria" w:cs="Times New Roman"/>
      <w:b/>
      <w:bCs/>
      <w:kern w:val="28"/>
      <w:sz w:val="32"/>
      <w:szCs w:val="32"/>
      <w:lang w:val="en-US" w:bidi="en-US"/>
    </w:rPr>
  </w:style>
  <w:style w:type="paragraph" w:styleId="BodyText2">
    <w:name w:val="Body Text 2"/>
    <w:basedOn w:val="Normal"/>
    <w:link w:val="BodyText2Char"/>
    <w:rsid w:val="00455664"/>
    <w:pPr>
      <w:spacing w:after="120" w:line="480" w:lineRule="auto"/>
    </w:pPr>
    <w:rPr>
      <w:rFonts w:ascii="Calibri" w:eastAsia="Times New Roman" w:hAnsi="Calibri" w:cs="Times New Roman"/>
      <w:sz w:val="24"/>
      <w:szCs w:val="24"/>
      <w:lang w:val="en-US" w:bidi="en-US"/>
    </w:rPr>
  </w:style>
  <w:style w:type="character" w:customStyle="1" w:styleId="BodyText2Char">
    <w:name w:val="Body Text 2 Char"/>
    <w:basedOn w:val="DefaultParagraphFont"/>
    <w:link w:val="BodyText2"/>
    <w:rsid w:val="00455664"/>
    <w:rPr>
      <w:rFonts w:ascii="Calibri" w:eastAsia="Times New Roman" w:hAnsi="Calibri" w:cs="Times New Roman"/>
      <w:sz w:val="24"/>
      <w:szCs w:val="24"/>
      <w:lang w:val="en-US" w:bidi="en-US"/>
    </w:rPr>
  </w:style>
  <w:style w:type="table" w:styleId="TableGrid">
    <w:name w:val="Table Grid"/>
    <w:basedOn w:val="TableNormal"/>
    <w:rsid w:val="00540C1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5z0">
    <w:name w:val="WW8Num5z0"/>
    <w:rsid w:val="008B02C8"/>
    <w:rPr>
      <w:rFonts w:ascii="OpenSymbol" w:eastAsia="OpenSymbol" w:hAnsi="OpenSymbol"/>
    </w:rPr>
  </w:style>
  <w:style w:type="character" w:customStyle="1" w:styleId="WW8Num6z0">
    <w:name w:val="WW8Num6z0"/>
    <w:rsid w:val="008B02C8"/>
    <w:rPr>
      <w:rFonts w:ascii="Times New Roman" w:eastAsia="Times-Roman" w:hAnsi="Times New Roman" w:cs="Times New Roman"/>
    </w:rPr>
  </w:style>
  <w:style w:type="character" w:customStyle="1" w:styleId="WW8Num6z1">
    <w:name w:val="WW8Num6z1"/>
    <w:rsid w:val="008B02C8"/>
    <w:rPr>
      <w:rFonts w:ascii="Courier New" w:hAnsi="Courier New" w:cs="Arial"/>
    </w:rPr>
  </w:style>
  <w:style w:type="character" w:customStyle="1" w:styleId="WW8Num6z2">
    <w:name w:val="WW8Num6z2"/>
    <w:rsid w:val="008B02C8"/>
    <w:rPr>
      <w:rFonts w:ascii="Wingdings" w:hAnsi="Wingdings"/>
    </w:rPr>
  </w:style>
  <w:style w:type="character" w:customStyle="1" w:styleId="WW8Num6z3">
    <w:name w:val="WW8Num6z3"/>
    <w:rsid w:val="008B02C8"/>
    <w:rPr>
      <w:rFonts w:ascii="Symbol" w:hAnsi="Symbol"/>
    </w:rPr>
  </w:style>
  <w:style w:type="character" w:customStyle="1" w:styleId="WW8Num7z0">
    <w:name w:val="WW8Num7z0"/>
    <w:rsid w:val="008B02C8"/>
    <w:rPr>
      <w:rFonts w:ascii="Symbol" w:hAnsi="Symbol"/>
      <w:sz w:val="20"/>
    </w:rPr>
  </w:style>
  <w:style w:type="character" w:customStyle="1" w:styleId="WW8Num7z1">
    <w:name w:val="WW8Num7z1"/>
    <w:rsid w:val="008B02C8"/>
    <w:rPr>
      <w:rFonts w:ascii="Courier New" w:hAnsi="Courier New"/>
      <w:sz w:val="20"/>
    </w:rPr>
  </w:style>
  <w:style w:type="character" w:customStyle="1" w:styleId="WW8Num7z2">
    <w:name w:val="WW8Num7z2"/>
    <w:rsid w:val="008B02C8"/>
    <w:rPr>
      <w:rFonts w:ascii="Wingdings" w:hAnsi="Wingdings"/>
      <w:sz w:val="20"/>
    </w:rPr>
  </w:style>
  <w:style w:type="character" w:customStyle="1" w:styleId="WW8Num8z0">
    <w:name w:val="WW8Num8z0"/>
    <w:rsid w:val="008B02C8"/>
    <w:rPr>
      <w:rFonts w:ascii="Symbol" w:hAnsi="Symbol"/>
      <w:sz w:val="20"/>
    </w:rPr>
  </w:style>
  <w:style w:type="character" w:customStyle="1" w:styleId="WW8Num8z1">
    <w:name w:val="WW8Num8z1"/>
    <w:rsid w:val="008B02C8"/>
    <w:rPr>
      <w:rFonts w:ascii="Courier New" w:hAnsi="Courier New"/>
      <w:sz w:val="20"/>
    </w:rPr>
  </w:style>
  <w:style w:type="character" w:customStyle="1" w:styleId="WW8Num8z2">
    <w:name w:val="WW8Num8z2"/>
    <w:rsid w:val="008B02C8"/>
    <w:rPr>
      <w:rFonts w:ascii="Wingdings" w:hAnsi="Wingdings"/>
      <w:sz w:val="20"/>
    </w:rPr>
  </w:style>
  <w:style w:type="character" w:customStyle="1" w:styleId="WW8Num9z0">
    <w:name w:val="WW8Num9z0"/>
    <w:rsid w:val="008B02C8"/>
    <w:rPr>
      <w:rFonts w:ascii="Symbol" w:hAnsi="Symbol"/>
    </w:rPr>
  </w:style>
  <w:style w:type="character" w:customStyle="1" w:styleId="WW8Num9z1">
    <w:name w:val="WW8Num9z1"/>
    <w:rsid w:val="008B02C8"/>
    <w:rPr>
      <w:rFonts w:ascii="Courier New" w:hAnsi="Courier New" w:cs="Arial"/>
    </w:rPr>
  </w:style>
  <w:style w:type="character" w:customStyle="1" w:styleId="WW8Num9z2">
    <w:name w:val="WW8Num9z2"/>
    <w:rsid w:val="008B02C8"/>
    <w:rPr>
      <w:rFonts w:ascii="Wingdings" w:hAnsi="Wingdings"/>
    </w:rPr>
  </w:style>
  <w:style w:type="character" w:customStyle="1" w:styleId="WW8Num10z0">
    <w:name w:val="WW8Num10z0"/>
    <w:rsid w:val="008B02C8"/>
    <w:rPr>
      <w:rFonts w:ascii="Symbol" w:hAnsi="Symbol"/>
    </w:rPr>
  </w:style>
  <w:style w:type="character" w:customStyle="1" w:styleId="WW8Num10z1">
    <w:name w:val="WW8Num10z1"/>
    <w:rsid w:val="008B02C8"/>
    <w:rPr>
      <w:rFonts w:ascii="Courier New" w:hAnsi="Courier New" w:cs="Arial"/>
    </w:rPr>
  </w:style>
  <w:style w:type="character" w:customStyle="1" w:styleId="WW8Num10z2">
    <w:name w:val="WW8Num10z2"/>
    <w:rsid w:val="008B02C8"/>
    <w:rPr>
      <w:rFonts w:ascii="Wingdings" w:hAnsi="Wingdings"/>
    </w:rPr>
  </w:style>
  <w:style w:type="character" w:customStyle="1" w:styleId="WW8Num11z0">
    <w:name w:val="WW8Num11z0"/>
    <w:rsid w:val="008B02C8"/>
    <w:rPr>
      <w:rFonts w:ascii="Symbol" w:hAnsi="Symbol"/>
      <w:sz w:val="20"/>
    </w:rPr>
  </w:style>
  <w:style w:type="character" w:customStyle="1" w:styleId="WW8Num11z1">
    <w:name w:val="WW8Num11z1"/>
    <w:rsid w:val="008B02C8"/>
    <w:rPr>
      <w:rFonts w:ascii="Courier New" w:hAnsi="Courier New"/>
      <w:sz w:val="20"/>
    </w:rPr>
  </w:style>
  <w:style w:type="character" w:customStyle="1" w:styleId="WW8Num11z2">
    <w:name w:val="WW8Num11z2"/>
    <w:rsid w:val="008B02C8"/>
    <w:rPr>
      <w:rFonts w:ascii="Wingdings" w:hAnsi="Wingdings"/>
      <w:sz w:val="20"/>
    </w:rPr>
  </w:style>
  <w:style w:type="character" w:customStyle="1" w:styleId="WW8Num12z0">
    <w:name w:val="WW8Num12z0"/>
    <w:rsid w:val="008B02C8"/>
    <w:rPr>
      <w:rFonts w:ascii="Symbol" w:hAnsi="Symbol"/>
      <w:sz w:val="20"/>
    </w:rPr>
  </w:style>
  <w:style w:type="character" w:customStyle="1" w:styleId="WW8Num12z1">
    <w:name w:val="WW8Num12z1"/>
    <w:rsid w:val="008B02C8"/>
    <w:rPr>
      <w:rFonts w:ascii="Courier New" w:hAnsi="Courier New"/>
      <w:sz w:val="20"/>
    </w:rPr>
  </w:style>
  <w:style w:type="character" w:customStyle="1" w:styleId="WW8Num12z2">
    <w:name w:val="WW8Num12z2"/>
    <w:rsid w:val="008B02C8"/>
    <w:rPr>
      <w:rFonts w:ascii="Wingdings" w:hAnsi="Wingdings"/>
      <w:sz w:val="20"/>
    </w:rPr>
  </w:style>
  <w:style w:type="character" w:customStyle="1" w:styleId="WW8Num14z0">
    <w:name w:val="WW8Num14z0"/>
    <w:rsid w:val="008B02C8"/>
    <w:rPr>
      <w:rFonts w:ascii="Symbol" w:hAnsi="Symbol"/>
    </w:rPr>
  </w:style>
  <w:style w:type="character" w:customStyle="1" w:styleId="WW8Num14z1">
    <w:name w:val="WW8Num14z1"/>
    <w:rsid w:val="008B02C8"/>
    <w:rPr>
      <w:rFonts w:ascii="Courier New" w:hAnsi="Courier New" w:cs="Arial"/>
    </w:rPr>
  </w:style>
  <w:style w:type="character" w:customStyle="1" w:styleId="WW8Num14z2">
    <w:name w:val="WW8Num14z2"/>
    <w:rsid w:val="008B02C8"/>
    <w:rPr>
      <w:rFonts w:ascii="Wingdings" w:hAnsi="Wingdings"/>
    </w:rPr>
  </w:style>
  <w:style w:type="character" w:customStyle="1" w:styleId="WW8Num15z1">
    <w:name w:val="WW8Num15z1"/>
    <w:rsid w:val="008B02C8"/>
    <w:rPr>
      <w:rFonts w:ascii="Courier New" w:hAnsi="Courier New"/>
      <w:sz w:val="20"/>
    </w:rPr>
  </w:style>
  <w:style w:type="character" w:customStyle="1" w:styleId="WW8Num16z0">
    <w:name w:val="WW8Num16z0"/>
    <w:rsid w:val="008B02C8"/>
    <w:rPr>
      <w:rFonts w:ascii="OpenSymbol" w:eastAsia="OpenSymbol" w:hAnsi="OpenSymbol"/>
    </w:rPr>
  </w:style>
  <w:style w:type="character" w:customStyle="1" w:styleId="WW8Num17z0">
    <w:name w:val="WW8Num17z0"/>
    <w:rsid w:val="008B02C8"/>
    <w:rPr>
      <w:rFonts w:ascii="Symbol" w:hAnsi="Symbol"/>
      <w:sz w:val="20"/>
    </w:rPr>
  </w:style>
  <w:style w:type="character" w:customStyle="1" w:styleId="WW8Num17z1">
    <w:name w:val="WW8Num17z1"/>
    <w:rsid w:val="008B02C8"/>
    <w:rPr>
      <w:rFonts w:ascii="Courier New" w:hAnsi="Courier New"/>
      <w:sz w:val="20"/>
    </w:rPr>
  </w:style>
  <w:style w:type="character" w:customStyle="1" w:styleId="WW8Num17z2">
    <w:name w:val="WW8Num17z2"/>
    <w:rsid w:val="008B02C8"/>
    <w:rPr>
      <w:rFonts w:ascii="Wingdings" w:hAnsi="Wingdings"/>
      <w:sz w:val="20"/>
    </w:rPr>
  </w:style>
  <w:style w:type="character" w:customStyle="1" w:styleId="HTMLCode">
    <w:name w:val="HTML Code"/>
    <w:uiPriority w:val="99"/>
    <w:rsid w:val="008B02C8"/>
    <w:rPr>
      <w:rFonts w:ascii="Courier New" w:eastAsia="Times New Roman" w:hAnsi="Courier New" w:cs="Courier New"/>
      <w:sz w:val="20"/>
      <w:szCs w:val="20"/>
    </w:rPr>
  </w:style>
  <w:style w:type="paragraph" w:customStyle="1" w:styleId="ad">
    <w:name w:val="Заголовок"/>
    <w:basedOn w:val="Normal"/>
    <w:next w:val="BodyText"/>
    <w:rsid w:val="008B02C8"/>
    <w:pPr>
      <w:keepNext/>
      <w:suppressAutoHyphens/>
      <w:spacing w:before="240" w:after="120"/>
    </w:pPr>
    <w:rPr>
      <w:rFonts w:ascii="Arial" w:eastAsia="Microsoft YaHei" w:hAnsi="Arial" w:cs="Mangal"/>
      <w:sz w:val="28"/>
      <w:szCs w:val="28"/>
      <w:lang w:eastAsia="ar-SA"/>
    </w:rPr>
  </w:style>
  <w:style w:type="paragraph" w:styleId="List">
    <w:name w:val="List"/>
    <w:basedOn w:val="BodyText"/>
    <w:rsid w:val="008B02C8"/>
    <w:pPr>
      <w:widowControl/>
      <w:spacing w:line="276" w:lineRule="auto"/>
    </w:pPr>
    <w:rPr>
      <w:rFonts w:ascii="Arial" w:eastAsia="Calibri" w:hAnsi="Arial" w:cs="Mangal"/>
      <w:kern w:val="0"/>
      <w:sz w:val="22"/>
      <w:szCs w:val="22"/>
      <w:lang w:val="ru-RU" w:eastAsia="ar-SA" w:bidi="ar-SA"/>
    </w:rPr>
  </w:style>
  <w:style w:type="paragraph" w:customStyle="1" w:styleId="13">
    <w:name w:val="Название1"/>
    <w:basedOn w:val="Normal"/>
    <w:rsid w:val="008B02C8"/>
    <w:pPr>
      <w:suppressLineNumbers/>
      <w:suppressAutoHyphens/>
      <w:spacing w:before="120" w:after="120"/>
    </w:pPr>
    <w:rPr>
      <w:rFonts w:ascii="Arial" w:eastAsia="Calibri" w:hAnsi="Arial" w:cs="Mangal"/>
      <w:i/>
      <w:iCs/>
      <w:sz w:val="20"/>
      <w:szCs w:val="24"/>
      <w:lang w:eastAsia="ar-SA"/>
    </w:rPr>
  </w:style>
  <w:style w:type="paragraph" w:customStyle="1" w:styleId="img">
    <w:name w:val="img"/>
    <w:basedOn w:val="Normal"/>
    <w:rsid w:val="00FC508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rsid w:val="009B0721"/>
  </w:style>
  <w:style w:type="character" w:customStyle="1" w:styleId="WW8Num1z0">
    <w:name w:val="WW8Num1z0"/>
    <w:rsid w:val="009B0721"/>
    <w:rPr>
      <w:rFonts w:ascii="Symbol" w:hAnsi="Symbol" w:cs="OpenSymbol"/>
    </w:rPr>
  </w:style>
  <w:style w:type="character" w:customStyle="1" w:styleId="WW8Num2z0">
    <w:name w:val="WW8Num2z0"/>
    <w:rsid w:val="009B0721"/>
    <w:rPr>
      <w:rFonts w:ascii="Symbol" w:hAnsi="Symbol" w:cs="OpenSymbol"/>
    </w:rPr>
  </w:style>
  <w:style w:type="character" w:customStyle="1" w:styleId="WW8Num3z0">
    <w:name w:val="WW8Num3z0"/>
    <w:rsid w:val="009B0721"/>
    <w:rPr>
      <w:rFonts w:ascii="Symbol" w:hAnsi="Symbol" w:cs="OpenSymbol"/>
    </w:rPr>
  </w:style>
  <w:style w:type="character" w:customStyle="1" w:styleId="WW8Num4z0">
    <w:name w:val="WW8Num4z0"/>
    <w:rsid w:val="009B0721"/>
    <w:rPr>
      <w:rFonts w:ascii="Symbol" w:hAnsi="Symbol" w:cs="OpenSymbol"/>
    </w:rPr>
  </w:style>
  <w:style w:type="character" w:customStyle="1" w:styleId="WW8Num7z3">
    <w:name w:val="WW8Num7z3"/>
    <w:rsid w:val="009B0721"/>
  </w:style>
  <w:style w:type="character" w:customStyle="1" w:styleId="WW8Num7z4">
    <w:name w:val="WW8Num7z4"/>
    <w:rsid w:val="009B0721"/>
  </w:style>
  <w:style w:type="character" w:customStyle="1" w:styleId="WW8Num7z5">
    <w:name w:val="WW8Num7z5"/>
    <w:rsid w:val="009B0721"/>
  </w:style>
  <w:style w:type="character" w:customStyle="1" w:styleId="WW8Num7z6">
    <w:name w:val="WW8Num7z6"/>
    <w:rsid w:val="009B0721"/>
  </w:style>
  <w:style w:type="character" w:customStyle="1" w:styleId="WW8Num7z7">
    <w:name w:val="WW8Num7z7"/>
    <w:rsid w:val="009B0721"/>
  </w:style>
  <w:style w:type="character" w:customStyle="1" w:styleId="WW8Num7z8">
    <w:name w:val="WW8Num7z8"/>
    <w:rsid w:val="009B0721"/>
  </w:style>
  <w:style w:type="character" w:customStyle="1" w:styleId="SourceText">
    <w:name w:val="Source Text"/>
    <w:rsid w:val="009B0721"/>
    <w:rPr>
      <w:rFonts w:ascii="Liberation Mono" w:eastAsia="Droid Sans Fallback" w:hAnsi="Liberation Mono" w:cs="Liberation Mono"/>
    </w:rPr>
  </w:style>
  <w:style w:type="character" w:customStyle="1" w:styleId="Bullets">
    <w:name w:val="Bullets"/>
    <w:rsid w:val="009B0721"/>
    <w:rPr>
      <w:rFonts w:ascii="OpenSymbol" w:eastAsia="OpenSymbol" w:hAnsi="OpenSymbol" w:cs="OpenSymbol"/>
    </w:rPr>
  </w:style>
  <w:style w:type="paragraph" w:customStyle="1" w:styleId="Heading">
    <w:name w:val="Heading"/>
    <w:basedOn w:val="Normal"/>
    <w:next w:val="BodyText"/>
    <w:rsid w:val="009B0721"/>
    <w:pPr>
      <w:keepNext/>
      <w:widowControl w:val="0"/>
      <w:suppressAutoHyphens/>
      <w:spacing w:before="240" w:after="120" w:line="240" w:lineRule="auto"/>
    </w:pPr>
    <w:rPr>
      <w:rFonts w:ascii="Liberation Sans" w:eastAsia="Droid Sans Fallback" w:hAnsi="Liberation Sans" w:cs="FreeSans"/>
      <w:kern w:val="1"/>
      <w:sz w:val="28"/>
      <w:szCs w:val="28"/>
      <w:lang w:val="en-US" w:eastAsia="zh-CN" w:bidi="hi-IN"/>
    </w:rPr>
  </w:style>
  <w:style w:type="paragraph" w:customStyle="1" w:styleId="Index">
    <w:name w:val="Index"/>
    <w:basedOn w:val="Normal"/>
    <w:rsid w:val="009B0721"/>
    <w:pPr>
      <w:widowControl w:val="0"/>
      <w:suppressLineNumbers/>
      <w:suppressAutoHyphens/>
      <w:spacing w:after="0" w:line="240" w:lineRule="auto"/>
    </w:pPr>
    <w:rPr>
      <w:rFonts w:ascii="Liberation Serif" w:eastAsia="Droid Sans Fallback" w:hAnsi="Liberation Serif" w:cs="FreeSans"/>
      <w:kern w:val="1"/>
      <w:sz w:val="24"/>
      <w:szCs w:val="24"/>
      <w:lang w:val="en-US" w:eastAsia="zh-CN" w:bidi="hi-IN"/>
    </w:rPr>
  </w:style>
  <w:style w:type="paragraph" w:customStyle="1" w:styleId="PreformattedText">
    <w:name w:val="Preformatted Text"/>
    <w:basedOn w:val="Normal"/>
    <w:rsid w:val="009B0721"/>
    <w:pPr>
      <w:widowControl w:val="0"/>
      <w:suppressAutoHyphens/>
      <w:spacing w:after="0" w:line="240" w:lineRule="auto"/>
    </w:pPr>
    <w:rPr>
      <w:rFonts w:ascii="Liberation Mono" w:eastAsia="Droid Sans Fallback" w:hAnsi="Liberation Mono" w:cs="Liberation Mono"/>
      <w:kern w:val="1"/>
      <w:sz w:val="20"/>
      <w:szCs w:val="20"/>
      <w:lang w:val="en-US" w:eastAsia="zh-CN" w:bidi="hi-IN"/>
    </w:rPr>
  </w:style>
  <w:style w:type="paragraph" w:customStyle="1" w:styleId="Quotations">
    <w:name w:val="Quotations"/>
    <w:basedOn w:val="Normal"/>
    <w:rsid w:val="009B0721"/>
    <w:pPr>
      <w:widowControl w:val="0"/>
      <w:suppressAutoHyphens/>
      <w:spacing w:after="283" w:line="240" w:lineRule="auto"/>
      <w:ind w:left="567" w:right="567"/>
    </w:pPr>
    <w:rPr>
      <w:rFonts w:ascii="Liberation Serif" w:eastAsia="Droid Sans Fallback" w:hAnsi="Liberation Serif" w:cs="FreeSans"/>
      <w:kern w:val="1"/>
      <w:sz w:val="24"/>
      <w:szCs w:val="24"/>
      <w:lang w:val="en-US" w:eastAsia="zh-CN" w:bidi="hi-IN"/>
    </w:rPr>
  </w:style>
  <w:style w:type="paragraph" w:styleId="Subtitle">
    <w:name w:val="Subtitle"/>
    <w:basedOn w:val="Heading"/>
    <w:next w:val="BodyText"/>
    <w:link w:val="SubtitleChar"/>
    <w:qFormat/>
    <w:rsid w:val="009B0721"/>
    <w:pPr>
      <w:spacing w:before="60"/>
      <w:jc w:val="center"/>
    </w:pPr>
    <w:rPr>
      <w:sz w:val="36"/>
      <w:szCs w:val="36"/>
    </w:rPr>
  </w:style>
  <w:style w:type="character" w:customStyle="1" w:styleId="SubtitleChar">
    <w:name w:val="Subtitle Char"/>
    <w:basedOn w:val="DefaultParagraphFont"/>
    <w:link w:val="Subtitle"/>
    <w:rsid w:val="009B0721"/>
    <w:rPr>
      <w:rFonts w:ascii="Liberation Sans" w:eastAsia="Droid Sans Fallback" w:hAnsi="Liberation Sans" w:cs="FreeSans"/>
      <w:kern w:val="1"/>
      <w:sz w:val="36"/>
      <w:szCs w:val="36"/>
      <w:lang w:val="en-US" w:eastAsia="zh-CN" w:bidi="hi-IN"/>
    </w:rPr>
  </w:style>
  <w:style w:type="character" w:customStyle="1" w:styleId="WW8Num1z1">
    <w:name w:val="WW8Num1z1"/>
    <w:rsid w:val="009B0721"/>
  </w:style>
  <w:style w:type="character" w:customStyle="1" w:styleId="WW8Num1z2">
    <w:name w:val="WW8Num1z2"/>
    <w:rsid w:val="009B0721"/>
  </w:style>
  <w:style w:type="character" w:customStyle="1" w:styleId="WW8Num1z3">
    <w:name w:val="WW8Num1z3"/>
    <w:rsid w:val="009B0721"/>
  </w:style>
  <w:style w:type="character" w:customStyle="1" w:styleId="WW8Num1z4">
    <w:name w:val="WW8Num1z4"/>
    <w:rsid w:val="009B0721"/>
  </w:style>
  <w:style w:type="character" w:customStyle="1" w:styleId="WW8Num1z5">
    <w:name w:val="WW8Num1z5"/>
    <w:rsid w:val="009B0721"/>
  </w:style>
  <w:style w:type="character" w:customStyle="1" w:styleId="WW8Num1z6">
    <w:name w:val="WW8Num1z6"/>
    <w:rsid w:val="009B0721"/>
  </w:style>
  <w:style w:type="character" w:customStyle="1" w:styleId="WW8Num1z7">
    <w:name w:val="WW8Num1z7"/>
    <w:rsid w:val="009B0721"/>
  </w:style>
  <w:style w:type="character" w:customStyle="1" w:styleId="WW8Num1z8">
    <w:name w:val="WW8Num1z8"/>
    <w:rsid w:val="009B0721"/>
  </w:style>
  <w:style w:type="character" w:customStyle="1" w:styleId="WW8Num8z3">
    <w:name w:val="WW8Num8z3"/>
    <w:rsid w:val="009B0721"/>
  </w:style>
  <w:style w:type="character" w:customStyle="1" w:styleId="WW8Num8z4">
    <w:name w:val="WW8Num8z4"/>
    <w:rsid w:val="009B0721"/>
  </w:style>
  <w:style w:type="character" w:customStyle="1" w:styleId="WW8Num8z5">
    <w:name w:val="WW8Num8z5"/>
    <w:rsid w:val="009B0721"/>
  </w:style>
  <w:style w:type="character" w:customStyle="1" w:styleId="WW8Num8z6">
    <w:name w:val="WW8Num8z6"/>
    <w:rsid w:val="009B0721"/>
  </w:style>
  <w:style w:type="character" w:customStyle="1" w:styleId="WW8Num8z7">
    <w:name w:val="WW8Num8z7"/>
    <w:rsid w:val="009B0721"/>
  </w:style>
  <w:style w:type="character" w:customStyle="1" w:styleId="WW8Num8z8">
    <w:name w:val="WW8Num8z8"/>
    <w:rsid w:val="009B07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47C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47C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77F4C"/>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4522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4522F"/>
    <w:rPr>
      <w:rFonts w:ascii="Tahoma" w:hAnsi="Tahoma" w:cs="Tahoma"/>
      <w:sz w:val="16"/>
      <w:szCs w:val="16"/>
    </w:rPr>
  </w:style>
  <w:style w:type="paragraph" w:customStyle="1" w:styleId="Textbody">
    <w:name w:val="Text body"/>
    <w:basedOn w:val="a"/>
    <w:rsid w:val="00002D86"/>
    <w:pPr>
      <w:widowControl w:val="0"/>
      <w:suppressAutoHyphens/>
      <w:autoSpaceDN w:val="0"/>
      <w:spacing w:after="120" w:line="240" w:lineRule="auto"/>
      <w:textAlignment w:val="baseline"/>
    </w:pPr>
    <w:rPr>
      <w:rFonts w:ascii="Times New Roman" w:eastAsia="Droid Sans Fallback" w:hAnsi="Times New Roman" w:cs="Lohit Hindi"/>
      <w:kern w:val="3"/>
      <w:sz w:val="24"/>
      <w:szCs w:val="24"/>
      <w:lang w:eastAsia="zh-CN" w:bidi="hi-IN"/>
    </w:rPr>
  </w:style>
  <w:style w:type="paragraph" w:styleId="a5">
    <w:name w:val="header"/>
    <w:basedOn w:val="a"/>
    <w:link w:val="a6"/>
    <w:uiPriority w:val="99"/>
    <w:unhideWhenUsed/>
    <w:rsid w:val="00391AA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91AA0"/>
  </w:style>
  <w:style w:type="paragraph" w:styleId="a7">
    <w:name w:val="footer"/>
    <w:basedOn w:val="a"/>
    <w:link w:val="a8"/>
    <w:uiPriority w:val="99"/>
    <w:unhideWhenUsed/>
    <w:rsid w:val="00391AA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91AA0"/>
  </w:style>
  <w:style w:type="character" w:customStyle="1" w:styleId="10">
    <w:name w:val="Заголовок 1 Знак"/>
    <w:basedOn w:val="a0"/>
    <w:link w:val="1"/>
    <w:uiPriority w:val="9"/>
    <w:rsid w:val="00647C6C"/>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647C6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577F4C"/>
    <w:rPr>
      <w:rFonts w:asciiTheme="majorHAnsi" w:eastAsiaTheme="majorEastAsia" w:hAnsiTheme="majorHAnsi" w:cstheme="majorBidi"/>
      <w:b/>
      <w:bCs/>
      <w:color w:val="4F81BD" w:themeColor="accent1"/>
      <w:sz w:val="24"/>
    </w:rPr>
  </w:style>
  <w:style w:type="character" w:styleId="a9">
    <w:name w:val="Hyperlink"/>
    <w:basedOn w:val="a0"/>
    <w:uiPriority w:val="99"/>
    <w:unhideWhenUsed/>
    <w:rsid w:val="00577F4C"/>
    <w:rPr>
      <w:color w:val="0000FF"/>
      <w:u w:val="single"/>
    </w:rPr>
  </w:style>
  <w:style w:type="paragraph" w:styleId="aa">
    <w:name w:val="Normal (Web)"/>
    <w:basedOn w:val="a"/>
    <w:uiPriority w:val="99"/>
    <w:unhideWhenUsed/>
    <w:rsid w:val="00577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 Spacing"/>
    <w:uiPriority w:val="1"/>
    <w:qFormat/>
    <w:rsid w:val="00577F4C"/>
    <w:pPr>
      <w:spacing w:after="0" w:line="240" w:lineRule="auto"/>
    </w:pPr>
    <w:rPr>
      <w:sz w:val="24"/>
    </w:rPr>
  </w:style>
  <w:style w:type="character" w:customStyle="1" w:styleId="apple-converted-space">
    <w:name w:val="apple-converted-space"/>
    <w:basedOn w:val="a0"/>
    <w:rsid w:val="00577F4C"/>
  </w:style>
  <w:style w:type="paragraph" w:styleId="ac">
    <w:name w:val="List Paragraph"/>
    <w:basedOn w:val="a"/>
    <w:uiPriority w:val="34"/>
    <w:qFormat/>
    <w:rsid w:val="00577F4C"/>
    <w:pPr>
      <w:ind w:left="720"/>
      <w:contextualSpacing/>
    </w:pPr>
    <w:rPr>
      <w:sz w:val="24"/>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pp-reference.ru/patterns/structural-patterns/bridge/" TargetMode="External"/><Relationship Id="rId21" Type="http://schemas.openxmlformats.org/officeDocument/2006/relationships/hyperlink" Target="http://cpp-reference.ru/patterns/structural-patterns/composite/" TargetMode="External"/><Relationship Id="rId22" Type="http://schemas.openxmlformats.org/officeDocument/2006/relationships/hyperlink" Target="http://cpp-reference.ru/patterns/structural-patterns/decorator/" TargetMode="External"/><Relationship Id="rId23" Type="http://schemas.openxmlformats.org/officeDocument/2006/relationships/hyperlink" Target="http://cpp-reference.ru/patterns/structural-patterns/facade/" TargetMode="External"/><Relationship Id="rId24" Type="http://schemas.openxmlformats.org/officeDocument/2006/relationships/hyperlink" Target="http://cpp-reference.ru/patterns/structural-patterns/flyweight/" TargetMode="External"/><Relationship Id="rId25" Type="http://schemas.openxmlformats.org/officeDocument/2006/relationships/hyperlink" Target="http://cpp-reference.ru/patterns/structural-patterns/proxy/" TargetMode="External"/><Relationship Id="rId26" Type="http://schemas.openxmlformats.org/officeDocument/2006/relationships/image" Target="media/image8.png"/><Relationship Id="rId27" Type="http://schemas.openxmlformats.org/officeDocument/2006/relationships/image" Target="media/image9.emf"/><Relationship Id="rId28" Type="http://schemas.openxmlformats.org/officeDocument/2006/relationships/oleObject" Target="embeddings/oleObject5.bin"/><Relationship Id="rId29" Type="http://schemas.openxmlformats.org/officeDocument/2006/relationships/hyperlink" Target="http://cpp-reference.ru/patterns/structural-patterns/adapter/"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cpp-reference.ru/patterns/structural-patterns/decorator/" TargetMode="External"/><Relationship Id="rId31" Type="http://schemas.openxmlformats.org/officeDocument/2006/relationships/hyperlink" Target="http://cpp-reference.ru/articles/lazy-initialization/" TargetMode="External"/><Relationship Id="rId32" Type="http://schemas.openxmlformats.org/officeDocument/2006/relationships/image" Target="media/image10.png"/><Relationship Id="rId9" Type="http://schemas.openxmlformats.org/officeDocument/2006/relationships/oleObject" Target="embeddings/oleObject1.bin"/><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emf"/><Relationship Id="rId33" Type="http://schemas.openxmlformats.org/officeDocument/2006/relationships/hyperlink" Target="http://cpp-reference.ru/patterns/structural-patterns/composite/" TargetMode="External"/><Relationship Id="rId34" Type="http://schemas.openxmlformats.org/officeDocument/2006/relationships/hyperlink" Target="http://cpp-reference.ru/patterns/structural-patterns/composite/" TargetMode="External"/><Relationship Id="rId35" Type="http://schemas.openxmlformats.org/officeDocument/2006/relationships/hyperlink" Target="http://cpp-reference.ru/patterns/behavioral-patterns/iterator/" TargetMode="External"/><Relationship Id="rId36" Type="http://schemas.openxmlformats.org/officeDocument/2006/relationships/hyperlink" Target="http://cpp-reference.ru/patterns/structural-patterns/flyweight/" TargetMode="Externa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tiff"/><Relationship Id="rId13" Type="http://schemas.openxmlformats.org/officeDocument/2006/relationships/hyperlink" Target="http://cpp-reference.ru/articles/lazy-initialization/" TargetMode="External"/><Relationship Id="rId14" Type="http://schemas.openxmlformats.org/officeDocument/2006/relationships/image" Target="media/image5.tiff"/><Relationship Id="rId15" Type="http://schemas.openxmlformats.org/officeDocument/2006/relationships/image" Target="media/image6.emf"/><Relationship Id="rId16" Type="http://schemas.openxmlformats.org/officeDocument/2006/relationships/oleObject" Target="embeddings/oleObject3.bin"/><Relationship Id="rId17" Type="http://schemas.openxmlformats.org/officeDocument/2006/relationships/image" Target="media/image7.emf"/><Relationship Id="rId18" Type="http://schemas.openxmlformats.org/officeDocument/2006/relationships/oleObject" Target="embeddings/oleObject4.bin"/><Relationship Id="rId19" Type="http://schemas.openxmlformats.org/officeDocument/2006/relationships/hyperlink" Target="http://cpp-reference.ru/patterns/structural-patterns/adapter/" TargetMode="External"/><Relationship Id="rId37" Type="http://schemas.openxmlformats.org/officeDocument/2006/relationships/image" Target="media/image11.emf"/><Relationship Id="rId38" Type="http://schemas.openxmlformats.org/officeDocument/2006/relationships/hyperlink" Target="http://cpp-reference.ru/patterns/behavioral-patterns/chain-of-responsibility/" TargetMode="External"/><Relationship Id="rId39" Type="http://schemas.openxmlformats.org/officeDocument/2006/relationships/hyperlink" Target="http://cpp-reference.ru/patterns/behavioral-patterns/command/" TargetMode="External"/><Relationship Id="rId40" Type="http://schemas.openxmlformats.org/officeDocument/2006/relationships/hyperlink" Target="http://cpp-reference.ru/patterns/behavioral-patterns/mediator/"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 Id="rId45"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58</Pages>
  <Words>13043</Words>
  <Characters>74346</Characters>
  <Application>Microsoft Macintosh Word</Application>
  <DocSecurity>0</DocSecurity>
  <Lines>619</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pc4-admin</dc:creator>
  <cp:lastModifiedBy>Alexey Fedorov</cp:lastModifiedBy>
  <cp:revision>8</cp:revision>
  <cp:lastPrinted>2014-09-04T12:42:00Z</cp:lastPrinted>
  <dcterms:created xsi:type="dcterms:W3CDTF">2016-03-20T19:25:00Z</dcterms:created>
  <dcterms:modified xsi:type="dcterms:W3CDTF">2016-03-21T05:15:00Z</dcterms:modified>
</cp:coreProperties>
</file>